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860EE55" w14:textId="77777777" w:rsidR="00000000" w:rsidRDefault="00EC4492">
      <w:pPr>
        <w:ind w:right="25" w:firstLine="410"/>
        <w:jc w:val="center"/>
        <w:rPr>
          <w:sz w:val="30"/>
          <w:szCs w:val="30"/>
        </w:rPr>
      </w:pPr>
      <w:r>
        <w:commentReference w:id="0"/>
      </w:r>
    </w:p>
    <w:p w14:paraId="59A3F8F0" w14:textId="77777777" w:rsidR="00000000" w:rsidRDefault="00EC4492">
      <w:pPr>
        <w:ind w:right="25" w:firstLine="0"/>
        <w:jc w:val="center"/>
      </w:pPr>
      <w:commentRangeStart w:id="1"/>
      <w:r>
        <w:rPr>
          <w:sz w:val="30"/>
          <w:szCs w:val="30"/>
        </w:rPr>
        <w:t>申请上海交通大学工程硕士学位论文</w:t>
      </w:r>
      <w:commentRangeEnd w:id="1"/>
      <w:r>
        <w:rPr>
          <w:sz w:val="30"/>
          <w:szCs w:val="30"/>
        </w:rPr>
        <w:commentReference w:id="1"/>
      </w:r>
    </w:p>
    <w:p w14:paraId="0291E2A9" w14:textId="77777777" w:rsidR="00000000" w:rsidRDefault="00EC4492">
      <w:pPr>
        <w:ind w:right="25" w:firstLine="410"/>
      </w:pPr>
    </w:p>
    <w:p w14:paraId="31B12E35" w14:textId="77777777" w:rsidR="00000000" w:rsidRDefault="00EC4492">
      <w:pPr>
        <w:ind w:right="25" w:firstLine="410"/>
      </w:pPr>
    </w:p>
    <w:p w14:paraId="754685AA" w14:textId="77777777" w:rsidR="00000000" w:rsidRDefault="00EC4492">
      <w:pPr>
        <w:ind w:right="25" w:firstLine="410"/>
      </w:pPr>
    </w:p>
    <w:p w14:paraId="2D82B682" w14:textId="77777777" w:rsidR="00000000" w:rsidRDefault="00EC4492">
      <w:pPr>
        <w:pStyle w:val="Title"/>
      </w:pPr>
      <w:bookmarkStart w:id="2" w:name="_Toc471381649"/>
      <w:bookmarkStart w:id="3" w:name="_Toc449269113"/>
      <w:commentRangeStart w:id="4"/>
      <w:r>
        <w:t>嵌入式</w:t>
      </w:r>
      <w:r>
        <w:t>Linux</w:t>
      </w:r>
      <w:r>
        <w:t>系统电源管理的改进研究与实现</w:t>
      </w:r>
      <w:bookmarkEnd w:id="2"/>
      <w:bookmarkEnd w:id="3"/>
      <w:commentRangeEnd w:id="4"/>
      <w:r>
        <w:commentReference w:id="4"/>
      </w:r>
    </w:p>
    <w:p w14:paraId="0AA05480" w14:textId="77777777" w:rsidR="00000000" w:rsidRDefault="00EC4492">
      <w:pPr>
        <w:ind w:right="25"/>
      </w:pPr>
    </w:p>
    <w:p w14:paraId="43D6599D" w14:textId="77777777" w:rsidR="00000000" w:rsidRDefault="00EC4492">
      <w:pPr>
        <w:ind w:right="25"/>
      </w:pPr>
    </w:p>
    <w:p w14:paraId="1138AED6" w14:textId="77777777" w:rsidR="00000000" w:rsidRDefault="00EC4492">
      <w:pPr>
        <w:ind w:right="25"/>
      </w:pPr>
    </w:p>
    <w:p w14:paraId="4697F034" w14:textId="77777777" w:rsidR="00000000" w:rsidRDefault="00EC4492">
      <w:pPr>
        <w:ind w:right="25"/>
      </w:pPr>
    </w:p>
    <w:p w14:paraId="4DE6D807" w14:textId="77777777" w:rsidR="00000000" w:rsidRDefault="00EC4492">
      <w:pPr>
        <w:ind w:right="25"/>
      </w:pPr>
    </w:p>
    <w:p w14:paraId="2BFA55EB" w14:textId="77777777" w:rsidR="00000000" w:rsidRDefault="00EC4492">
      <w:pPr>
        <w:ind w:right="25"/>
      </w:pPr>
    </w:p>
    <w:p w14:paraId="3DBED5E3" w14:textId="77777777" w:rsidR="00000000" w:rsidRDefault="00EC4492">
      <w:pPr>
        <w:ind w:right="25" w:firstLine="0"/>
      </w:pPr>
    </w:p>
    <w:tbl>
      <w:tblPr>
        <w:tblW w:w="0" w:type="auto"/>
        <w:tblLayout w:type="fixed"/>
        <w:tblLook w:val="0000" w:firstRow="0" w:lastRow="0" w:firstColumn="0" w:lastColumn="0" w:noHBand="0" w:noVBand="0"/>
      </w:tblPr>
      <w:tblGrid>
        <w:gridCol w:w="2066"/>
        <w:gridCol w:w="2449"/>
      </w:tblGrid>
      <w:tr w:rsidR="00000000" w14:paraId="03F5BA03" w14:textId="77777777">
        <w:tc>
          <w:tcPr>
            <w:tcW w:w="2066" w:type="dxa"/>
            <w:shd w:val="clear" w:color="auto" w:fill="auto"/>
          </w:tcPr>
          <w:p w14:paraId="5D20442C" w14:textId="77777777" w:rsidR="00000000" w:rsidRDefault="00EC4492">
            <w:pPr>
              <w:pStyle w:val="NormalIndent1"/>
              <w:ind w:right="25"/>
            </w:pPr>
            <w:r>
              <w:t>学校代码：</w:t>
            </w:r>
          </w:p>
        </w:tc>
        <w:tc>
          <w:tcPr>
            <w:tcW w:w="2449" w:type="dxa"/>
            <w:shd w:val="clear" w:color="auto" w:fill="auto"/>
          </w:tcPr>
          <w:p w14:paraId="39E43C9A" w14:textId="77777777" w:rsidR="00000000" w:rsidRDefault="00EC4492">
            <w:pPr>
              <w:pStyle w:val="NormalIndent1"/>
              <w:ind w:right="25"/>
            </w:pPr>
            <w:r>
              <w:t>10248</w:t>
            </w:r>
          </w:p>
        </w:tc>
      </w:tr>
      <w:tr w:rsidR="00000000" w14:paraId="79AED522" w14:textId="77777777">
        <w:tc>
          <w:tcPr>
            <w:tcW w:w="2066" w:type="dxa"/>
            <w:shd w:val="clear" w:color="auto" w:fill="auto"/>
          </w:tcPr>
          <w:p w14:paraId="04EDC54F" w14:textId="77777777" w:rsidR="00000000" w:rsidRDefault="00EC4492">
            <w:pPr>
              <w:pStyle w:val="NormalIndent1"/>
              <w:ind w:right="25"/>
            </w:pPr>
            <w:r>
              <w:t>作者姓名：</w:t>
            </w:r>
          </w:p>
        </w:tc>
        <w:tc>
          <w:tcPr>
            <w:tcW w:w="2449" w:type="dxa"/>
            <w:shd w:val="clear" w:color="auto" w:fill="auto"/>
          </w:tcPr>
          <w:p w14:paraId="30B70E5D" w14:textId="77777777" w:rsidR="00000000" w:rsidRDefault="00EC4492">
            <w:pPr>
              <w:pStyle w:val="NormalIndent1"/>
              <w:ind w:right="25"/>
            </w:pPr>
            <w:r>
              <w:t>凌云</w:t>
            </w:r>
          </w:p>
        </w:tc>
      </w:tr>
      <w:tr w:rsidR="00000000" w14:paraId="58767D14" w14:textId="77777777">
        <w:tc>
          <w:tcPr>
            <w:tcW w:w="2066" w:type="dxa"/>
            <w:shd w:val="clear" w:color="auto" w:fill="auto"/>
          </w:tcPr>
          <w:p w14:paraId="433360E7" w14:textId="77777777" w:rsidR="00000000" w:rsidRDefault="00EC4492">
            <w:pPr>
              <w:pStyle w:val="NormalIndent1"/>
              <w:ind w:right="25"/>
            </w:pPr>
            <w:r>
              <w:t>学</w:t>
            </w:r>
            <w:r>
              <w:t xml:space="preserve">    </w:t>
            </w:r>
            <w:r>
              <w:t>号：</w:t>
            </w:r>
          </w:p>
        </w:tc>
        <w:tc>
          <w:tcPr>
            <w:tcW w:w="2449" w:type="dxa"/>
            <w:shd w:val="clear" w:color="auto" w:fill="auto"/>
          </w:tcPr>
          <w:p w14:paraId="251958F5" w14:textId="77777777" w:rsidR="00000000" w:rsidRDefault="00EC4492">
            <w:pPr>
              <w:pStyle w:val="NormalIndent1"/>
              <w:ind w:right="25"/>
            </w:pPr>
            <w:r>
              <w:t>1130372134</w:t>
            </w:r>
          </w:p>
        </w:tc>
      </w:tr>
      <w:tr w:rsidR="00000000" w14:paraId="0FA177FD" w14:textId="77777777">
        <w:tc>
          <w:tcPr>
            <w:tcW w:w="2066" w:type="dxa"/>
            <w:shd w:val="clear" w:color="auto" w:fill="auto"/>
          </w:tcPr>
          <w:p w14:paraId="54A94C72" w14:textId="77777777" w:rsidR="00000000" w:rsidRDefault="00EC4492">
            <w:pPr>
              <w:pStyle w:val="NormalIndent1"/>
              <w:ind w:right="25"/>
            </w:pPr>
            <w:r>
              <w:t>第一导师：</w:t>
            </w:r>
          </w:p>
        </w:tc>
        <w:tc>
          <w:tcPr>
            <w:tcW w:w="2449" w:type="dxa"/>
            <w:shd w:val="clear" w:color="auto" w:fill="auto"/>
          </w:tcPr>
          <w:p w14:paraId="7DE685A1" w14:textId="77777777" w:rsidR="00000000" w:rsidRDefault="00EC4492">
            <w:pPr>
              <w:pStyle w:val="NormalIndent1"/>
              <w:ind w:right="25"/>
            </w:pPr>
            <w:r>
              <w:t>王东</w:t>
            </w:r>
          </w:p>
        </w:tc>
      </w:tr>
      <w:tr w:rsidR="00000000" w14:paraId="495A76FB" w14:textId="77777777">
        <w:tc>
          <w:tcPr>
            <w:tcW w:w="2066" w:type="dxa"/>
            <w:shd w:val="clear" w:color="auto" w:fill="auto"/>
          </w:tcPr>
          <w:p w14:paraId="4084DA2F" w14:textId="77777777" w:rsidR="00000000" w:rsidRDefault="00EC4492">
            <w:pPr>
              <w:pStyle w:val="NormalIndent1"/>
              <w:ind w:right="25"/>
            </w:pPr>
            <w:r>
              <w:t>第二导师：</w:t>
            </w:r>
          </w:p>
        </w:tc>
        <w:tc>
          <w:tcPr>
            <w:tcW w:w="2449" w:type="dxa"/>
            <w:shd w:val="clear" w:color="auto" w:fill="auto"/>
          </w:tcPr>
          <w:p w14:paraId="43B31C88" w14:textId="77777777" w:rsidR="00000000" w:rsidRDefault="00EC4492">
            <w:pPr>
              <w:pStyle w:val="NormalIndent1"/>
              <w:ind w:right="25"/>
            </w:pPr>
          </w:p>
        </w:tc>
      </w:tr>
      <w:tr w:rsidR="00000000" w14:paraId="2721426A" w14:textId="77777777">
        <w:tc>
          <w:tcPr>
            <w:tcW w:w="2066" w:type="dxa"/>
            <w:shd w:val="clear" w:color="auto" w:fill="auto"/>
          </w:tcPr>
          <w:p w14:paraId="2E935267" w14:textId="77777777" w:rsidR="00000000" w:rsidRDefault="00EC4492">
            <w:pPr>
              <w:pStyle w:val="NormalIndent1"/>
              <w:ind w:right="25"/>
            </w:pPr>
            <w:r>
              <w:t>学科专业：</w:t>
            </w:r>
          </w:p>
        </w:tc>
        <w:tc>
          <w:tcPr>
            <w:tcW w:w="2449" w:type="dxa"/>
            <w:shd w:val="clear" w:color="auto" w:fill="auto"/>
          </w:tcPr>
          <w:p w14:paraId="64CCFD60" w14:textId="77777777" w:rsidR="00000000" w:rsidRDefault="00EC4492">
            <w:pPr>
              <w:pStyle w:val="NormalIndent1"/>
              <w:ind w:right="25"/>
            </w:pPr>
            <w:r>
              <w:t>软件工程</w:t>
            </w:r>
          </w:p>
        </w:tc>
      </w:tr>
      <w:tr w:rsidR="00000000" w14:paraId="184AEDD6" w14:textId="77777777">
        <w:tc>
          <w:tcPr>
            <w:tcW w:w="2066" w:type="dxa"/>
            <w:shd w:val="clear" w:color="auto" w:fill="auto"/>
          </w:tcPr>
          <w:p w14:paraId="41FD9D9F" w14:textId="77777777" w:rsidR="00000000" w:rsidRDefault="00EC4492">
            <w:pPr>
              <w:pStyle w:val="NormalIndent1"/>
              <w:ind w:right="25"/>
            </w:pPr>
            <w:r>
              <w:t>答辩日期：</w:t>
            </w:r>
          </w:p>
        </w:tc>
        <w:tc>
          <w:tcPr>
            <w:tcW w:w="2449" w:type="dxa"/>
            <w:shd w:val="clear" w:color="auto" w:fill="auto"/>
          </w:tcPr>
          <w:p w14:paraId="3994B0AF" w14:textId="77777777" w:rsidR="00000000" w:rsidRDefault="00EC4492">
            <w:pPr>
              <w:pStyle w:val="NormalIndent1"/>
              <w:ind w:right="25"/>
            </w:pPr>
            <w:r>
              <w:t>年</w:t>
            </w:r>
            <w:r>
              <w:t xml:space="preserve">  </w:t>
            </w:r>
            <w:r>
              <w:t>月</w:t>
            </w:r>
            <w:r>
              <w:t xml:space="preserve">  </w:t>
            </w:r>
            <w:r>
              <w:t>日</w:t>
            </w:r>
          </w:p>
        </w:tc>
      </w:tr>
    </w:tbl>
    <w:p w14:paraId="0D92F06E" w14:textId="77777777" w:rsidR="00000000" w:rsidRDefault="00EC4492">
      <w:pPr>
        <w:ind w:right="25" w:firstLine="410"/>
      </w:pPr>
    </w:p>
    <w:p w14:paraId="591E5C97" w14:textId="77777777" w:rsidR="00000000" w:rsidRDefault="00EC4492">
      <w:pPr>
        <w:ind w:right="25" w:firstLine="0"/>
      </w:pPr>
    </w:p>
    <w:p w14:paraId="7CD2E245" w14:textId="77777777" w:rsidR="00000000" w:rsidRDefault="00EC4492">
      <w:pPr>
        <w:pStyle w:val="BodyText"/>
        <w:ind w:right="25" w:firstLine="420"/>
      </w:pPr>
      <w:commentRangeStart w:id="5"/>
      <w:r>
        <w:t>上海交通大学软件学院</w:t>
      </w:r>
    </w:p>
    <w:p w14:paraId="413F73F7" w14:textId="77777777" w:rsidR="00000000" w:rsidRDefault="00EC4492">
      <w:pPr>
        <w:pStyle w:val="BodyText"/>
        <w:ind w:right="25" w:firstLine="420"/>
        <w:rPr>
          <w:color w:val="000000"/>
          <w:szCs w:val="28"/>
        </w:rPr>
      </w:pPr>
      <w:r>
        <w:t>2016</w:t>
      </w:r>
      <w:r>
        <w:t>年</w:t>
      </w:r>
      <w:r>
        <w:t>12</w:t>
      </w:r>
      <w:r>
        <w:t>月</w:t>
      </w:r>
      <w:commentRangeEnd w:id="5"/>
      <w:r>
        <w:commentReference w:id="5"/>
      </w:r>
    </w:p>
    <w:p w14:paraId="3A50B128" w14:textId="77777777" w:rsidR="00000000" w:rsidRDefault="00EC4492">
      <w:pPr>
        <w:ind w:right="25" w:firstLine="0"/>
        <w:rPr>
          <w:color w:val="000000"/>
          <w:sz w:val="28"/>
          <w:szCs w:val="28"/>
        </w:rPr>
      </w:pPr>
    </w:p>
    <w:p w14:paraId="44A930FC" w14:textId="77777777" w:rsidR="00000000" w:rsidRDefault="00EC4492">
      <w:pPr>
        <w:ind w:right="25" w:firstLine="0"/>
        <w:rPr>
          <w:color w:val="000000"/>
          <w:sz w:val="28"/>
          <w:szCs w:val="28"/>
        </w:rPr>
      </w:pPr>
    </w:p>
    <w:p w14:paraId="29C90B24" w14:textId="77777777" w:rsidR="00000000" w:rsidRDefault="00EC4492">
      <w:pPr>
        <w:ind w:right="25" w:firstLine="0"/>
        <w:jc w:val="center"/>
      </w:pPr>
      <w:r>
        <w:rPr>
          <w:color w:val="000000"/>
          <w:sz w:val="28"/>
          <w:szCs w:val="28"/>
        </w:rPr>
        <w:t xml:space="preserve">A Dissertation Submitted to Shanghai Jiao Tong University  </w:t>
      </w:r>
    </w:p>
    <w:p w14:paraId="20BD2485" w14:textId="77777777" w:rsidR="00000000" w:rsidRDefault="00EC4492">
      <w:pPr>
        <w:ind w:right="25" w:firstLine="0"/>
        <w:jc w:val="center"/>
      </w:pPr>
      <w:r>
        <w:rPr>
          <w:color w:val="000000"/>
          <w:sz w:val="28"/>
          <w:szCs w:val="28"/>
        </w:rPr>
        <w:lastRenderedPageBreak/>
        <w:t>for Master Degree of Engineer</w:t>
      </w:r>
      <w:r>
        <w:rPr>
          <w:color w:val="000000"/>
          <w:sz w:val="28"/>
          <w:szCs w:val="28"/>
        </w:rPr>
        <w:t>ing</w:t>
      </w:r>
    </w:p>
    <w:p w14:paraId="132EBDE3" w14:textId="77777777" w:rsidR="00000000" w:rsidRDefault="00EC4492">
      <w:pPr>
        <w:ind w:right="25" w:firstLine="0"/>
      </w:pPr>
    </w:p>
    <w:p w14:paraId="03377074" w14:textId="77777777" w:rsidR="00000000" w:rsidRDefault="00EC4492">
      <w:pPr>
        <w:ind w:right="25" w:firstLine="410"/>
      </w:pPr>
    </w:p>
    <w:p w14:paraId="00E1D475" w14:textId="77777777" w:rsidR="00000000" w:rsidRDefault="00EC4492">
      <w:pPr>
        <w:pStyle w:val="Title"/>
      </w:pPr>
      <w:bookmarkStart w:id="6" w:name="_Toc471381650"/>
      <w:bookmarkStart w:id="7" w:name="_Toc449269114"/>
      <w:r>
        <w:t>I</w:t>
      </w:r>
      <w:commentRangeStart w:id="8"/>
      <w:r>
        <w:t>MPROVEMENT AND IMPLEMENTATION OF POWER MANAGEMENT IN EMBEDDED LINUX SYSTEM</w:t>
      </w:r>
      <w:bookmarkEnd w:id="6"/>
      <w:bookmarkEnd w:id="7"/>
      <w:commentRangeEnd w:id="8"/>
      <w:r>
        <w:commentReference w:id="8"/>
      </w:r>
      <w:r>
        <w:t xml:space="preserve"> </w:t>
      </w:r>
    </w:p>
    <w:p w14:paraId="72A03677" w14:textId="77777777" w:rsidR="00000000" w:rsidRDefault="00EC4492">
      <w:pPr>
        <w:ind w:right="25" w:firstLine="410"/>
      </w:pPr>
    </w:p>
    <w:p w14:paraId="07565948" w14:textId="77777777" w:rsidR="00000000" w:rsidRDefault="00EC4492">
      <w:pPr>
        <w:ind w:right="25" w:firstLine="410"/>
      </w:pPr>
    </w:p>
    <w:p w14:paraId="16ABCEBD" w14:textId="77777777" w:rsidR="00000000" w:rsidRDefault="00EC4492">
      <w:pPr>
        <w:ind w:right="25" w:firstLine="410"/>
        <w:jc w:val="center"/>
      </w:pPr>
    </w:p>
    <w:p w14:paraId="5826E93F" w14:textId="77777777" w:rsidR="00000000" w:rsidRDefault="00EC4492">
      <w:pPr>
        <w:ind w:right="25" w:firstLine="0"/>
      </w:pPr>
    </w:p>
    <w:p w14:paraId="67CF05C1" w14:textId="77777777" w:rsidR="00000000" w:rsidRDefault="00EC4492">
      <w:pPr>
        <w:ind w:right="25" w:firstLine="0"/>
      </w:pPr>
    </w:p>
    <w:tbl>
      <w:tblPr>
        <w:tblW w:w="0" w:type="auto"/>
        <w:tblLayout w:type="fixed"/>
        <w:tblLook w:val="0000" w:firstRow="0" w:lastRow="0" w:firstColumn="0" w:lastColumn="0" w:noHBand="0" w:noVBand="0"/>
      </w:tblPr>
      <w:tblGrid>
        <w:gridCol w:w="3506"/>
        <w:gridCol w:w="3436"/>
      </w:tblGrid>
      <w:tr w:rsidR="00000000" w14:paraId="207355D9" w14:textId="77777777">
        <w:tc>
          <w:tcPr>
            <w:tcW w:w="3506" w:type="dxa"/>
            <w:shd w:val="clear" w:color="auto" w:fill="auto"/>
          </w:tcPr>
          <w:p w14:paraId="0C1C9E39" w14:textId="77777777" w:rsidR="00000000" w:rsidRDefault="00EC4492">
            <w:pPr>
              <w:pStyle w:val="NormalIndent1"/>
              <w:ind w:right="25"/>
            </w:pPr>
            <w:r>
              <w:t>University Code</w:t>
            </w:r>
            <w:r>
              <w:t>：</w:t>
            </w:r>
          </w:p>
        </w:tc>
        <w:tc>
          <w:tcPr>
            <w:tcW w:w="3436" w:type="dxa"/>
            <w:shd w:val="clear" w:color="auto" w:fill="auto"/>
          </w:tcPr>
          <w:p w14:paraId="40EEB3C5" w14:textId="77777777" w:rsidR="00000000" w:rsidRDefault="00EC4492">
            <w:pPr>
              <w:pStyle w:val="NormalIndent1"/>
              <w:ind w:right="25"/>
            </w:pPr>
            <w:r>
              <w:t>10248</w:t>
            </w:r>
          </w:p>
        </w:tc>
      </w:tr>
      <w:tr w:rsidR="00000000" w14:paraId="0F463ED3" w14:textId="77777777">
        <w:trPr>
          <w:trHeight w:val="80"/>
        </w:trPr>
        <w:tc>
          <w:tcPr>
            <w:tcW w:w="3506" w:type="dxa"/>
            <w:shd w:val="clear" w:color="auto" w:fill="auto"/>
          </w:tcPr>
          <w:p w14:paraId="03B1320A" w14:textId="77777777" w:rsidR="00000000" w:rsidRDefault="00EC4492">
            <w:pPr>
              <w:pStyle w:val="NormalIndent1"/>
              <w:ind w:right="25"/>
            </w:pPr>
            <w:r>
              <w:t>Author</w:t>
            </w:r>
            <w:r>
              <w:t>：</w:t>
            </w:r>
          </w:p>
        </w:tc>
        <w:tc>
          <w:tcPr>
            <w:tcW w:w="3436" w:type="dxa"/>
            <w:shd w:val="clear" w:color="auto" w:fill="auto"/>
          </w:tcPr>
          <w:p w14:paraId="3FD952B2" w14:textId="77777777" w:rsidR="00000000" w:rsidRDefault="00EC4492">
            <w:pPr>
              <w:pStyle w:val="NormalIndent1"/>
              <w:ind w:right="25"/>
            </w:pPr>
            <w:r>
              <w:t>Yun Ling</w:t>
            </w:r>
          </w:p>
        </w:tc>
      </w:tr>
      <w:tr w:rsidR="00000000" w14:paraId="6D6AA644" w14:textId="77777777">
        <w:tc>
          <w:tcPr>
            <w:tcW w:w="3506" w:type="dxa"/>
            <w:shd w:val="clear" w:color="auto" w:fill="auto"/>
          </w:tcPr>
          <w:p w14:paraId="14E4D50F" w14:textId="77777777" w:rsidR="00000000" w:rsidRDefault="00EC4492">
            <w:pPr>
              <w:pStyle w:val="NormalIndent1"/>
              <w:ind w:right="25"/>
            </w:pPr>
            <w:r>
              <w:t>Student ID:</w:t>
            </w:r>
          </w:p>
        </w:tc>
        <w:tc>
          <w:tcPr>
            <w:tcW w:w="3436" w:type="dxa"/>
            <w:shd w:val="clear" w:color="auto" w:fill="auto"/>
          </w:tcPr>
          <w:p w14:paraId="29CE60F7" w14:textId="77777777" w:rsidR="00000000" w:rsidRDefault="00EC4492">
            <w:pPr>
              <w:pStyle w:val="NormalIndent1"/>
              <w:ind w:right="25"/>
            </w:pPr>
            <w:r>
              <w:t>1130372134</w:t>
            </w:r>
          </w:p>
        </w:tc>
      </w:tr>
      <w:tr w:rsidR="00000000" w14:paraId="73007042" w14:textId="77777777">
        <w:tc>
          <w:tcPr>
            <w:tcW w:w="3506" w:type="dxa"/>
            <w:shd w:val="clear" w:color="auto" w:fill="auto"/>
          </w:tcPr>
          <w:p w14:paraId="2F7963EF" w14:textId="77777777" w:rsidR="00000000" w:rsidRDefault="00EC4492">
            <w:pPr>
              <w:pStyle w:val="NormalIndent1"/>
              <w:ind w:right="25"/>
            </w:pPr>
            <w:r>
              <w:t>Mentor 1</w:t>
            </w:r>
            <w:r>
              <w:t>：</w:t>
            </w:r>
          </w:p>
        </w:tc>
        <w:tc>
          <w:tcPr>
            <w:tcW w:w="3436" w:type="dxa"/>
            <w:shd w:val="clear" w:color="auto" w:fill="auto"/>
          </w:tcPr>
          <w:p w14:paraId="5EFB8A95" w14:textId="77777777" w:rsidR="00000000" w:rsidRDefault="00EC4492">
            <w:pPr>
              <w:pStyle w:val="NormalIndent1"/>
              <w:ind w:right="25"/>
            </w:pPr>
            <w:r>
              <w:t>Prof. Wang Dong</w:t>
            </w:r>
          </w:p>
        </w:tc>
      </w:tr>
      <w:tr w:rsidR="00000000" w14:paraId="6A8E72C8" w14:textId="77777777">
        <w:tc>
          <w:tcPr>
            <w:tcW w:w="3506" w:type="dxa"/>
            <w:shd w:val="clear" w:color="auto" w:fill="auto"/>
          </w:tcPr>
          <w:p w14:paraId="72DF9706" w14:textId="77777777" w:rsidR="00000000" w:rsidRDefault="00EC4492">
            <w:pPr>
              <w:pStyle w:val="NormalIndent1"/>
              <w:ind w:right="25"/>
            </w:pPr>
            <w:r>
              <w:t>Mentor 2:</w:t>
            </w:r>
          </w:p>
        </w:tc>
        <w:tc>
          <w:tcPr>
            <w:tcW w:w="3436" w:type="dxa"/>
            <w:shd w:val="clear" w:color="auto" w:fill="auto"/>
          </w:tcPr>
          <w:p w14:paraId="06B1B58C" w14:textId="77777777" w:rsidR="00000000" w:rsidRDefault="00EC4492">
            <w:pPr>
              <w:pStyle w:val="NormalIndent1"/>
              <w:ind w:right="25"/>
            </w:pPr>
          </w:p>
        </w:tc>
      </w:tr>
      <w:tr w:rsidR="00000000" w14:paraId="158901AF" w14:textId="77777777">
        <w:tc>
          <w:tcPr>
            <w:tcW w:w="3506" w:type="dxa"/>
            <w:shd w:val="clear" w:color="auto" w:fill="auto"/>
          </w:tcPr>
          <w:p w14:paraId="75D641F6" w14:textId="77777777" w:rsidR="00000000" w:rsidRDefault="00EC4492">
            <w:pPr>
              <w:pStyle w:val="NormalIndent1"/>
              <w:ind w:right="25"/>
            </w:pPr>
            <w:r>
              <w:t>Field</w:t>
            </w:r>
            <w:r>
              <w:t>：</w:t>
            </w:r>
          </w:p>
        </w:tc>
        <w:tc>
          <w:tcPr>
            <w:tcW w:w="3436" w:type="dxa"/>
            <w:shd w:val="clear" w:color="auto" w:fill="auto"/>
          </w:tcPr>
          <w:p w14:paraId="37AD7C5E" w14:textId="77777777" w:rsidR="00000000" w:rsidRDefault="00EC4492">
            <w:pPr>
              <w:pStyle w:val="NormalIndent1"/>
              <w:ind w:right="25"/>
            </w:pPr>
            <w:r>
              <w:t>Software Engineering</w:t>
            </w:r>
          </w:p>
        </w:tc>
      </w:tr>
      <w:tr w:rsidR="00000000" w14:paraId="4EE69EF4" w14:textId="77777777">
        <w:tc>
          <w:tcPr>
            <w:tcW w:w="3506" w:type="dxa"/>
            <w:shd w:val="clear" w:color="auto" w:fill="auto"/>
          </w:tcPr>
          <w:p w14:paraId="441260C1" w14:textId="77777777" w:rsidR="00000000" w:rsidRDefault="00EC4492">
            <w:pPr>
              <w:pStyle w:val="NormalIndent1"/>
              <w:ind w:right="25"/>
            </w:pPr>
            <w:r>
              <w:t>Date of Oral Defense</w:t>
            </w:r>
            <w:r>
              <w:t>：</w:t>
            </w:r>
          </w:p>
        </w:tc>
        <w:tc>
          <w:tcPr>
            <w:tcW w:w="3436" w:type="dxa"/>
            <w:shd w:val="clear" w:color="auto" w:fill="auto"/>
          </w:tcPr>
          <w:p w14:paraId="10169F36" w14:textId="77777777" w:rsidR="00000000" w:rsidRDefault="00EC4492">
            <w:pPr>
              <w:pStyle w:val="NormalIndent1"/>
              <w:ind w:right="25"/>
            </w:pPr>
          </w:p>
        </w:tc>
      </w:tr>
    </w:tbl>
    <w:p w14:paraId="006CC34C" w14:textId="77777777" w:rsidR="00000000" w:rsidRDefault="00EC4492">
      <w:pPr>
        <w:ind w:right="25" w:firstLine="410"/>
      </w:pPr>
    </w:p>
    <w:p w14:paraId="678CE71D" w14:textId="77777777" w:rsidR="00000000" w:rsidRDefault="00EC4492">
      <w:pPr>
        <w:ind w:right="25" w:firstLine="410"/>
      </w:pPr>
    </w:p>
    <w:p w14:paraId="238B3FB2" w14:textId="77777777" w:rsidR="00000000" w:rsidRDefault="00EC4492">
      <w:pPr>
        <w:ind w:right="25" w:firstLine="0"/>
        <w:jc w:val="center"/>
      </w:pPr>
      <w:commentRangeStart w:id="9"/>
      <w:r>
        <w:rPr>
          <w:sz w:val="28"/>
          <w:szCs w:val="28"/>
        </w:rPr>
        <w:t xml:space="preserve">School </w:t>
      </w:r>
      <w:r>
        <w:rPr>
          <w:sz w:val="28"/>
          <w:szCs w:val="28"/>
        </w:rPr>
        <w:t>of Software</w:t>
      </w:r>
    </w:p>
    <w:p w14:paraId="30174DC8" w14:textId="77777777" w:rsidR="00000000" w:rsidRDefault="00EC4492">
      <w:pPr>
        <w:pStyle w:val="BodyText"/>
        <w:ind w:right="25" w:firstLine="420"/>
      </w:pPr>
      <w:r>
        <w:t>Shanghai Jiaotong University</w:t>
      </w:r>
    </w:p>
    <w:p w14:paraId="090FBB64" w14:textId="77777777" w:rsidR="00000000" w:rsidRDefault="00EC4492">
      <w:pPr>
        <w:pStyle w:val="BodyText"/>
        <w:ind w:right="25" w:firstLine="420"/>
        <w:rPr>
          <w:del w:id="10" w:author="Ling, Alex" w:date="2017-06-04T09:56:00Z"/>
        </w:rPr>
      </w:pPr>
      <w:r>
        <w:t>Dec. 2016</w:t>
      </w:r>
      <w:commentRangeEnd w:id="9"/>
      <w:r>
        <w:commentReference w:id="9"/>
      </w:r>
    </w:p>
    <w:p w14:paraId="3B94949D" w14:textId="77777777" w:rsidR="00000000" w:rsidRDefault="00EC4492">
      <w:pPr>
        <w:spacing w:line="400" w:lineRule="atLeast"/>
        <w:ind w:right="25" w:firstLine="0"/>
        <w:rPr>
          <w:del w:id="11" w:author="Ling, Alex" w:date="2017-06-04T09:56:00Z"/>
        </w:rPr>
      </w:pPr>
    </w:p>
    <w:p w14:paraId="4E162818" w14:textId="77777777" w:rsidR="00000000" w:rsidRDefault="00EC4492">
      <w:pPr>
        <w:spacing w:line="400" w:lineRule="atLeast"/>
        <w:ind w:right="25" w:firstLine="0"/>
        <w:rPr>
          <w:rFonts w:eastAsia="SimHei"/>
          <w:b/>
          <w:sz w:val="28"/>
        </w:rPr>
      </w:pPr>
    </w:p>
    <w:p w14:paraId="430D117C" w14:textId="77777777" w:rsidR="00000000" w:rsidRDefault="00EC4492">
      <w:pPr>
        <w:spacing w:line="360" w:lineRule="auto"/>
        <w:ind w:right="25" w:firstLine="0"/>
        <w:jc w:val="center"/>
      </w:pPr>
      <w:commentRangeStart w:id="12"/>
      <w:r>
        <w:rPr>
          <w:rFonts w:eastAsia="SimHei"/>
          <w:b/>
          <w:sz w:val="32"/>
          <w:szCs w:val="32"/>
        </w:rPr>
        <w:t>上海交通大学</w:t>
      </w:r>
    </w:p>
    <w:p w14:paraId="6764AA0C" w14:textId="77777777" w:rsidR="00000000" w:rsidRDefault="00EC4492">
      <w:pPr>
        <w:spacing w:line="360" w:lineRule="auto"/>
        <w:ind w:right="25" w:firstLine="0"/>
        <w:jc w:val="center"/>
        <w:rPr>
          <w:sz w:val="24"/>
        </w:rPr>
      </w:pPr>
      <w:r>
        <w:rPr>
          <w:rFonts w:eastAsia="SimHei"/>
          <w:b/>
          <w:sz w:val="32"/>
          <w:szCs w:val="32"/>
        </w:rPr>
        <w:t>学位论文原创性声明</w:t>
      </w:r>
      <w:commentRangeEnd w:id="12"/>
      <w:r>
        <w:rPr>
          <w:rFonts w:eastAsia="SimHei"/>
          <w:b/>
          <w:sz w:val="32"/>
          <w:szCs w:val="32"/>
        </w:rPr>
        <w:commentReference w:id="12"/>
      </w:r>
    </w:p>
    <w:p w14:paraId="1BDC6CB2" w14:textId="77777777" w:rsidR="00000000" w:rsidRDefault="00EC4492">
      <w:pPr>
        <w:spacing w:line="480" w:lineRule="auto"/>
        <w:ind w:right="25"/>
      </w:pPr>
    </w:p>
    <w:p w14:paraId="7242B670" w14:textId="77777777" w:rsidR="00000000" w:rsidRDefault="00EC4492">
      <w:pPr>
        <w:pStyle w:val="BodyTextIndent21"/>
        <w:ind w:left="0" w:right="25" w:firstLine="567"/>
        <w:rPr>
          <w:sz w:val="28"/>
          <w:szCs w:val="28"/>
        </w:rPr>
      </w:pPr>
      <w:commentRangeStart w:id="13"/>
      <w:r>
        <w:rPr>
          <w:sz w:val="28"/>
          <w:szCs w:val="28"/>
        </w:rPr>
        <w:t>本人郑重声明：所呈交的学位论文，是本人在导师的指导下，独立进</w:t>
      </w:r>
      <w:r>
        <w:rPr>
          <w:sz w:val="28"/>
          <w:szCs w:val="28"/>
        </w:rPr>
        <w:lastRenderedPageBreak/>
        <w:t>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commentRangeEnd w:id="13"/>
      <w:r>
        <w:rPr>
          <w:sz w:val="28"/>
          <w:szCs w:val="28"/>
        </w:rPr>
        <w:commentReference w:id="13"/>
      </w:r>
    </w:p>
    <w:p w14:paraId="045DD55C" w14:textId="77777777" w:rsidR="00000000" w:rsidRDefault="00EC4492">
      <w:pPr>
        <w:spacing w:line="480" w:lineRule="auto"/>
        <w:ind w:right="25" w:firstLine="479"/>
        <w:rPr>
          <w:sz w:val="28"/>
          <w:szCs w:val="28"/>
        </w:rPr>
      </w:pPr>
    </w:p>
    <w:p w14:paraId="1ECEE8D7" w14:textId="77777777" w:rsidR="00000000" w:rsidRDefault="00EC4492">
      <w:pPr>
        <w:spacing w:line="480" w:lineRule="auto"/>
        <w:ind w:right="25" w:firstLine="479"/>
        <w:rPr>
          <w:sz w:val="28"/>
          <w:szCs w:val="28"/>
        </w:rPr>
      </w:pPr>
    </w:p>
    <w:p w14:paraId="02C73F59" w14:textId="77777777" w:rsidR="00000000" w:rsidRDefault="00EC4492">
      <w:pPr>
        <w:spacing w:line="480" w:lineRule="auto"/>
        <w:ind w:right="25" w:firstLine="479"/>
        <w:rPr>
          <w:sz w:val="28"/>
          <w:szCs w:val="28"/>
        </w:rPr>
      </w:pPr>
    </w:p>
    <w:p w14:paraId="30D5F87F" w14:textId="77777777" w:rsidR="00000000" w:rsidRDefault="00EC4492">
      <w:pPr>
        <w:spacing w:line="480" w:lineRule="auto"/>
        <w:ind w:right="25" w:firstLine="479"/>
      </w:pPr>
      <w:r>
        <w:rPr>
          <w:sz w:val="28"/>
          <w:szCs w:val="28"/>
        </w:rPr>
        <w:t xml:space="preserve">                            </w:t>
      </w:r>
      <w:r>
        <w:rPr>
          <w:sz w:val="28"/>
          <w:szCs w:val="28"/>
        </w:rPr>
        <w:t>学位论文作者签名：</w:t>
      </w:r>
    </w:p>
    <w:p w14:paraId="1BAAFEB3" w14:textId="77777777" w:rsidR="00000000" w:rsidRDefault="00EC4492">
      <w:pPr>
        <w:spacing w:line="480" w:lineRule="auto"/>
        <w:ind w:right="25" w:firstLine="479"/>
        <w:rPr>
          <w:sz w:val="28"/>
          <w:szCs w:val="28"/>
        </w:rPr>
      </w:pPr>
    </w:p>
    <w:p w14:paraId="09F9EC5A" w14:textId="77777777" w:rsidR="00000000" w:rsidRDefault="00EC4492">
      <w:pPr>
        <w:spacing w:line="480" w:lineRule="auto"/>
        <w:ind w:right="25" w:firstLine="479"/>
      </w:pPr>
      <w:r>
        <w:rPr>
          <w:sz w:val="28"/>
          <w:szCs w:val="28"/>
        </w:rPr>
        <w:t xml:space="preserve"> </w:t>
      </w:r>
      <w:r>
        <w:rPr>
          <w:sz w:val="28"/>
          <w:szCs w:val="28"/>
        </w:rPr>
        <w:t xml:space="preserve">                           </w:t>
      </w: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53ECEB92" w14:textId="77777777" w:rsidR="00000000" w:rsidRDefault="00EC4492">
      <w:pPr>
        <w:pageBreakBefore/>
        <w:spacing w:line="360" w:lineRule="auto"/>
        <w:ind w:right="25"/>
      </w:pPr>
      <w:r>
        <w:rPr>
          <w:rFonts w:eastAsia="SimHei"/>
          <w:b/>
          <w:sz w:val="28"/>
        </w:rPr>
        <w:lastRenderedPageBreak/>
        <w:t xml:space="preserve">               </w:t>
      </w:r>
    </w:p>
    <w:p w14:paraId="431626B1" w14:textId="77777777" w:rsidR="00000000" w:rsidRDefault="00EC4492">
      <w:pPr>
        <w:spacing w:line="360" w:lineRule="auto"/>
        <w:ind w:right="25" w:firstLine="481"/>
      </w:pPr>
    </w:p>
    <w:p w14:paraId="43D7284C" w14:textId="77777777" w:rsidR="00000000" w:rsidRDefault="00EC4492">
      <w:pPr>
        <w:spacing w:line="360" w:lineRule="auto"/>
        <w:ind w:right="25" w:firstLine="0"/>
        <w:jc w:val="center"/>
      </w:pPr>
      <w:commentRangeStart w:id="14"/>
      <w:r>
        <w:rPr>
          <w:rFonts w:eastAsia="SimHei"/>
          <w:b/>
          <w:sz w:val="32"/>
          <w:szCs w:val="32"/>
        </w:rPr>
        <w:t>上海交通大学</w:t>
      </w:r>
    </w:p>
    <w:p w14:paraId="3031B6D7" w14:textId="77777777" w:rsidR="00000000" w:rsidRDefault="00EC4492">
      <w:pPr>
        <w:spacing w:line="360" w:lineRule="auto"/>
        <w:ind w:right="25" w:firstLine="0"/>
        <w:jc w:val="center"/>
        <w:rPr>
          <w:rFonts w:eastAsia="SimHei"/>
          <w:b/>
          <w:sz w:val="32"/>
        </w:rPr>
      </w:pPr>
      <w:r>
        <w:rPr>
          <w:rFonts w:eastAsia="SimHei"/>
          <w:b/>
          <w:sz w:val="32"/>
          <w:szCs w:val="32"/>
        </w:rPr>
        <w:t>学位论文版权使用授权书</w:t>
      </w:r>
      <w:commentRangeEnd w:id="14"/>
      <w:r>
        <w:rPr>
          <w:rFonts w:eastAsia="SimHei"/>
          <w:b/>
          <w:sz w:val="32"/>
          <w:szCs w:val="32"/>
        </w:rPr>
        <w:commentReference w:id="14"/>
      </w:r>
    </w:p>
    <w:p w14:paraId="7E4017AA" w14:textId="77777777" w:rsidR="00000000" w:rsidRDefault="00EC4492">
      <w:pPr>
        <w:spacing w:line="360" w:lineRule="auto"/>
        <w:ind w:right="25" w:firstLine="549"/>
        <w:jc w:val="center"/>
      </w:pPr>
    </w:p>
    <w:p w14:paraId="7BD8D27C" w14:textId="77777777" w:rsidR="00000000" w:rsidRDefault="00EC4492">
      <w:pPr>
        <w:pStyle w:val="BodyTextIndent21"/>
        <w:spacing w:line="360" w:lineRule="auto"/>
        <w:ind w:left="0" w:right="25" w:firstLine="567"/>
        <w:rPr>
          <w:sz w:val="28"/>
          <w:szCs w:val="28"/>
        </w:rPr>
      </w:pPr>
      <w:commentRangeStart w:id="15"/>
      <w:r>
        <w:rPr>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commentRangeEnd w:id="15"/>
      <w:r>
        <w:rPr>
          <w:sz w:val="28"/>
          <w:szCs w:val="28"/>
        </w:rPr>
        <w:commentReference w:id="15"/>
      </w:r>
    </w:p>
    <w:p w14:paraId="480FD775" w14:textId="77777777" w:rsidR="00000000" w:rsidRDefault="00EC4492">
      <w:pPr>
        <w:spacing w:line="240" w:lineRule="auto"/>
        <w:ind w:right="25" w:firstLine="0"/>
      </w:pPr>
      <w:commentRangeStart w:id="16"/>
      <w:r>
        <w:rPr>
          <w:sz w:val="28"/>
          <w:szCs w:val="28"/>
        </w:rPr>
        <w:t xml:space="preserve">             </w:t>
      </w:r>
      <w:r>
        <w:rPr>
          <w:b/>
          <w:sz w:val="28"/>
          <w:szCs w:val="28"/>
        </w:rPr>
        <w:t xml:space="preserve"> </w:t>
      </w:r>
      <w:r>
        <w:rPr>
          <w:b/>
          <w:sz w:val="28"/>
          <w:szCs w:val="28"/>
        </w:rPr>
        <w:t>保密</w:t>
      </w:r>
      <w:r>
        <w:rPr>
          <w:rFonts w:ascii="SimSun" w:hAnsi="SimSun"/>
          <w:sz w:val="28"/>
          <w:szCs w:val="28"/>
        </w:rPr>
        <w:t>□</w:t>
      </w:r>
      <w:r>
        <w:rPr>
          <w:rFonts w:ascii="SimSun" w:hAnsi="SimSun"/>
          <w:sz w:val="28"/>
          <w:szCs w:val="28"/>
        </w:rPr>
        <w:t>，在</w:t>
      </w:r>
      <w:r>
        <w:rPr>
          <w:rFonts w:ascii="SimSun" w:hAnsi="SimSun"/>
          <w:sz w:val="28"/>
          <w:szCs w:val="28"/>
          <w:u w:val="single"/>
        </w:rPr>
        <w:t xml:space="preserve">   </w:t>
      </w:r>
      <w:r>
        <w:rPr>
          <w:rFonts w:ascii="SimSun" w:hAnsi="SimSun"/>
          <w:sz w:val="28"/>
          <w:szCs w:val="28"/>
        </w:rPr>
        <w:t>年解密后适用本授权书。</w:t>
      </w:r>
    </w:p>
    <w:p w14:paraId="22C97973" w14:textId="77777777" w:rsidR="00000000" w:rsidRDefault="00EC4492">
      <w:pPr>
        <w:spacing w:line="240" w:lineRule="auto"/>
        <w:ind w:right="25" w:firstLine="0"/>
      </w:pPr>
      <w:r>
        <w:rPr>
          <w:sz w:val="28"/>
          <w:szCs w:val="28"/>
        </w:rPr>
        <w:t>本学</w:t>
      </w:r>
      <w:r>
        <w:rPr>
          <w:sz w:val="28"/>
          <w:szCs w:val="28"/>
        </w:rPr>
        <w:t>位论文属于</w:t>
      </w:r>
    </w:p>
    <w:p w14:paraId="2644F15E" w14:textId="77777777" w:rsidR="00000000" w:rsidRDefault="00EC4492">
      <w:pPr>
        <w:spacing w:line="360" w:lineRule="auto"/>
        <w:ind w:right="25" w:firstLine="0"/>
      </w:pPr>
      <w:r>
        <w:rPr>
          <w:rFonts w:ascii="SimSun" w:hAnsi="SimSun"/>
          <w:b/>
          <w:sz w:val="28"/>
          <w:szCs w:val="28"/>
        </w:rPr>
        <w:t xml:space="preserve">              </w:t>
      </w:r>
      <w:r>
        <w:rPr>
          <w:b/>
          <w:sz w:val="28"/>
          <w:szCs w:val="28"/>
        </w:rPr>
        <w:t>不保密</w:t>
      </w:r>
      <w:r>
        <w:rPr>
          <w:rFonts w:ascii="SimSun" w:hAnsi="SimSun"/>
          <w:sz w:val="28"/>
          <w:szCs w:val="28"/>
        </w:rPr>
        <w:t>□</w:t>
      </w:r>
      <w:r>
        <w:rPr>
          <w:rFonts w:ascii="SimSun" w:hAnsi="SimSun"/>
          <w:sz w:val="28"/>
          <w:szCs w:val="28"/>
        </w:rPr>
        <w:t>。</w:t>
      </w:r>
    </w:p>
    <w:p w14:paraId="3DEC6CA7" w14:textId="77777777" w:rsidR="00000000" w:rsidRDefault="00EC4492">
      <w:pPr>
        <w:spacing w:line="360" w:lineRule="auto"/>
        <w:ind w:right="25" w:firstLine="0"/>
        <w:rPr>
          <w:rFonts w:ascii="SimSun" w:hAnsi="SimSun"/>
          <w:sz w:val="28"/>
          <w:szCs w:val="28"/>
        </w:rPr>
      </w:pPr>
      <w:r>
        <w:rPr>
          <w:rFonts w:ascii="SimSun" w:hAnsi="SimSun"/>
          <w:sz w:val="28"/>
          <w:szCs w:val="28"/>
        </w:rPr>
        <w:t>（请在以上方框内打</w:t>
      </w:r>
      <w:r>
        <w:rPr>
          <w:rFonts w:ascii="SimSun" w:hAnsi="SimSun"/>
          <w:sz w:val="28"/>
          <w:szCs w:val="28"/>
        </w:rPr>
        <w:t>“</w:t>
      </w:r>
      <w:r>
        <w:rPr>
          <w:rFonts w:ascii="SimSun" w:hAnsi="SimSun"/>
          <w:b/>
          <w:sz w:val="28"/>
          <w:szCs w:val="28"/>
        </w:rPr>
        <w:t>√</w:t>
      </w:r>
      <w:r>
        <w:rPr>
          <w:rFonts w:ascii="SimSun" w:hAnsi="SimSun"/>
          <w:sz w:val="28"/>
          <w:szCs w:val="28"/>
        </w:rPr>
        <w:t>”</w:t>
      </w:r>
      <w:r>
        <w:rPr>
          <w:rFonts w:ascii="SimSun" w:hAnsi="SimSun"/>
          <w:sz w:val="28"/>
          <w:szCs w:val="28"/>
        </w:rPr>
        <w:t>）</w:t>
      </w:r>
      <w:commentRangeEnd w:id="16"/>
      <w:r>
        <w:rPr>
          <w:rFonts w:ascii="SimSun" w:hAnsi="SimSun"/>
          <w:sz w:val="28"/>
          <w:szCs w:val="28"/>
        </w:rPr>
        <w:commentReference w:id="16"/>
      </w:r>
    </w:p>
    <w:p w14:paraId="321123C7" w14:textId="77777777" w:rsidR="00000000" w:rsidRDefault="00EC4492">
      <w:pPr>
        <w:spacing w:line="360" w:lineRule="auto"/>
        <w:ind w:right="25" w:firstLine="479"/>
        <w:rPr>
          <w:rFonts w:ascii="SimSun" w:hAnsi="SimSun"/>
          <w:sz w:val="28"/>
          <w:szCs w:val="28"/>
        </w:rPr>
      </w:pPr>
    </w:p>
    <w:p w14:paraId="56964C5A" w14:textId="77777777" w:rsidR="00000000" w:rsidRDefault="00EC4492">
      <w:pPr>
        <w:spacing w:line="360" w:lineRule="auto"/>
        <w:ind w:right="25" w:firstLine="479"/>
        <w:rPr>
          <w:rFonts w:ascii="SimSun" w:hAnsi="SimSun"/>
          <w:sz w:val="28"/>
          <w:szCs w:val="28"/>
        </w:rPr>
      </w:pPr>
    </w:p>
    <w:p w14:paraId="5EFC0856" w14:textId="77777777" w:rsidR="00000000" w:rsidRDefault="00EC4492">
      <w:pPr>
        <w:spacing w:line="360" w:lineRule="auto"/>
        <w:ind w:right="25" w:firstLine="479"/>
        <w:rPr>
          <w:rFonts w:ascii="SimSun" w:hAnsi="SimSun"/>
          <w:sz w:val="28"/>
          <w:szCs w:val="28"/>
        </w:rPr>
      </w:pPr>
    </w:p>
    <w:p w14:paraId="05D8BDD0" w14:textId="77777777" w:rsidR="00000000" w:rsidRDefault="00EC4492">
      <w:pPr>
        <w:spacing w:line="360" w:lineRule="auto"/>
        <w:ind w:right="25" w:firstLine="479"/>
        <w:rPr>
          <w:rFonts w:ascii="SimSun" w:hAnsi="SimSun"/>
          <w:sz w:val="28"/>
          <w:szCs w:val="28"/>
        </w:rPr>
      </w:pPr>
    </w:p>
    <w:p w14:paraId="66F67D9F" w14:textId="77777777" w:rsidR="00000000" w:rsidRDefault="00EC4492">
      <w:pPr>
        <w:spacing w:line="360" w:lineRule="auto"/>
        <w:ind w:right="25" w:firstLine="479"/>
      </w:pPr>
      <w:r>
        <w:rPr>
          <w:rFonts w:ascii="SimSun" w:hAnsi="SimSun"/>
          <w:sz w:val="28"/>
          <w:szCs w:val="28"/>
        </w:rPr>
        <w:t>学位论文作者签名：</w:t>
      </w:r>
      <w:r>
        <w:rPr>
          <w:rFonts w:ascii="SimSun" w:hAnsi="SimSun"/>
          <w:sz w:val="28"/>
          <w:szCs w:val="28"/>
        </w:rPr>
        <w:t xml:space="preserve">               </w:t>
      </w:r>
      <w:r>
        <w:rPr>
          <w:rFonts w:ascii="SimSun" w:hAnsi="SimSun"/>
          <w:sz w:val="28"/>
          <w:szCs w:val="28"/>
        </w:rPr>
        <w:t>指导教师签名：</w:t>
      </w:r>
    </w:p>
    <w:p w14:paraId="193E2B49" w14:textId="77777777" w:rsidR="00000000" w:rsidRDefault="00EC4492">
      <w:pPr>
        <w:spacing w:line="360" w:lineRule="auto"/>
        <w:ind w:right="25" w:firstLine="479"/>
        <w:rPr>
          <w:rFonts w:ascii="SimSun" w:hAnsi="SimSun"/>
          <w:sz w:val="28"/>
          <w:szCs w:val="28"/>
        </w:rPr>
      </w:pPr>
    </w:p>
    <w:p w14:paraId="010F3FED" w14:textId="77777777" w:rsidR="00000000" w:rsidRDefault="00EC4492">
      <w:pPr>
        <w:pBdr>
          <w:top w:val="none" w:sz="0" w:space="0" w:color="000000"/>
          <w:left w:val="none" w:sz="0" w:space="0" w:color="000000"/>
          <w:bottom w:val="none" w:sz="0" w:space="0" w:color="000000"/>
          <w:right w:val="none" w:sz="0" w:space="0" w:color="000000"/>
        </w:pBdr>
        <w:spacing w:line="360" w:lineRule="auto"/>
        <w:ind w:right="25" w:firstLine="479"/>
        <w:sectPr w:rsidR="00000000">
          <w:headerReference w:type="default" r:id="rId9"/>
          <w:footerReference w:type="default" r:id="rId10"/>
          <w:headerReference w:type="first" r:id="rId11"/>
          <w:footerReference w:type="first" r:id="rId12"/>
          <w:pgSz w:w="11906" w:h="16838"/>
          <w:pgMar w:top="1440" w:right="1134" w:bottom="1440" w:left="1701" w:header="680" w:footer="851" w:gutter="0"/>
          <w:cols w:space="720"/>
          <w:docGrid w:type="linesAndChars" w:linePitch="312"/>
        </w:sectPr>
      </w:pPr>
      <w:r>
        <w:rPr>
          <w:rFonts w:ascii="SimSun" w:hAnsi="SimSun"/>
          <w:sz w:val="28"/>
          <w:szCs w:val="28"/>
        </w:rPr>
        <w:t>日期：</w:t>
      </w:r>
      <w:r>
        <w:rPr>
          <w:rFonts w:ascii="SimSun" w:hAnsi="SimSun"/>
          <w:sz w:val="28"/>
          <w:szCs w:val="28"/>
        </w:rPr>
        <w:t xml:space="preserve">    </w:t>
      </w:r>
      <w:r>
        <w:rPr>
          <w:rFonts w:ascii="SimSun" w:hAnsi="SimSun"/>
          <w:sz w:val="28"/>
          <w:szCs w:val="28"/>
        </w:rPr>
        <w:t>年</w:t>
      </w:r>
      <w:r>
        <w:rPr>
          <w:rFonts w:ascii="SimSun" w:hAnsi="SimSun"/>
          <w:sz w:val="28"/>
          <w:szCs w:val="28"/>
        </w:rPr>
        <w:t xml:space="preserve">   </w:t>
      </w:r>
      <w:r>
        <w:rPr>
          <w:rFonts w:ascii="SimSun" w:hAnsi="SimSun"/>
          <w:sz w:val="28"/>
          <w:szCs w:val="28"/>
        </w:rPr>
        <w:t>月</w:t>
      </w:r>
      <w:r>
        <w:rPr>
          <w:rFonts w:ascii="SimSun" w:hAnsi="SimSun"/>
          <w:sz w:val="28"/>
          <w:szCs w:val="28"/>
        </w:rPr>
        <w:t xml:space="preserve">   </w:t>
      </w:r>
      <w:r>
        <w:rPr>
          <w:rFonts w:ascii="SimSun" w:hAnsi="SimSun"/>
          <w:sz w:val="28"/>
          <w:szCs w:val="28"/>
        </w:rPr>
        <w:t>日</w:t>
      </w:r>
      <w:r>
        <w:rPr>
          <w:rFonts w:ascii="SimSun" w:hAnsi="SimSun"/>
          <w:sz w:val="28"/>
          <w:szCs w:val="28"/>
        </w:rPr>
        <w:t xml:space="preserve">            </w:t>
      </w:r>
      <w:r>
        <w:rPr>
          <w:rFonts w:ascii="SimSun" w:hAnsi="SimSun"/>
          <w:sz w:val="28"/>
          <w:szCs w:val="28"/>
        </w:rPr>
        <w:t>日期：</w:t>
      </w:r>
      <w:r>
        <w:rPr>
          <w:rFonts w:ascii="SimSun" w:hAnsi="SimSun"/>
          <w:sz w:val="28"/>
          <w:szCs w:val="28"/>
        </w:rPr>
        <w:t xml:space="preserve">    </w:t>
      </w:r>
      <w:r>
        <w:rPr>
          <w:rFonts w:ascii="SimSun" w:hAnsi="SimSun"/>
          <w:sz w:val="28"/>
          <w:szCs w:val="28"/>
        </w:rPr>
        <w:t>年</w:t>
      </w:r>
      <w:r>
        <w:rPr>
          <w:rFonts w:ascii="SimSun" w:hAnsi="SimSun"/>
          <w:sz w:val="28"/>
          <w:szCs w:val="28"/>
        </w:rPr>
        <w:t xml:space="preserve">   </w:t>
      </w:r>
      <w:r>
        <w:rPr>
          <w:rFonts w:ascii="SimSun" w:hAnsi="SimSun"/>
          <w:sz w:val="28"/>
          <w:szCs w:val="28"/>
        </w:rPr>
        <w:t>月</w:t>
      </w:r>
      <w:r>
        <w:rPr>
          <w:rFonts w:ascii="SimSun" w:hAnsi="SimSun"/>
          <w:sz w:val="28"/>
          <w:szCs w:val="28"/>
        </w:rPr>
        <w:t xml:space="preserve">   </w:t>
      </w:r>
      <w:r>
        <w:rPr>
          <w:rFonts w:ascii="SimSun" w:hAnsi="SimSun"/>
          <w:sz w:val="28"/>
          <w:szCs w:val="28"/>
        </w:rPr>
        <w:t>日</w:t>
      </w:r>
    </w:p>
    <w:p w14:paraId="4114279C" w14:textId="77777777" w:rsidR="00000000" w:rsidRDefault="00EC4492">
      <w:pPr>
        <w:tabs>
          <w:tab w:val="left" w:pos="2550"/>
        </w:tabs>
        <w:ind w:right="25" w:firstLine="549"/>
        <w:jc w:val="center"/>
        <w:rPr>
          <w:rFonts w:eastAsia="SimHei"/>
          <w:b/>
          <w:bCs/>
          <w:sz w:val="32"/>
        </w:rPr>
      </w:pPr>
    </w:p>
    <w:p w14:paraId="3D407493" w14:textId="77777777" w:rsidR="00000000" w:rsidRDefault="00EC4492">
      <w:pPr>
        <w:tabs>
          <w:tab w:val="left" w:pos="2550"/>
        </w:tabs>
        <w:ind w:right="25" w:firstLine="0"/>
        <w:jc w:val="center"/>
        <w:rPr>
          <w:rFonts w:eastAsia="SimHei"/>
          <w:b/>
          <w:bCs/>
          <w:sz w:val="32"/>
        </w:rPr>
      </w:pPr>
      <w:commentRangeStart w:id="17"/>
      <w:r>
        <w:rPr>
          <w:rFonts w:eastAsia="SimHei"/>
          <w:b/>
          <w:bCs/>
          <w:sz w:val="32"/>
        </w:rPr>
        <w:t>嵌入式</w:t>
      </w:r>
      <w:r>
        <w:rPr>
          <w:rFonts w:eastAsia="SimHei"/>
          <w:b/>
          <w:bCs/>
          <w:sz w:val="32"/>
        </w:rPr>
        <w:t>Linux</w:t>
      </w:r>
      <w:r>
        <w:rPr>
          <w:rFonts w:eastAsia="SimHei"/>
          <w:b/>
          <w:bCs/>
          <w:sz w:val="32"/>
        </w:rPr>
        <w:t>系统电源管理的改进研究与实现</w:t>
      </w:r>
      <w:commentRangeEnd w:id="17"/>
      <w:r>
        <w:rPr>
          <w:rFonts w:eastAsia="SimHei"/>
          <w:b/>
          <w:bCs/>
          <w:sz w:val="32"/>
        </w:rPr>
        <w:commentReference w:id="17"/>
      </w:r>
    </w:p>
    <w:p w14:paraId="6CC4F5BB" w14:textId="77777777" w:rsidR="00000000" w:rsidRDefault="00EC4492">
      <w:pPr>
        <w:tabs>
          <w:tab w:val="left" w:pos="2550"/>
        </w:tabs>
        <w:ind w:right="25" w:firstLine="752"/>
        <w:jc w:val="center"/>
      </w:pPr>
    </w:p>
    <w:p w14:paraId="5B13E7F7" w14:textId="77777777" w:rsidR="00000000" w:rsidRDefault="00EC4492">
      <w:pPr>
        <w:tabs>
          <w:tab w:val="left" w:pos="2550"/>
        </w:tabs>
        <w:ind w:right="25" w:firstLine="0"/>
        <w:jc w:val="center"/>
        <w:rPr>
          <w:rFonts w:eastAsia="SimHei"/>
          <w:bCs/>
          <w:sz w:val="28"/>
          <w:szCs w:val="28"/>
        </w:rPr>
      </w:pPr>
      <w:bookmarkStart w:id="18" w:name="_Toc105491688"/>
      <w:commentRangeStart w:id="19"/>
      <w:r>
        <w:rPr>
          <w:rFonts w:eastAsia="SimHei"/>
          <w:b/>
          <w:bCs/>
          <w:sz w:val="32"/>
          <w:szCs w:val="32"/>
          <w:rPrChange w:id="20" w:author="Ling, Alex" w:date="2017-06-04T10:00:00Z">
            <w:rPr>
              <w:rFonts w:eastAsia="SimHei"/>
              <w:b/>
              <w:bCs/>
              <w:sz w:val="32"/>
              <w:szCs w:val="32"/>
            </w:rPr>
          </w:rPrChange>
        </w:rPr>
        <w:t>摘</w:t>
      </w:r>
      <w:r>
        <w:rPr>
          <w:rFonts w:eastAsia="SimHei"/>
          <w:b/>
          <w:bCs/>
          <w:sz w:val="32"/>
          <w:szCs w:val="32"/>
          <w:rPrChange w:id="21" w:author="Ling, Alex" w:date="2017-06-04T10:00:00Z">
            <w:rPr>
              <w:rFonts w:eastAsia="SimHei"/>
              <w:b/>
              <w:bCs/>
              <w:sz w:val="32"/>
              <w:szCs w:val="32"/>
            </w:rPr>
          </w:rPrChange>
        </w:rPr>
        <w:t xml:space="preserve"> </w:t>
      </w:r>
      <w:r>
        <w:rPr>
          <w:rFonts w:eastAsia="SimHei"/>
          <w:b/>
          <w:bCs/>
          <w:sz w:val="32"/>
          <w:szCs w:val="32"/>
          <w:rPrChange w:id="22" w:author="Ling, Alex" w:date="2017-06-04T10:00:00Z">
            <w:rPr>
              <w:rFonts w:eastAsia="SimHei"/>
              <w:b/>
              <w:bCs/>
              <w:sz w:val="32"/>
              <w:szCs w:val="32"/>
            </w:rPr>
          </w:rPrChange>
        </w:rPr>
        <w:t>要</w:t>
      </w:r>
      <w:bookmarkEnd w:id="18"/>
      <w:commentRangeEnd w:id="19"/>
      <w:r>
        <w:rPr>
          <w:rFonts w:eastAsia="SimHei"/>
          <w:b/>
          <w:bCs/>
          <w:sz w:val="32"/>
          <w:szCs w:val="32"/>
        </w:rPr>
        <w:commentReference w:id="19"/>
      </w:r>
    </w:p>
    <w:p w14:paraId="25B6D143" w14:textId="77777777" w:rsidR="00000000" w:rsidRDefault="00EC4492">
      <w:pPr>
        <w:tabs>
          <w:tab w:val="left" w:pos="2550"/>
        </w:tabs>
        <w:ind w:right="25" w:firstLine="549"/>
        <w:jc w:val="center"/>
      </w:pPr>
    </w:p>
    <w:p w14:paraId="7186CBB5" w14:textId="77777777" w:rsidR="00000000" w:rsidRDefault="00EC4492">
      <w:pPr>
        <w:tabs>
          <w:tab w:val="left" w:pos="2550"/>
        </w:tabs>
        <w:ind w:right="25" w:firstLine="425"/>
      </w:pPr>
      <w:commentRangeStart w:id="23"/>
      <w:r>
        <w:rPr>
          <w:rFonts w:ascii="SimSun" w:hAnsi="SimSun"/>
          <w:sz w:val="24"/>
          <w:szCs w:val="24"/>
        </w:rPr>
        <w:t>随着嵌入式</w:t>
      </w:r>
      <w:r>
        <w:rPr>
          <w:rFonts w:ascii="SimSun" w:hAnsi="SimSun"/>
          <w:sz w:val="24"/>
          <w:szCs w:val="24"/>
        </w:rPr>
        <w:t>Linux</w:t>
      </w:r>
      <w:r>
        <w:rPr>
          <w:rFonts w:ascii="SimSun" w:hAnsi="SimSun"/>
          <w:sz w:val="24"/>
          <w:szCs w:val="24"/>
        </w:rPr>
        <w:t>系统的广泛应用和不断发展，用户对其降低能源消耗和延长电池续航时间的要求也越来越高。因此，嵌入式</w:t>
      </w:r>
      <w:r>
        <w:rPr>
          <w:rFonts w:ascii="SimSun" w:hAnsi="SimSun"/>
          <w:sz w:val="24"/>
          <w:szCs w:val="24"/>
        </w:rPr>
        <w:t>Linux</w:t>
      </w:r>
      <w:r>
        <w:rPr>
          <w:rFonts w:ascii="SimSun" w:hAnsi="SimSun"/>
          <w:sz w:val="24"/>
          <w:szCs w:val="24"/>
        </w:rPr>
        <w:t>系统的电源管理技术一直是开发嵌入式</w:t>
      </w:r>
      <w:r>
        <w:rPr>
          <w:rFonts w:ascii="SimSun" w:hAnsi="SimSun"/>
          <w:sz w:val="24"/>
          <w:szCs w:val="24"/>
        </w:rPr>
        <w:t>Linux</w:t>
      </w:r>
      <w:r>
        <w:rPr>
          <w:rFonts w:ascii="SimSun" w:hAnsi="SimSun"/>
          <w:sz w:val="24"/>
          <w:szCs w:val="24"/>
        </w:rPr>
        <w:t>设备的研究重点。目前针对这一领域的</w:t>
      </w:r>
      <w:r>
        <w:rPr>
          <w:rFonts w:ascii="SimSun" w:hAnsi="SimSun"/>
          <w:sz w:val="24"/>
          <w:szCs w:val="24"/>
        </w:rPr>
        <w:t>研究一般集中在系统各个组件分立的电源管理技术，然而在目前不断进化的硬件趋势下，对多核异构不对称处理器架构下的系统任务调度、处理器动态电源管理以及相关组件的统筹管理技术的研究具有更重要的意义。</w:t>
      </w:r>
    </w:p>
    <w:p w14:paraId="5B41CCD2" w14:textId="77777777" w:rsidR="00000000" w:rsidRDefault="00EC4492">
      <w:pPr>
        <w:tabs>
          <w:tab w:val="left" w:pos="2550"/>
        </w:tabs>
        <w:ind w:right="25" w:firstLine="410"/>
      </w:pPr>
      <w:r>
        <w:rPr>
          <w:rFonts w:ascii="SimSun" w:hAnsi="SimSun"/>
          <w:bCs/>
          <w:sz w:val="24"/>
          <w:szCs w:val="24"/>
        </w:rPr>
        <w:t>本文对现有的嵌入式</w:t>
      </w:r>
      <w:r>
        <w:rPr>
          <w:rFonts w:ascii="SimSun" w:hAnsi="SimSun"/>
          <w:bCs/>
          <w:sz w:val="24"/>
          <w:szCs w:val="24"/>
        </w:rPr>
        <w:t>Linux</w:t>
      </w:r>
      <w:r>
        <w:rPr>
          <w:rFonts w:ascii="SimSun" w:hAnsi="SimSun"/>
          <w:bCs/>
          <w:sz w:val="24"/>
          <w:szCs w:val="24"/>
        </w:rPr>
        <w:t>系统电源管理框架和技术进行了深入分析和研究，阐述了电源管理中存在的问题，分别从</w:t>
      </w:r>
      <w:r>
        <w:rPr>
          <w:rFonts w:ascii="SimSun" w:hAnsi="SimSun"/>
          <w:bCs/>
          <w:sz w:val="24"/>
          <w:szCs w:val="24"/>
        </w:rPr>
        <w:t>CPU</w:t>
      </w:r>
      <w:r>
        <w:rPr>
          <w:rFonts w:ascii="SimSun" w:hAnsi="SimSun"/>
          <w:bCs/>
          <w:sz w:val="24"/>
          <w:szCs w:val="24"/>
        </w:rPr>
        <w:t>调度和设备两方面实现电源管理技术的改进。所做的工作主要包括：</w:t>
      </w:r>
    </w:p>
    <w:p w14:paraId="065B8E0D" w14:textId="77777777" w:rsidR="00000000" w:rsidRDefault="00EC4492">
      <w:pPr>
        <w:pStyle w:val="ListParagraph"/>
        <w:numPr>
          <w:ilvl w:val="0"/>
          <w:numId w:val="22"/>
        </w:numPr>
        <w:tabs>
          <w:tab w:val="left" w:pos="851"/>
          <w:tab w:val="left" w:pos="1134"/>
        </w:tabs>
        <w:ind w:left="0" w:right="25" w:firstLine="426"/>
        <w:jc w:val="left"/>
      </w:pPr>
      <w:r>
        <w:rPr>
          <w:rFonts w:ascii="SimSun" w:hAnsi="SimSun"/>
          <w:bCs/>
          <w:sz w:val="24"/>
          <w:szCs w:val="24"/>
        </w:rPr>
        <w:t>深入分析了目前嵌入式</w:t>
      </w:r>
      <w:r>
        <w:rPr>
          <w:rFonts w:ascii="SimSun" w:hAnsi="SimSun"/>
          <w:bCs/>
          <w:sz w:val="24"/>
          <w:szCs w:val="24"/>
        </w:rPr>
        <w:t>Linux</w:t>
      </w:r>
      <w:r>
        <w:rPr>
          <w:rFonts w:ascii="SimSun" w:hAnsi="SimSun"/>
          <w:bCs/>
          <w:sz w:val="24"/>
          <w:szCs w:val="24"/>
        </w:rPr>
        <w:t>系统电源管理各个领域的技术，以及在</w:t>
      </w:r>
      <w:r>
        <w:rPr>
          <w:rFonts w:ascii="SimSun" w:hAnsi="SimSun"/>
          <w:bCs/>
          <w:sz w:val="24"/>
          <w:szCs w:val="24"/>
        </w:rPr>
        <w:t>CPU</w:t>
      </w:r>
      <w:r>
        <w:rPr>
          <w:rFonts w:ascii="SimSun" w:hAnsi="SimSun"/>
          <w:bCs/>
          <w:sz w:val="24"/>
          <w:szCs w:val="24"/>
        </w:rPr>
        <w:t>和设备两方面所存在的问题。</w:t>
      </w:r>
    </w:p>
    <w:p w14:paraId="01654292" w14:textId="77777777" w:rsidR="00000000" w:rsidRDefault="00EC4492">
      <w:pPr>
        <w:pStyle w:val="ListParagraph"/>
        <w:numPr>
          <w:ilvl w:val="0"/>
          <w:numId w:val="22"/>
        </w:numPr>
        <w:tabs>
          <w:tab w:val="left" w:pos="851"/>
          <w:tab w:val="left" w:pos="1134"/>
        </w:tabs>
        <w:ind w:left="0" w:right="25" w:firstLine="426"/>
      </w:pPr>
      <w:r>
        <w:rPr>
          <w:rFonts w:ascii="SimSun" w:hAnsi="SimSun"/>
          <w:bCs/>
          <w:sz w:val="24"/>
          <w:szCs w:val="24"/>
        </w:rPr>
        <w:t>在</w:t>
      </w:r>
      <w:r>
        <w:rPr>
          <w:rFonts w:ascii="SimSun" w:hAnsi="SimSun"/>
          <w:bCs/>
          <w:sz w:val="24"/>
          <w:szCs w:val="24"/>
        </w:rPr>
        <w:t>CPU</w:t>
      </w:r>
      <w:r>
        <w:rPr>
          <w:rFonts w:ascii="SimSun" w:hAnsi="SimSun"/>
          <w:bCs/>
          <w:sz w:val="24"/>
          <w:szCs w:val="24"/>
        </w:rPr>
        <w:t>调度方面，从目前调度器和处理器动态电源管</w:t>
      </w:r>
      <w:r>
        <w:rPr>
          <w:rFonts w:ascii="SimSun" w:hAnsi="SimSun"/>
          <w:bCs/>
          <w:sz w:val="24"/>
          <w:szCs w:val="24"/>
        </w:rPr>
        <w:t>理互相独立没有协调的问题入手，提出并实现了一种通过统筹任务调度和处理器工作电压及频率调整的有节能意识的调度器设计，达到降低处理器功耗的目的。这个设计以改进目前负载追踪算法为基础，从基于功耗成本对任务放置、负载均衡、与处理器工作电压及频率调整协同等几个方面对调度器进行了改进。通过将任务分配到功耗成本最低的处理器核或处理器核簇上，并根据处理器的负载情况调整其工作电压及频率来达到降低功耗的目的。</w:t>
      </w:r>
    </w:p>
    <w:p w14:paraId="24B79735" w14:textId="77777777" w:rsidR="00000000" w:rsidRDefault="00EC4492">
      <w:pPr>
        <w:pStyle w:val="ListParagraph"/>
        <w:numPr>
          <w:ilvl w:val="0"/>
          <w:numId w:val="22"/>
        </w:numPr>
        <w:tabs>
          <w:tab w:val="left" w:pos="851"/>
          <w:tab w:val="left" w:pos="1134"/>
        </w:tabs>
        <w:ind w:left="0" w:right="25" w:firstLine="410"/>
      </w:pPr>
      <w:r>
        <w:rPr>
          <w:rFonts w:ascii="SimSun" w:hAnsi="SimSun"/>
          <w:bCs/>
          <w:sz w:val="24"/>
          <w:szCs w:val="24"/>
        </w:rPr>
        <w:t>在设备动态电源管理方面，首先介绍了</w:t>
      </w:r>
      <w:r>
        <w:rPr>
          <w:rFonts w:ascii="SimSun" w:hAnsi="SimSun"/>
          <w:bCs/>
          <w:sz w:val="24"/>
          <w:szCs w:val="24"/>
        </w:rPr>
        <w:t>Runtime PM</w:t>
      </w:r>
      <w:r>
        <w:rPr>
          <w:rFonts w:ascii="SimSun" w:hAnsi="SimSun"/>
          <w:bCs/>
          <w:sz w:val="24"/>
          <w:szCs w:val="24"/>
        </w:rPr>
        <w:t>的设计思想和目标设备</w:t>
      </w:r>
      <w:r>
        <w:rPr>
          <w:rFonts w:ascii="SimSun" w:hAnsi="SimSun"/>
          <w:bCs/>
          <w:sz w:val="24"/>
          <w:szCs w:val="24"/>
        </w:rPr>
        <w:t>Atmel MXT1664</w:t>
      </w:r>
      <w:r>
        <w:rPr>
          <w:rFonts w:ascii="SimSun" w:hAnsi="SimSun"/>
          <w:bCs/>
          <w:sz w:val="24"/>
          <w:szCs w:val="24"/>
        </w:rPr>
        <w:t>触摸屏硬件特性对于</w:t>
      </w:r>
      <w:r>
        <w:rPr>
          <w:rFonts w:ascii="SimSun" w:hAnsi="SimSun"/>
          <w:bCs/>
          <w:sz w:val="24"/>
          <w:szCs w:val="24"/>
        </w:rPr>
        <w:t>动态电源管理的支持，然后从如何确定切换低功耗状态的时机问题入手，提出并实现了一种设备动态电源管理机制，用预测空闲时间的方法确定状态切换时机。通过减少频繁的进入和退出低功耗状态带来的开销，提高动态电源管理效率。</w:t>
      </w:r>
    </w:p>
    <w:p w14:paraId="3230A0A0" w14:textId="77777777" w:rsidR="00000000" w:rsidRDefault="00EC4492">
      <w:pPr>
        <w:pStyle w:val="ListParagraph"/>
        <w:numPr>
          <w:ilvl w:val="0"/>
          <w:numId w:val="22"/>
        </w:numPr>
        <w:tabs>
          <w:tab w:val="left" w:pos="851"/>
          <w:tab w:val="left" w:pos="1134"/>
        </w:tabs>
        <w:ind w:left="0" w:right="25" w:firstLine="359"/>
        <w:rPr>
          <w:ins w:id="24" w:author="Ling, Alex" w:date="2017-06-04T10:08:00Z"/>
          <w:del w:id="25" w:author="Ling, Alex" w:date="2017-06-04T10:08:00Z"/>
          <w:rFonts w:ascii="SimSun" w:hAnsi="SimSun"/>
          <w:bCs/>
          <w:sz w:val="24"/>
          <w:szCs w:val="24"/>
        </w:rPr>
      </w:pPr>
      <w:r>
        <w:rPr>
          <w:rFonts w:ascii="SimSun" w:hAnsi="SimSun"/>
          <w:bCs/>
          <w:sz w:val="24"/>
          <w:szCs w:val="24"/>
        </w:rPr>
        <w:t>通过在高通</w:t>
      </w:r>
      <w:r>
        <w:rPr>
          <w:rFonts w:ascii="SimSun" w:hAnsi="SimSun"/>
          <w:bCs/>
          <w:sz w:val="24"/>
          <w:szCs w:val="24"/>
        </w:rPr>
        <w:t>MSM8996</w:t>
      </w:r>
      <w:r>
        <w:rPr>
          <w:rFonts w:ascii="SimSun" w:hAnsi="SimSun"/>
          <w:bCs/>
          <w:sz w:val="24"/>
          <w:szCs w:val="24"/>
        </w:rPr>
        <w:t>和</w:t>
      </w:r>
      <w:r>
        <w:rPr>
          <w:rFonts w:ascii="SimSun" w:hAnsi="SimSun"/>
          <w:bCs/>
          <w:sz w:val="24"/>
          <w:szCs w:val="24"/>
        </w:rPr>
        <w:t>APQ8074</w:t>
      </w:r>
      <w:r>
        <w:rPr>
          <w:rFonts w:ascii="SimSun" w:hAnsi="SimSun"/>
          <w:bCs/>
          <w:sz w:val="24"/>
          <w:szCs w:val="24"/>
        </w:rPr>
        <w:t>目标硬件平台上的测试，验证了具有节能意识的调度器设计在</w:t>
      </w:r>
      <w:r>
        <w:rPr>
          <w:rFonts w:ascii="SimSun" w:hAnsi="SimSun"/>
          <w:bCs/>
          <w:sz w:val="24"/>
          <w:szCs w:val="24"/>
        </w:rPr>
        <w:t>CPU</w:t>
      </w:r>
      <w:r>
        <w:rPr>
          <w:rFonts w:ascii="SimSun" w:hAnsi="SimSun"/>
          <w:bCs/>
          <w:sz w:val="24"/>
          <w:szCs w:val="24"/>
        </w:rPr>
        <w:t>空闲时间、高频运行状态时间的改进，设备动态电源管理设计在</w:t>
      </w:r>
      <w:r>
        <w:rPr>
          <w:rFonts w:ascii="SimSun" w:hAnsi="SimSun"/>
          <w:bCs/>
          <w:sz w:val="24"/>
          <w:szCs w:val="24"/>
        </w:rPr>
        <w:t>MXT1664</w:t>
      </w:r>
      <w:r>
        <w:rPr>
          <w:rFonts w:ascii="SimSun" w:hAnsi="SimSun"/>
          <w:bCs/>
          <w:sz w:val="24"/>
          <w:szCs w:val="24"/>
        </w:rPr>
        <w:t>触摸屏控制功耗上的提升。</w:t>
      </w:r>
    </w:p>
    <w:p w14:paraId="0E8EED56" w14:textId="77777777" w:rsidR="00000000" w:rsidRDefault="00EC4492">
      <w:pPr>
        <w:pStyle w:val="ListParagraph"/>
        <w:numPr>
          <w:ilvl w:val="0"/>
          <w:numId w:val="22"/>
        </w:numPr>
        <w:tabs>
          <w:tab w:val="left" w:pos="851"/>
          <w:tab w:val="left" w:pos="1134"/>
        </w:tabs>
        <w:ind w:left="0" w:right="25" w:firstLine="359"/>
        <w:rPr>
          <w:ins w:id="26" w:author="Ling, Alex" w:date="2017-06-04T10:08:00Z"/>
        </w:rPr>
      </w:pPr>
    </w:p>
    <w:p w14:paraId="1C33B7DA" w14:textId="77777777" w:rsidR="00000000" w:rsidRDefault="00EC4492">
      <w:pPr>
        <w:pStyle w:val="ListParagraph"/>
        <w:numPr>
          <w:ilvl w:val="0"/>
          <w:numId w:val="22"/>
        </w:numPr>
        <w:tabs>
          <w:tab w:val="left" w:pos="851"/>
          <w:tab w:val="left" w:pos="1134"/>
        </w:tabs>
        <w:ind w:left="0" w:right="25" w:firstLine="424"/>
        <w:rPr>
          <w:rFonts w:ascii="SimSun" w:hAnsi="SimSun"/>
          <w:bCs/>
          <w:sz w:val="24"/>
          <w:szCs w:val="24"/>
        </w:rPr>
      </w:pPr>
      <w:r>
        <w:commentReference w:id="27"/>
      </w:r>
    </w:p>
    <w:p w14:paraId="0720D97D" w14:textId="77777777" w:rsidR="00000000" w:rsidRDefault="00EC4492">
      <w:pPr>
        <w:pStyle w:val="ListParagraph"/>
        <w:tabs>
          <w:tab w:val="left" w:pos="851"/>
          <w:tab w:val="left" w:pos="1134"/>
        </w:tabs>
        <w:ind w:left="0" w:right="25" w:firstLine="485"/>
        <w:rPr>
          <w:rFonts w:ascii="SimSun" w:hAnsi="SimSun"/>
          <w:bCs/>
          <w:sz w:val="32"/>
          <w:szCs w:val="32"/>
        </w:rPr>
      </w:pPr>
      <w:r>
        <w:rPr>
          <w:rFonts w:ascii="SimSun" w:hAnsi="SimSun"/>
          <w:bCs/>
          <w:sz w:val="24"/>
          <w:szCs w:val="24"/>
        </w:rPr>
        <w:t>本文首先介绍了研究背景和嵌入式</w:t>
      </w:r>
      <w:r>
        <w:rPr>
          <w:rFonts w:ascii="SimSun" w:hAnsi="SimSun"/>
          <w:bCs/>
          <w:sz w:val="24"/>
          <w:szCs w:val="24"/>
          <w:rPrChange w:id="28" w:author="Ling, Alex" w:date="2017-06-04T10:08:00Z">
            <w:rPr>
              <w:rFonts w:ascii="SimSun" w:hAnsi="SimSun"/>
              <w:bCs/>
              <w:sz w:val="24"/>
              <w:szCs w:val="24"/>
            </w:rPr>
          </w:rPrChange>
        </w:rPr>
        <w:t>Linux</w:t>
      </w:r>
      <w:r>
        <w:rPr>
          <w:rFonts w:ascii="SimSun" w:hAnsi="SimSun"/>
          <w:bCs/>
          <w:sz w:val="24"/>
          <w:szCs w:val="24"/>
          <w:rPrChange w:id="29" w:author="Ling, Alex" w:date="2017-06-04T10:08:00Z">
            <w:rPr>
              <w:rFonts w:ascii="SimSun" w:hAnsi="SimSun"/>
              <w:bCs/>
              <w:sz w:val="24"/>
              <w:szCs w:val="24"/>
            </w:rPr>
          </w:rPrChange>
        </w:rPr>
        <w:t>系统电源管理领域相关文献的综述，</w:t>
      </w:r>
      <w:r>
        <w:rPr>
          <w:rFonts w:ascii="SimSun" w:hAnsi="SimSun"/>
          <w:bCs/>
          <w:sz w:val="24"/>
          <w:szCs w:val="24"/>
          <w:rPrChange w:id="30" w:author="Ling, Alex" w:date="2017-06-04T10:08:00Z">
            <w:rPr>
              <w:rFonts w:ascii="SimSun" w:hAnsi="SimSun"/>
              <w:bCs/>
              <w:sz w:val="24"/>
              <w:szCs w:val="24"/>
            </w:rPr>
          </w:rPrChange>
        </w:rPr>
        <w:t>然后</w:t>
      </w:r>
      <w:r>
        <w:rPr>
          <w:rFonts w:ascii="SimSun" w:hAnsi="SimSun"/>
          <w:bCs/>
          <w:sz w:val="24"/>
          <w:szCs w:val="24"/>
          <w:rPrChange w:id="31" w:author="Ling, Alex" w:date="2017-06-04T10:08:00Z">
            <w:rPr>
              <w:rFonts w:ascii="SimSun" w:hAnsi="SimSun"/>
              <w:bCs/>
              <w:sz w:val="24"/>
              <w:szCs w:val="24"/>
            </w:rPr>
          </w:rPrChange>
        </w:rPr>
        <w:lastRenderedPageBreak/>
        <w:t>分析了现有技术存在的问题</w:t>
      </w:r>
      <w:r>
        <w:rPr>
          <w:rFonts w:ascii="SimSun" w:hAnsi="SimSun"/>
          <w:bCs/>
          <w:sz w:val="24"/>
          <w:szCs w:val="24"/>
          <w:rPrChange w:id="32" w:author="Ling, Alex" w:date="2017-06-04T10:08:00Z">
            <w:rPr>
              <w:rFonts w:ascii="SimSun" w:hAnsi="SimSun"/>
              <w:bCs/>
              <w:sz w:val="24"/>
              <w:szCs w:val="24"/>
            </w:rPr>
          </w:rPrChange>
        </w:rPr>
        <w:t>，</w:t>
      </w:r>
      <w:r>
        <w:rPr>
          <w:rFonts w:ascii="SimSun" w:hAnsi="SimSun"/>
          <w:bCs/>
          <w:sz w:val="24"/>
          <w:szCs w:val="24"/>
          <w:rPrChange w:id="33" w:author="Ling, Alex" w:date="2017-06-04T10:08:00Z">
            <w:rPr>
              <w:rFonts w:ascii="SimSun" w:hAnsi="SimSun"/>
              <w:bCs/>
              <w:sz w:val="24"/>
              <w:szCs w:val="24"/>
            </w:rPr>
          </w:rPrChange>
        </w:rPr>
        <w:t>接着</w:t>
      </w:r>
      <w:r>
        <w:rPr>
          <w:rFonts w:ascii="SimSun" w:hAnsi="SimSun"/>
          <w:bCs/>
          <w:sz w:val="24"/>
          <w:szCs w:val="24"/>
          <w:rPrChange w:id="34" w:author="Ling, Alex" w:date="2017-06-04T10:08:00Z">
            <w:rPr>
              <w:rFonts w:ascii="SimSun" w:hAnsi="SimSun"/>
              <w:bCs/>
              <w:sz w:val="24"/>
              <w:szCs w:val="24"/>
            </w:rPr>
          </w:rPrChange>
        </w:rPr>
        <w:t>从</w:t>
      </w:r>
      <w:r>
        <w:rPr>
          <w:rFonts w:ascii="SimSun" w:hAnsi="SimSun"/>
          <w:bCs/>
          <w:sz w:val="24"/>
          <w:szCs w:val="24"/>
          <w:rPrChange w:id="35" w:author="Ling, Alex" w:date="2017-06-04T10:08:00Z">
            <w:rPr>
              <w:rFonts w:ascii="SimSun" w:hAnsi="SimSun"/>
              <w:bCs/>
              <w:sz w:val="24"/>
              <w:szCs w:val="24"/>
            </w:rPr>
          </w:rPrChange>
        </w:rPr>
        <w:t>CPU</w:t>
      </w:r>
      <w:r>
        <w:rPr>
          <w:rFonts w:ascii="SimSun" w:hAnsi="SimSun"/>
          <w:bCs/>
          <w:sz w:val="24"/>
          <w:szCs w:val="24"/>
          <w:rPrChange w:id="36" w:author="Ling, Alex" w:date="2017-06-04T10:08:00Z">
            <w:rPr>
              <w:rFonts w:ascii="SimSun" w:hAnsi="SimSun"/>
              <w:bCs/>
              <w:sz w:val="24"/>
              <w:szCs w:val="24"/>
            </w:rPr>
          </w:rPrChange>
        </w:rPr>
        <w:t>调度和设备动态电源管理两方面提出了改进方案并进行了代码实现</w:t>
      </w:r>
      <w:r>
        <w:rPr>
          <w:rFonts w:ascii="SimSun" w:hAnsi="SimSun"/>
          <w:bCs/>
          <w:sz w:val="24"/>
          <w:szCs w:val="24"/>
          <w:rPrChange w:id="37" w:author="Ling, Alex" w:date="2017-06-04T10:08:00Z">
            <w:rPr>
              <w:rFonts w:ascii="SimSun" w:hAnsi="SimSun"/>
              <w:bCs/>
              <w:sz w:val="24"/>
              <w:szCs w:val="24"/>
            </w:rPr>
          </w:rPrChange>
        </w:rPr>
        <w:t>，</w:t>
      </w:r>
      <w:r>
        <w:rPr>
          <w:rFonts w:ascii="SimSun" w:hAnsi="SimSun"/>
          <w:bCs/>
          <w:sz w:val="24"/>
          <w:szCs w:val="24"/>
          <w:rPrChange w:id="38" w:author="Ling, Alex" w:date="2017-06-04T10:08:00Z">
            <w:rPr>
              <w:rFonts w:ascii="SimSun" w:hAnsi="SimSun"/>
              <w:bCs/>
              <w:sz w:val="24"/>
              <w:szCs w:val="24"/>
            </w:rPr>
          </w:rPrChange>
        </w:rPr>
        <w:t>最后通过</w:t>
      </w:r>
      <w:r>
        <w:rPr>
          <w:rFonts w:ascii="SimSun" w:hAnsi="SimSun"/>
          <w:bCs/>
          <w:sz w:val="24"/>
          <w:szCs w:val="24"/>
          <w:rPrChange w:id="39" w:author="Ling, Alex" w:date="2017-06-04T10:08:00Z">
            <w:rPr>
              <w:rFonts w:ascii="SimSun" w:hAnsi="SimSun"/>
              <w:bCs/>
              <w:sz w:val="24"/>
              <w:szCs w:val="24"/>
            </w:rPr>
          </w:rPrChange>
        </w:rPr>
        <w:t>在</w:t>
      </w:r>
      <w:r>
        <w:rPr>
          <w:rFonts w:ascii="SimSun" w:hAnsi="SimSun"/>
          <w:bCs/>
          <w:sz w:val="24"/>
          <w:szCs w:val="24"/>
          <w:rPrChange w:id="40" w:author="Ling, Alex" w:date="2017-06-04T10:08:00Z">
            <w:rPr>
              <w:rFonts w:ascii="SimSun" w:hAnsi="SimSun"/>
              <w:bCs/>
              <w:sz w:val="24"/>
              <w:szCs w:val="24"/>
            </w:rPr>
          </w:rPrChange>
        </w:rPr>
        <w:t>实际硬件平台上的测试数据验证</w:t>
      </w:r>
      <w:r>
        <w:rPr>
          <w:rFonts w:ascii="SimSun" w:hAnsi="SimSun"/>
          <w:bCs/>
          <w:sz w:val="24"/>
          <w:szCs w:val="24"/>
          <w:rPrChange w:id="41" w:author="Ling, Alex" w:date="2017-06-04T10:08:00Z">
            <w:rPr>
              <w:rFonts w:ascii="SimSun" w:hAnsi="SimSun"/>
              <w:bCs/>
              <w:sz w:val="24"/>
              <w:szCs w:val="24"/>
            </w:rPr>
          </w:rPrChange>
        </w:rPr>
        <w:t>了</w:t>
      </w:r>
      <w:r>
        <w:rPr>
          <w:rFonts w:ascii="SimSun" w:hAnsi="SimSun"/>
          <w:bCs/>
          <w:sz w:val="24"/>
          <w:szCs w:val="24"/>
          <w:rPrChange w:id="42" w:author="Ling, Alex" w:date="2017-06-04T10:08:00Z">
            <w:rPr>
              <w:rFonts w:ascii="SimSun" w:hAnsi="SimSun"/>
              <w:bCs/>
              <w:sz w:val="24"/>
              <w:szCs w:val="24"/>
            </w:rPr>
          </w:rPrChange>
        </w:rPr>
        <w:t>改进方案的有效性。</w:t>
      </w:r>
      <w:commentRangeEnd w:id="23"/>
      <w:r>
        <w:rPr>
          <w:rFonts w:ascii="SimSun" w:hAnsi="SimSun"/>
          <w:bCs/>
          <w:sz w:val="24"/>
          <w:szCs w:val="24"/>
        </w:rPr>
        <w:commentReference w:id="23"/>
      </w:r>
    </w:p>
    <w:p w14:paraId="12443D7C" w14:textId="77777777" w:rsidR="00000000" w:rsidRDefault="00EC4492">
      <w:pPr>
        <w:tabs>
          <w:tab w:val="left" w:pos="2550"/>
        </w:tabs>
        <w:ind w:right="25" w:firstLine="0"/>
        <w:rPr>
          <w:rFonts w:ascii="SimSun" w:hAnsi="SimSun"/>
          <w:bCs/>
          <w:sz w:val="32"/>
          <w:szCs w:val="32"/>
        </w:rPr>
      </w:pPr>
    </w:p>
    <w:p w14:paraId="5EF76831" w14:textId="77777777" w:rsidR="00000000" w:rsidRDefault="00EC4492">
      <w:pPr>
        <w:tabs>
          <w:tab w:val="left" w:pos="2550"/>
        </w:tabs>
        <w:ind w:left="1120" w:right="25" w:hanging="1120"/>
      </w:pPr>
      <w:r>
        <w:rPr>
          <w:rFonts w:ascii="SimHei" w:eastAsia="SimHei" w:hAnsi="SimHei"/>
          <w:bCs/>
          <w:sz w:val="28"/>
          <w:szCs w:val="28"/>
        </w:rPr>
        <w:t>关键词</w:t>
      </w:r>
      <w:r>
        <w:rPr>
          <w:rFonts w:ascii="SimHei" w:eastAsia="SimHei" w:hAnsi="SimHei"/>
          <w:bCs/>
          <w:sz w:val="24"/>
          <w:szCs w:val="28"/>
        </w:rPr>
        <w:t xml:space="preserve"> </w:t>
      </w:r>
      <w:r>
        <w:rPr>
          <w:sz w:val="28"/>
          <w:szCs w:val="28"/>
        </w:rPr>
        <w:t>嵌入式</w:t>
      </w:r>
      <w:r>
        <w:rPr>
          <w:sz w:val="28"/>
          <w:szCs w:val="28"/>
        </w:rPr>
        <w:t>Linux</w:t>
      </w:r>
      <w:r>
        <w:rPr>
          <w:sz w:val="28"/>
          <w:szCs w:val="28"/>
        </w:rPr>
        <w:t>，电源管理，调度器，</w:t>
      </w:r>
      <w:r>
        <w:rPr>
          <w:sz w:val="28"/>
          <w:szCs w:val="28"/>
        </w:rPr>
        <w:t>Runtime PM</w:t>
      </w:r>
      <w:r>
        <w:rPr>
          <w:rFonts w:ascii="SimHei" w:eastAsia="SimHei" w:hAnsi="SimHei"/>
          <w:bCs/>
          <w:szCs w:val="28"/>
        </w:rPr>
        <w:t xml:space="preserve"> </w:t>
      </w:r>
    </w:p>
    <w:p w14:paraId="54651374" w14:textId="77777777" w:rsidR="00000000" w:rsidRDefault="00EC4492">
      <w:pPr>
        <w:tabs>
          <w:tab w:val="left" w:pos="3180"/>
        </w:tabs>
        <w:spacing w:before="624"/>
        <w:ind w:right="25" w:firstLine="410"/>
        <w:jc w:val="center"/>
      </w:pPr>
    </w:p>
    <w:p w14:paraId="44A81DA9" w14:textId="77777777" w:rsidR="00000000" w:rsidRDefault="00EC4492">
      <w:pPr>
        <w:pageBreakBefore/>
        <w:tabs>
          <w:tab w:val="left" w:pos="3180"/>
        </w:tabs>
        <w:ind w:right="25" w:firstLine="549"/>
        <w:jc w:val="center"/>
        <w:rPr>
          <w:ins w:id="43" w:author="Ling, Alex" w:date="2017-06-04T10:10:00Z"/>
        </w:rPr>
      </w:pPr>
    </w:p>
    <w:p w14:paraId="0086B20B" w14:textId="77777777" w:rsidR="00000000" w:rsidRDefault="00EC4492">
      <w:pPr>
        <w:tabs>
          <w:tab w:val="left" w:pos="3180"/>
        </w:tabs>
        <w:ind w:right="25" w:firstLine="0"/>
        <w:jc w:val="center"/>
      </w:pPr>
      <w:commentRangeStart w:id="44"/>
      <w:r>
        <w:rPr>
          <w:b/>
          <w:bCs/>
          <w:sz w:val="32"/>
          <w:szCs w:val="32"/>
        </w:rPr>
        <w:t>IMPROVEMENT AND IMPLEMENTATION OF</w:t>
      </w:r>
    </w:p>
    <w:p w14:paraId="4A68F4B6" w14:textId="77777777" w:rsidR="00000000" w:rsidRDefault="00EC4492">
      <w:pPr>
        <w:pStyle w:val="BodyText"/>
        <w:ind w:right="25" w:firstLine="420"/>
      </w:pPr>
      <w:r>
        <w:rPr>
          <w:b/>
          <w:bCs/>
          <w:sz w:val="32"/>
          <w:szCs w:val="32"/>
        </w:rPr>
        <w:t>POWER MANAGEMENT</w:t>
      </w:r>
    </w:p>
    <w:p w14:paraId="3780C41C" w14:textId="77777777" w:rsidR="00000000" w:rsidRDefault="00EC4492">
      <w:pPr>
        <w:pStyle w:val="BodyText"/>
        <w:ind w:right="25" w:firstLine="420"/>
        <w:rPr>
          <w:rFonts w:eastAsia="SimHei"/>
          <w:b/>
          <w:sz w:val="32"/>
          <w:szCs w:val="32"/>
        </w:rPr>
      </w:pPr>
      <w:r>
        <w:rPr>
          <w:b/>
          <w:sz w:val="32"/>
          <w:szCs w:val="32"/>
        </w:rPr>
        <w:t>IN EMBEDDED LINUX SYSTEM</w:t>
      </w:r>
      <w:commentRangeEnd w:id="44"/>
      <w:r>
        <w:rPr>
          <w:b/>
          <w:sz w:val="32"/>
          <w:szCs w:val="32"/>
        </w:rPr>
        <w:commentReference w:id="44"/>
      </w:r>
    </w:p>
    <w:p w14:paraId="61F02AE1" w14:textId="77777777" w:rsidR="00000000" w:rsidRDefault="00EC4492">
      <w:pPr>
        <w:tabs>
          <w:tab w:val="left" w:pos="3180"/>
        </w:tabs>
        <w:ind w:right="25" w:firstLine="549"/>
        <w:jc w:val="center"/>
        <w:rPr>
          <w:rFonts w:eastAsia="SimHei"/>
          <w:b/>
          <w:sz w:val="32"/>
          <w:szCs w:val="32"/>
        </w:rPr>
      </w:pPr>
    </w:p>
    <w:p w14:paraId="55A9E93B" w14:textId="77777777" w:rsidR="00000000" w:rsidRDefault="00EC4492">
      <w:pPr>
        <w:tabs>
          <w:tab w:val="left" w:pos="3180"/>
        </w:tabs>
        <w:ind w:right="25" w:firstLine="549"/>
        <w:jc w:val="center"/>
        <w:rPr>
          <w:rFonts w:eastAsia="SimHei"/>
          <w:b/>
          <w:sz w:val="32"/>
          <w:szCs w:val="32"/>
        </w:rPr>
      </w:pPr>
    </w:p>
    <w:p w14:paraId="7265610F" w14:textId="77777777" w:rsidR="00000000" w:rsidRDefault="00EC4492">
      <w:pPr>
        <w:tabs>
          <w:tab w:val="left" w:pos="3180"/>
        </w:tabs>
        <w:ind w:right="25" w:firstLine="549"/>
        <w:jc w:val="center"/>
        <w:rPr>
          <w:rFonts w:eastAsia="SimHei"/>
          <w:b/>
          <w:sz w:val="32"/>
          <w:szCs w:val="32"/>
        </w:rPr>
      </w:pPr>
    </w:p>
    <w:p w14:paraId="36497A7B" w14:textId="77777777" w:rsidR="00000000" w:rsidRDefault="00EC4492">
      <w:pPr>
        <w:ind w:right="25" w:firstLine="0"/>
        <w:jc w:val="center"/>
        <w:rPr>
          <w:sz w:val="32"/>
          <w:szCs w:val="32"/>
        </w:rPr>
      </w:pPr>
      <w:bookmarkStart w:id="45" w:name="_Toc471381651"/>
      <w:bookmarkStart w:id="46" w:name="_Toc449269115"/>
      <w:bookmarkStart w:id="47" w:name="_Toc105491689"/>
      <w:commentRangeStart w:id="48"/>
      <w:r>
        <w:rPr>
          <w:b/>
          <w:sz w:val="32"/>
          <w:szCs w:val="32"/>
        </w:rPr>
        <w:t>ABSTRACT</w:t>
      </w:r>
      <w:bookmarkEnd w:id="45"/>
      <w:bookmarkEnd w:id="46"/>
      <w:bookmarkEnd w:id="47"/>
      <w:commentRangeEnd w:id="48"/>
      <w:r>
        <w:rPr>
          <w:b/>
          <w:sz w:val="32"/>
          <w:szCs w:val="32"/>
        </w:rPr>
        <w:commentReference w:id="48"/>
      </w:r>
    </w:p>
    <w:p w14:paraId="3BEC883E" w14:textId="77777777" w:rsidR="00000000" w:rsidRDefault="00EC4492">
      <w:pPr>
        <w:ind w:right="25" w:firstLine="547"/>
      </w:pPr>
      <w:r>
        <w:rPr>
          <w:sz w:val="32"/>
          <w:szCs w:val="32"/>
        </w:rPr>
        <w:t xml:space="preserve">                          </w:t>
      </w:r>
    </w:p>
    <w:p w14:paraId="7C3377E7" w14:textId="77777777" w:rsidR="00000000" w:rsidRDefault="00EC4492">
      <w:pPr>
        <w:ind w:right="25" w:firstLine="343"/>
        <w:jc w:val="center"/>
        <w:rPr>
          <w:sz w:val="32"/>
          <w:szCs w:val="32"/>
        </w:rPr>
      </w:pPr>
    </w:p>
    <w:p w14:paraId="5D8BE0C3" w14:textId="77777777" w:rsidR="00000000" w:rsidRDefault="00EC4492">
      <w:pPr>
        <w:ind w:right="25" w:firstLine="480"/>
      </w:pPr>
      <w:r>
        <w:rPr>
          <w:sz w:val="24"/>
        </w:rPr>
        <w:t>With wide adoption and rapid deve</w:t>
      </w:r>
      <w:r>
        <w:rPr>
          <w:sz w:val="24"/>
        </w:rPr>
        <w:t>lopment of Embedded Linux systems, the requirements from users on lowering power consumption and increasing battery life on such systems are much higher than ever. Therefore, power management in Embedded Linux system is always a important part of device de</w:t>
      </w:r>
      <w:r>
        <w:rPr>
          <w:sz w:val="24"/>
        </w:rPr>
        <w:t>velopment on Embedded Linux. Currently, researches in this domain are mostly focused technologies on individual components of the system. Howerver, with continuing evolving of hardware, researches for cooperating among task scheduling, processor dynamic po</w:t>
      </w:r>
      <w:r>
        <w:rPr>
          <w:sz w:val="24"/>
        </w:rPr>
        <w:t>wer management as well as related components under multi core and Heterogeneous Multi-Processing architecture are more important.</w:t>
      </w:r>
    </w:p>
    <w:p w14:paraId="5A3A7ED1" w14:textId="77777777" w:rsidR="00000000" w:rsidRDefault="00EC4492">
      <w:pPr>
        <w:ind w:right="25" w:firstLine="480"/>
      </w:pPr>
      <w:r>
        <w:rPr>
          <w:sz w:val="24"/>
        </w:rPr>
        <w:t>We perform a thorough research and analysis on current Embedded Linux system power management architecture and technologies in</w:t>
      </w:r>
      <w:r>
        <w:rPr>
          <w:sz w:val="24"/>
        </w:rPr>
        <w:t xml:space="preserve"> this paper, </w:t>
      </w:r>
      <w:r>
        <w:rPr>
          <w:sz w:val="24"/>
          <w:szCs w:val="24"/>
        </w:rPr>
        <w:t>unveil problems in current situation</w:t>
      </w:r>
      <w:r>
        <w:rPr>
          <w:sz w:val="24"/>
        </w:rPr>
        <w:t>, implement improvements from CPU scheduling as well as device power management. Our work includes:</w:t>
      </w:r>
    </w:p>
    <w:p w14:paraId="111FF9EF" w14:textId="77777777" w:rsidR="00000000" w:rsidRDefault="00EC4492">
      <w:pPr>
        <w:ind w:right="25" w:firstLine="480"/>
      </w:pPr>
      <w:r>
        <w:rPr>
          <w:sz w:val="24"/>
        </w:rPr>
        <w:t>1. Analyzed exisiting technologies in Embedded Linux system power management as well as problems in both CP</w:t>
      </w:r>
      <w:r>
        <w:rPr>
          <w:sz w:val="24"/>
        </w:rPr>
        <w:t>U scheduling and device power management thoroughly.</w:t>
      </w:r>
    </w:p>
    <w:p w14:paraId="12C40FC8" w14:textId="77777777" w:rsidR="00000000" w:rsidRDefault="00EC4492">
      <w:pPr>
        <w:ind w:right="25" w:firstLine="480"/>
      </w:pPr>
      <w:r>
        <w:rPr>
          <w:sz w:val="24"/>
        </w:rPr>
        <w:t>2. On CPU scheduling, starting from the isolation of scheduler and dynamic power management of processors and absent of cooperation problem, we proposed energy aware scheduler design. It is designed to l</w:t>
      </w:r>
      <w:r>
        <w:rPr>
          <w:sz w:val="24"/>
        </w:rPr>
        <w:t>ower the overall processor power consumption by corporating task scheduling and adjustment of voltages as well as frequencies of CPU cores.. The design is based on improvement of current load tracking algorithm. It includes improvement on task placement, t</w:t>
      </w:r>
      <w:r>
        <w:rPr>
          <w:sz w:val="24"/>
        </w:rPr>
        <w:t>ask balancing as well as co-working with CPUFreq subsystem. It lowers the overall processor power consumption by placing tasks on the CPU core or CPU cluster with the least power cost.</w:t>
      </w:r>
    </w:p>
    <w:p w14:paraId="069E29DA" w14:textId="77777777" w:rsidR="00000000" w:rsidRDefault="00EC4492">
      <w:pPr>
        <w:ind w:right="25" w:firstLine="480"/>
        <w:rPr>
          <w:sz w:val="24"/>
        </w:rPr>
      </w:pPr>
    </w:p>
    <w:p w14:paraId="7CB83A87" w14:textId="77777777" w:rsidR="00000000" w:rsidRDefault="00EC4492">
      <w:pPr>
        <w:ind w:right="25" w:firstLine="480"/>
      </w:pPr>
      <w:r>
        <w:rPr>
          <w:sz w:val="24"/>
        </w:rPr>
        <w:lastRenderedPageBreak/>
        <w:t>3. On device power management, first we introduced the design principa</w:t>
      </w:r>
      <w:r>
        <w:rPr>
          <w:sz w:val="24"/>
        </w:rPr>
        <w:t>l of Linux Runtime PM framework as well as hardware power management feature in Atmel MXT1664 touch controller. We proposed a device dynamic power management design starting from solving the problem how to figure out when to put device to low power mode. W</w:t>
      </w:r>
      <w:r>
        <w:rPr>
          <w:sz w:val="24"/>
        </w:rPr>
        <w:t xml:space="preserve">e adopted an idle time prediction mechanism instead of fixed timeout to improve power management efficient and lower power consumption even further by reduce overhead from entering and exiting low power mode frequently. </w:t>
      </w:r>
    </w:p>
    <w:p w14:paraId="42AA3EEF" w14:textId="77777777" w:rsidR="00000000" w:rsidRDefault="00EC4492">
      <w:pPr>
        <w:ind w:right="25" w:firstLine="480"/>
      </w:pPr>
      <w:r>
        <w:rPr>
          <w:sz w:val="24"/>
        </w:rPr>
        <w:t>4. With testing on the Qualcomm MSM</w:t>
      </w:r>
      <w:r>
        <w:rPr>
          <w:sz w:val="24"/>
        </w:rPr>
        <w:t xml:space="preserve">8996 and APQ8074 hardware platform, we verified improvement on CPU idle time and high CPU frequency time with the energy aware scheduler design. We also verified improvement on MXT1664 power consumption from the device dynamic power management design.. </w:t>
      </w:r>
    </w:p>
    <w:p w14:paraId="183D3443" w14:textId="77777777" w:rsidR="00000000" w:rsidRDefault="00EC4492">
      <w:pPr>
        <w:ind w:right="25" w:firstLine="480"/>
      </w:pPr>
      <w:r>
        <w:rPr>
          <w:sz w:val="24"/>
        </w:rPr>
        <w:t>In</w:t>
      </w:r>
      <w:r>
        <w:rPr>
          <w:sz w:val="24"/>
        </w:rPr>
        <w:t xml:space="preserve"> this paper, we firstly introduced background of this research and literature survey in Embedded Linux system power management. Secondly, raised problems in existing technologies. Then, we proposed our improvement design on both CPU scheduling and device d</w:t>
      </w:r>
      <w:r>
        <w:rPr>
          <w:sz w:val="24"/>
        </w:rPr>
        <w:t>ynamic power management with implementation in source code. At last, verified effectiveness of our design by test data on hardware platform.</w:t>
      </w:r>
    </w:p>
    <w:p w14:paraId="7F0AB538" w14:textId="77777777" w:rsidR="00000000" w:rsidRDefault="00EC4492">
      <w:pPr>
        <w:ind w:right="25" w:firstLine="480"/>
      </w:pPr>
      <w:r>
        <w:rPr>
          <w:sz w:val="24"/>
        </w:rPr>
        <w:t xml:space="preserve">          </w:t>
      </w:r>
    </w:p>
    <w:p w14:paraId="58D71F1A" w14:textId="77777777" w:rsidR="00000000" w:rsidRDefault="00EC4492">
      <w:pPr>
        <w:ind w:right="25" w:firstLine="480"/>
        <w:rPr>
          <w:sz w:val="24"/>
        </w:rPr>
      </w:pPr>
    </w:p>
    <w:p w14:paraId="4FD108BA" w14:textId="77777777" w:rsidR="00000000" w:rsidRDefault="00EC4492">
      <w:pPr>
        <w:ind w:left="1521" w:right="25" w:hanging="1521"/>
      </w:pPr>
      <w:r>
        <w:rPr>
          <w:rFonts w:eastAsia="SimHei"/>
          <w:b/>
          <w:sz w:val="28"/>
          <w:szCs w:val="28"/>
        </w:rPr>
        <w:t>Keywords</w:t>
      </w:r>
      <w:r>
        <w:rPr>
          <w:rFonts w:eastAsia="SimHei"/>
          <w:b/>
          <w:sz w:val="24"/>
          <w:szCs w:val="28"/>
        </w:rPr>
        <w:t xml:space="preserve"> </w:t>
      </w:r>
      <w:r>
        <w:rPr>
          <w:b/>
          <w:sz w:val="24"/>
          <w:szCs w:val="28"/>
        </w:rPr>
        <w:t xml:space="preserve"> </w:t>
      </w:r>
      <w:r>
        <w:rPr>
          <w:rFonts w:eastAsia="SimHei"/>
          <w:bCs/>
          <w:sz w:val="28"/>
          <w:szCs w:val="28"/>
        </w:rPr>
        <w:t>Embedded Linux, power management, scheduler, Runtime PM</w:t>
      </w:r>
    </w:p>
    <w:p w14:paraId="2148B112" w14:textId="77777777" w:rsidR="00000000" w:rsidRDefault="00EC4492">
      <w:pPr>
        <w:ind w:right="25" w:firstLine="342"/>
        <w:rPr>
          <w:sz w:val="28"/>
          <w:szCs w:val="28"/>
        </w:rPr>
      </w:pPr>
    </w:p>
    <w:p w14:paraId="7CBDCFC9" w14:textId="77777777" w:rsidR="00000000" w:rsidRDefault="00EC4492">
      <w:pPr>
        <w:pageBreakBefore/>
        <w:ind w:right="25" w:firstLine="342"/>
        <w:jc w:val="center"/>
      </w:pPr>
      <w:commentRangeStart w:id="49"/>
      <w:r>
        <w:rPr>
          <w:rFonts w:ascii="SimHei" w:eastAsia="SimHei" w:hAnsi="SimHei"/>
          <w:b/>
          <w:sz w:val="32"/>
          <w:szCs w:val="32"/>
        </w:rPr>
        <w:lastRenderedPageBreak/>
        <w:t>目</w:t>
      </w:r>
      <w:r>
        <w:rPr>
          <w:rFonts w:ascii="SimHei" w:eastAsia="SimHei" w:hAnsi="SimHei"/>
          <w:b/>
          <w:sz w:val="32"/>
          <w:szCs w:val="32"/>
        </w:rPr>
        <w:t xml:space="preserve">  </w:t>
      </w:r>
      <w:r>
        <w:rPr>
          <w:rFonts w:ascii="SimHei" w:eastAsia="SimHei" w:hAnsi="SimHei"/>
          <w:b/>
          <w:sz w:val="32"/>
          <w:szCs w:val="32"/>
        </w:rPr>
        <w:t>录</w:t>
      </w:r>
      <w:commentRangeEnd w:id="49"/>
      <w:r>
        <w:rPr>
          <w:rFonts w:ascii="SimHei" w:eastAsia="SimHei" w:hAnsi="SimHei"/>
          <w:b/>
          <w:sz w:val="32"/>
          <w:szCs w:val="32"/>
        </w:rPr>
        <w:commentReference w:id="49"/>
      </w:r>
      <w:commentRangeStart w:id="50"/>
    </w:p>
    <w:p w14:paraId="18D94077" w14:textId="77777777" w:rsidR="00000000" w:rsidRDefault="00EC4492">
      <w:pPr>
        <w:pStyle w:val="TOC1"/>
      </w:pPr>
      <w:r>
        <w:fldChar w:fldCharType="begin"/>
      </w:r>
      <w:r>
        <w:instrText xml:space="preserve"> TOC \z \o "1-3" \u \h</w:instrText>
      </w:r>
      <w:r>
        <w:fldChar w:fldCharType="separate"/>
      </w:r>
      <w:ins w:id="51" w:author="alling" w:date="2017-03-26T20:23:00Z">
        <w:r>
          <w:t xml:space="preserve"> </w:t>
        </w:r>
      </w:ins>
      <w:r>
        <w:fldChar w:fldCharType="begin"/>
      </w:r>
      <w:r>
        <w:instrText xml:space="preserve"> HYP</w:instrText>
      </w:r>
      <w:r>
        <w:instrText>ERLINK  \l "_Toc471381649"</w:instrText>
      </w:r>
      <w:r>
        <w:fldChar w:fldCharType="separate"/>
      </w:r>
      <w:del w:id="52" w:author="alling" w:date="2017-03-26T20:23:00Z">
        <w:r>
          <w:rPr>
            <w:rStyle w:val="IndexLink"/>
            <w:b w:val="0"/>
          </w:rPr>
          <w:delText>嵌入式</w:delText>
        </w:r>
        <w:r>
          <w:rPr>
            <w:rStyle w:val="IndexLink"/>
            <w:b w:val="0"/>
          </w:rPr>
          <w:delText>Linux</w:delText>
        </w:r>
        <w:r>
          <w:rPr>
            <w:rStyle w:val="IndexLink"/>
            <w:b w:val="0"/>
          </w:rPr>
          <w:delText>系统电源管理的改进研究与实现</w:delText>
        </w:r>
        <w:r>
          <w:rPr>
            <w:rStyle w:val="IndexLink"/>
          </w:rPr>
          <w:tab/>
          <w:delText>1</w:delText>
        </w:r>
      </w:del>
      <w:r>
        <w:fldChar w:fldCharType="end"/>
      </w:r>
    </w:p>
    <w:p w14:paraId="618AE52D" w14:textId="77777777" w:rsidR="00000000" w:rsidRDefault="00EC4492">
      <w:pPr>
        <w:pStyle w:val="TOC1"/>
      </w:pPr>
      <w:r>
        <w:fldChar w:fldCharType="begin"/>
      </w:r>
      <w:r>
        <w:instrText xml:space="preserve"> HYPERLINK  \l "_Toc471381650"</w:instrText>
      </w:r>
      <w:r>
        <w:fldChar w:fldCharType="separate"/>
      </w:r>
      <w:del w:id="53" w:author="alling" w:date="2017-03-26T20:23:00Z">
        <w:r>
          <w:rPr>
            <w:rStyle w:val="IndexLink"/>
            <w:b w:val="0"/>
          </w:rPr>
          <w:delText>IMPROVEMENT AND IMPLEMENTATION OF POWER MANAGEMENT IN EMBEDDED LINUX SYSTEM</w:delText>
        </w:r>
        <w:r>
          <w:rPr>
            <w:rStyle w:val="IndexLink"/>
          </w:rPr>
          <w:tab/>
          <w:delText>2</w:delText>
        </w:r>
      </w:del>
      <w:r>
        <w:fldChar w:fldCharType="end"/>
      </w:r>
    </w:p>
    <w:p w14:paraId="2886E849" w14:textId="77777777" w:rsidR="00000000" w:rsidRDefault="00EC4492">
      <w:pPr>
        <w:pStyle w:val="TOC1"/>
      </w:pPr>
      <w:r>
        <w:fldChar w:fldCharType="begin"/>
      </w:r>
      <w:r>
        <w:instrText xml:space="preserve"> HYPERLINK  \l "_Toc471381651"</w:instrText>
      </w:r>
      <w:r>
        <w:fldChar w:fldCharType="separate"/>
      </w:r>
      <w:del w:id="54" w:author="alling" w:date="2017-03-26T20:23:00Z">
        <w:r>
          <w:rPr>
            <w:rStyle w:val="IndexLink"/>
          </w:rPr>
          <w:delText>ABSTRACT</w:delText>
        </w:r>
        <w:r>
          <w:rPr>
            <w:rStyle w:val="IndexLink"/>
          </w:rPr>
          <w:tab/>
          <w:delText>III</w:delText>
        </w:r>
      </w:del>
      <w:r>
        <w:fldChar w:fldCharType="end"/>
      </w:r>
    </w:p>
    <w:p w14:paraId="5A89F270" w14:textId="77777777" w:rsidR="00000000" w:rsidRDefault="00EC4492">
      <w:pPr>
        <w:pStyle w:val="TOC1"/>
      </w:pPr>
      <w:r>
        <w:fldChar w:fldCharType="begin"/>
      </w:r>
      <w:r>
        <w:instrText xml:space="preserve"> HYPERLINK  \l "_Toc471381652"</w:instrText>
      </w:r>
      <w:r>
        <w:fldChar w:fldCharType="separate"/>
      </w:r>
      <w:r>
        <w:rPr>
          <w:rStyle w:val="IndexLink"/>
          <w:b w:val="0"/>
          <w:rPrChange w:id="55" w:author="alling" w:date="2017-03-26T20:25:00Z">
            <w:rPr>
              <w:rStyle w:val="IndexLink"/>
              <w:b w:val="0"/>
            </w:rPr>
          </w:rPrChange>
        </w:rPr>
        <w:t xml:space="preserve">1 </w:t>
      </w:r>
      <w:r>
        <w:rPr>
          <w:rStyle w:val="IndexLink"/>
          <w:b w:val="0"/>
          <w:rPrChange w:id="56" w:author="alling" w:date="2017-03-26T20:25:00Z">
            <w:rPr>
              <w:rStyle w:val="IndexLink"/>
              <w:b w:val="0"/>
            </w:rPr>
          </w:rPrChange>
        </w:rPr>
        <w:t>绪</w:t>
      </w:r>
      <w:r>
        <w:rPr>
          <w:rStyle w:val="IndexLink"/>
          <w:b w:val="0"/>
          <w:rPrChange w:id="57" w:author="alling" w:date="2017-03-26T20:25:00Z">
            <w:rPr>
              <w:rStyle w:val="IndexLink"/>
              <w:b w:val="0"/>
            </w:rPr>
          </w:rPrChange>
        </w:rPr>
        <w:t xml:space="preserve"> </w:t>
      </w:r>
      <w:r>
        <w:rPr>
          <w:rStyle w:val="IndexLink"/>
          <w:b w:val="0"/>
          <w:rPrChange w:id="58" w:author="alling" w:date="2017-03-26T20:25:00Z">
            <w:rPr>
              <w:rStyle w:val="IndexLink"/>
              <w:b w:val="0"/>
            </w:rPr>
          </w:rPrChange>
        </w:rPr>
        <w:t>论</w:t>
      </w:r>
      <w:r>
        <w:rPr>
          <w:rStyle w:val="IndexLink"/>
        </w:rPr>
        <w:tab/>
      </w:r>
      <w:r>
        <w:rPr>
          <w:rStyle w:val="IndexLink"/>
          <w:rPrChange w:id="59" w:author="alling" w:date="2017-03-26T20:25:00Z">
            <w:rPr>
              <w:rStyle w:val="IndexLink"/>
            </w:rPr>
          </w:rPrChange>
        </w:rPr>
        <w:t>1</w:t>
      </w:r>
      <w:r>
        <w:fldChar w:fldCharType="end"/>
      </w:r>
    </w:p>
    <w:p w14:paraId="79269C2F" w14:textId="77777777" w:rsidR="00000000" w:rsidRDefault="00EC4492">
      <w:pPr>
        <w:pStyle w:val="TOC3"/>
        <w:tabs>
          <w:tab w:val="right" w:leader="dot" w:pos="9061"/>
        </w:tabs>
      </w:pPr>
      <w:r>
        <w:fldChar w:fldCharType="begin"/>
      </w:r>
      <w:r>
        <w:instrText xml:space="preserve"> HYPERLINK  \l "_Toc471381653"</w:instrText>
      </w:r>
      <w:r>
        <w:fldChar w:fldCharType="separate"/>
      </w:r>
      <w:r>
        <w:rPr>
          <w:rStyle w:val="IndexLink"/>
          <w:rFonts w:ascii="SimSun" w:hAnsi="SimSun"/>
          <w:b/>
          <w:sz w:val="24"/>
          <w:szCs w:val="24"/>
          <w:rPrChange w:id="60" w:author="alling" w:date="2017-03-26T20:24:00Z">
            <w:rPr>
              <w:rStyle w:val="IndexLink"/>
              <w:rFonts w:ascii="SimSun" w:hAnsi="SimSun"/>
              <w:b/>
              <w:sz w:val="24"/>
              <w:szCs w:val="24"/>
            </w:rPr>
          </w:rPrChange>
        </w:rPr>
        <w:t>1.1</w:t>
      </w:r>
      <w:r>
        <w:rPr>
          <w:rStyle w:val="IndexLink"/>
          <w:rFonts w:ascii="SimSun" w:hAnsi="SimSun"/>
          <w:sz w:val="24"/>
          <w:szCs w:val="24"/>
          <w:rPrChange w:id="61" w:author="alling" w:date="2017-03-26T20:24:00Z">
            <w:rPr>
              <w:rStyle w:val="IndexLink"/>
              <w:rFonts w:ascii="SimSun" w:hAnsi="SimSun"/>
              <w:sz w:val="24"/>
              <w:szCs w:val="24"/>
            </w:rPr>
          </w:rPrChange>
        </w:rPr>
        <w:t xml:space="preserve"> </w:t>
      </w:r>
      <w:r>
        <w:rPr>
          <w:rStyle w:val="IndexLink"/>
          <w:rFonts w:ascii="SimSun" w:hAnsi="SimSun"/>
          <w:sz w:val="24"/>
          <w:szCs w:val="24"/>
          <w:rPrChange w:id="62" w:author="alling" w:date="2017-03-26T20:24:00Z">
            <w:rPr>
              <w:rStyle w:val="IndexLink"/>
              <w:rFonts w:ascii="SimSun" w:hAnsi="SimSun"/>
              <w:sz w:val="24"/>
              <w:szCs w:val="24"/>
            </w:rPr>
          </w:rPrChange>
        </w:rPr>
        <w:t>研究背景</w:t>
      </w:r>
      <w:r>
        <w:rPr>
          <w:rStyle w:val="IndexLink"/>
          <w:rFonts w:ascii="SimSun" w:hAnsi="SimSun"/>
          <w:sz w:val="24"/>
          <w:szCs w:val="24"/>
          <w:rPrChange w:id="63" w:author="alling" w:date="2017-03-26T20:24:00Z">
            <w:rPr>
              <w:rStyle w:val="IndexLink"/>
              <w:rFonts w:ascii="SimSun" w:hAnsi="SimSun"/>
              <w:sz w:val="24"/>
              <w:szCs w:val="24"/>
            </w:rPr>
          </w:rPrChange>
        </w:rPr>
        <w:tab/>
        <w:t>1</w:t>
      </w:r>
      <w:r>
        <w:fldChar w:fldCharType="end"/>
      </w:r>
    </w:p>
    <w:p w14:paraId="5942ADAF" w14:textId="77777777" w:rsidR="00000000" w:rsidRDefault="00EC4492">
      <w:pPr>
        <w:pStyle w:val="TOC3"/>
        <w:tabs>
          <w:tab w:val="right" w:leader="dot" w:pos="9061"/>
        </w:tabs>
      </w:pPr>
      <w:r>
        <w:fldChar w:fldCharType="begin"/>
      </w:r>
      <w:r>
        <w:instrText xml:space="preserve"> HYPERLINK  \l "_Toc471381654"</w:instrText>
      </w:r>
      <w:r>
        <w:fldChar w:fldCharType="separate"/>
      </w:r>
      <w:r>
        <w:rPr>
          <w:rStyle w:val="IndexLink"/>
          <w:rFonts w:ascii="SimSun" w:hAnsi="SimSun"/>
          <w:b/>
          <w:sz w:val="24"/>
          <w:szCs w:val="24"/>
          <w:rPrChange w:id="64" w:author="alling" w:date="2017-03-26T20:24:00Z">
            <w:rPr>
              <w:rStyle w:val="IndexLink"/>
              <w:rFonts w:ascii="SimSun" w:hAnsi="SimSun"/>
              <w:b/>
              <w:sz w:val="24"/>
              <w:szCs w:val="24"/>
            </w:rPr>
          </w:rPrChange>
        </w:rPr>
        <w:t>1.2</w:t>
      </w:r>
      <w:r>
        <w:rPr>
          <w:rStyle w:val="IndexLink"/>
          <w:rFonts w:ascii="SimSun" w:hAnsi="SimSun"/>
          <w:sz w:val="24"/>
          <w:szCs w:val="24"/>
          <w:rPrChange w:id="65" w:author="alling" w:date="2017-03-26T20:24:00Z">
            <w:rPr>
              <w:rStyle w:val="IndexLink"/>
              <w:rFonts w:ascii="SimSun" w:hAnsi="SimSun"/>
              <w:sz w:val="24"/>
              <w:szCs w:val="24"/>
            </w:rPr>
          </w:rPrChange>
        </w:rPr>
        <w:t xml:space="preserve"> </w:t>
      </w:r>
      <w:r>
        <w:rPr>
          <w:rStyle w:val="IndexLink"/>
          <w:rFonts w:ascii="SimSun" w:hAnsi="SimSun"/>
          <w:sz w:val="24"/>
          <w:szCs w:val="24"/>
          <w:rPrChange w:id="66" w:author="alling" w:date="2017-03-26T20:24:00Z">
            <w:rPr>
              <w:rStyle w:val="IndexLink"/>
              <w:rFonts w:ascii="SimSun" w:hAnsi="SimSun"/>
              <w:sz w:val="24"/>
              <w:szCs w:val="24"/>
            </w:rPr>
          </w:rPrChange>
        </w:rPr>
        <w:t>研究现状</w:t>
      </w:r>
      <w:r>
        <w:rPr>
          <w:rStyle w:val="IndexLink"/>
          <w:rFonts w:ascii="SimSun" w:hAnsi="SimSun"/>
          <w:sz w:val="24"/>
          <w:szCs w:val="24"/>
          <w:rPrChange w:id="67" w:author="alling" w:date="2017-03-26T20:24:00Z">
            <w:rPr>
              <w:rStyle w:val="IndexLink"/>
              <w:rFonts w:ascii="SimSun" w:hAnsi="SimSun"/>
              <w:sz w:val="24"/>
              <w:szCs w:val="24"/>
            </w:rPr>
          </w:rPrChange>
        </w:rPr>
        <w:tab/>
        <w:t>1</w:t>
      </w:r>
      <w:r>
        <w:fldChar w:fldCharType="end"/>
      </w:r>
    </w:p>
    <w:p w14:paraId="6E0E0117" w14:textId="77777777" w:rsidR="00000000" w:rsidRDefault="00EC4492">
      <w:pPr>
        <w:pStyle w:val="TOC3"/>
        <w:tabs>
          <w:tab w:val="right" w:leader="dot" w:pos="9061"/>
        </w:tabs>
      </w:pPr>
      <w:r>
        <w:fldChar w:fldCharType="begin"/>
      </w:r>
      <w:r>
        <w:instrText xml:space="preserve"> HYPERLINK  \l "_Toc471381655"</w:instrText>
      </w:r>
      <w:r>
        <w:fldChar w:fldCharType="separate"/>
      </w:r>
      <w:r>
        <w:rPr>
          <w:rStyle w:val="IndexLink"/>
          <w:rFonts w:ascii="SimSun" w:hAnsi="SimSun"/>
          <w:b/>
          <w:sz w:val="24"/>
          <w:szCs w:val="24"/>
          <w:rPrChange w:id="68" w:author="alling" w:date="2017-03-26T20:24:00Z">
            <w:rPr>
              <w:rStyle w:val="IndexLink"/>
              <w:rFonts w:ascii="SimSun" w:hAnsi="SimSun"/>
              <w:b/>
              <w:sz w:val="24"/>
              <w:szCs w:val="24"/>
            </w:rPr>
          </w:rPrChange>
        </w:rPr>
        <w:t>1.3</w:t>
      </w:r>
      <w:r>
        <w:rPr>
          <w:rStyle w:val="IndexLink"/>
          <w:rFonts w:ascii="SimSun" w:hAnsi="SimSun"/>
          <w:sz w:val="24"/>
          <w:szCs w:val="24"/>
          <w:rPrChange w:id="69" w:author="alling" w:date="2017-03-26T20:24:00Z">
            <w:rPr>
              <w:rStyle w:val="IndexLink"/>
              <w:rFonts w:ascii="SimSun" w:hAnsi="SimSun"/>
              <w:sz w:val="24"/>
              <w:szCs w:val="24"/>
            </w:rPr>
          </w:rPrChange>
        </w:rPr>
        <w:t xml:space="preserve"> </w:t>
      </w:r>
      <w:r>
        <w:rPr>
          <w:rStyle w:val="IndexLink"/>
          <w:rFonts w:ascii="SimSun" w:hAnsi="SimSun"/>
          <w:sz w:val="24"/>
          <w:szCs w:val="24"/>
          <w:rPrChange w:id="70" w:author="alling" w:date="2017-03-26T20:24:00Z">
            <w:rPr>
              <w:rStyle w:val="IndexLink"/>
              <w:rFonts w:ascii="SimSun" w:hAnsi="SimSun"/>
              <w:sz w:val="24"/>
              <w:szCs w:val="24"/>
            </w:rPr>
          </w:rPrChange>
        </w:rPr>
        <w:t>本文研究工作</w:t>
      </w:r>
      <w:r>
        <w:rPr>
          <w:rStyle w:val="IndexLink"/>
          <w:rFonts w:ascii="SimSun" w:hAnsi="SimSun"/>
          <w:sz w:val="24"/>
          <w:szCs w:val="24"/>
          <w:rPrChange w:id="71" w:author="alling" w:date="2017-03-26T20:24:00Z">
            <w:rPr>
              <w:rStyle w:val="IndexLink"/>
              <w:rFonts w:ascii="SimSun" w:hAnsi="SimSun"/>
              <w:sz w:val="24"/>
              <w:szCs w:val="24"/>
            </w:rPr>
          </w:rPrChange>
        </w:rPr>
        <w:tab/>
        <w:t>2</w:t>
      </w:r>
      <w:r>
        <w:fldChar w:fldCharType="end"/>
      </w:r>
    </w:p>
    <w:p w14:paraId="2A4CCC7D" w14:textId="77777777" w:rsidR="00000000" w:rsidRDefault="00EC4492">
      <w:pPr>
        <w:pStyle w:val="TOC3"/>
        <w:tabs>
          <w:tab w:val="right" w:leader="dot" w:pos="9061"/>
        </w:tabs>
        <w:ind w:left="840"/>
      </w:pPr>
      <w:r>
        <w:fldChar w:fldCharType="begin"/>
      </w:r>
      <w:r>
        <w:instrText xml:space="preserve"> HYPERLINK  \l "_Toc471381656"</w:instrText>
      </w:r>
      <w:r>
        <w:fldChar w:fldCharType="separate"/>
      </w:r>
      <w:r>
        <w:rPr>
          <w:rStyle w:val="IndexLink"/>
          <w:rFonts w:ascii="SimSun" w:hAnsi="SimSun"/>
          <w:b/>
          <w:sz w:val="24"/>
          <w:szCs w:val="24"/>
        </w:rPr>
        <w:t>1.3.1</w:t>
      </w:r>
      <w:r>
        <w:rPr>
          <w:rStyle w:val="IndexLink"/>
          <w:rFonts w:ascii="SimSun" w:hAnsi="SimSun"/>
          <w:sz w:val="24"/>
          <w:szCs w:val="24"/>
          <w:rPrChange w:id="72" w:author="alling" w:date="2017-03-26T20:24:00Z">
            <w:rPr>
              <w:rStyle w:val="IndexLink"/>
              <w:rFonts w:ascii="SimSun" w:hAnsi="SimSun"/>
              <w:sz w:val="24"/>
              <w:szCs w:val="24"/>
            </w:rPr>
          </w:rPrChange>
        </w:rPr>
        <w:t xml:space="preserve"> </w:t>
      </w:r>
      <w:r>
        <w:rPr>
          <w:rStyle w:val="IndexLink"/>
          <w:rFonts w:ascii="SimSun" w:hAnsi="SimSun"/>
          <w:sz w:val="24"/>
          <w:szCs w:val="24"/>
          <w:rPrChange w:id="73" w:author="alling" w:date="2017-03-26T20:24:00Z">
            <w:rPr>
              <w:rStyle w:val="IndexLink"/>
              <w:rFonts w:ascii="SimSun" w:hAnsi="SimSun"/>
              <w:sz w:val="24"/>
              <w:szCs w:val="24"/>
            </w:rPr>
          </w:rPrChange>
        </w:rPr>
        <w:t>研究目标</w:t>
      </w:r>
      <w:r>
        <w:rPr>
          <w:rStyle w:val="IndexLink"/>
          <w:rFonts w:ascii="SimSun" w:hAnsi="SimSun"/>
          <w:sz w:val="24"/>
          <w:szCs w:val="24"/>
          <w:rPrChange w:id="74" w:author="alling" w:date="2017-03-26T20:24:00Z">
            <w:rPr>
              <w:rStyle w:val="IndexLink"/>
              <w:rFonts w:ascii="SimSun" w:hAnsi="SimSun"/>
              <w:sz w:val="24"/>
              <w:szCs w:val="24"/>
            </w:rPr>
          </w:rPrChange>
        </w:rPr>
        <w:tab/>
      </w:r>
      <w:r>
        <w:rPr>
          <w:rStyle w:val="IndexLink"/>
          <w:rFonts w:ascii="SimSun" w:hAnsi="SimSun"/>
          <w:sz w:val="24"/>
          <w:szCs w:val="24"/>
          <w:rPrChange w:id="75" w:author="alling" w:date="2017-03-26T20:24:00Z">
            <w:rPr>
              <w:rStyle w:val="IndexLink"/>
              <w:rFonts w:ascii="SimSun" w:hAnsi="SimSun"/>
              <w:sz w:val="24"/>
              <w:szCs w:val="24"/>
            </w:rPr>
          </w:rPrChange>
        </w:rPr>
        <w:t>2</w:t>
      </w:r>
      <w:r>
        <w:fldChar w:fldCharType="end"/>
      </w:r>
    </w:p>
    <w:p w14:paraId="5F4D9812" w14:textId="77777777" w:rsidR="00000000" w:rsidRDefault="00EC4492">
      <w:pPr>
        <w:pStyle w:val="TOC3"/>
        <w:tabs>
          <w:tab w:val="right" w:leader="dot" w:pos="9061"/>
        </w:tabs>
        <w:ind w:left="840"/>
      </w:pPr>
      <w:r>
        <w:fldChar w:fldCharType="begin"/>
      </w:r>
      <w:r>
        <w:instrText xml:space="preserve"> HYPERLINK  \l "_Toc471381657"</w:instrText>
      </w:r>
      <w:r>
        <w:fldChar w:fldCharType="separate"/>
      </w:r>
      <w:r>
        <w:rPr>
          <w:rStyle w:val="IndexLink"/>
          <w:rFonts w:ascii="SimSun" w:hAnsi="SimSun"/>
          <w:b/>
          <w:sz w:val="24"/>
          <w:szCs w:val="24"/>
          <w:rPrChange w:id="76" w:author="alling" w:date="2017-03-26T20:24:00Z">
            <w:rPr>
              <w:rStyle w:val="IndexLink"/>
              <w:rFonts w:ascii="SimSun" w:hAnsi="SimSun"/>
              <w:b/>
              <w:sz w:val="24"/>
              <w:szCs w:val="24"/>
            </w:rPr>
          </w:rPrChange>
        </w:rPr>
        <w:t>1.3.2</w:t>
      </w:r>
      <w:r>
        <w:rPr>
          <w:rStyle w:val="IndexLink"/>
          <w:rFonts w:ascii="SimSun" w:hAnsi="SimSun"/>
          <w:sz w:val="24"/>
          <w:szCs w:val="24"/>
          <w:rPrChange w:id="77" w:author="alling" w:date="2017-03-26T20:24:00Z">
            <w:rPr>
              <w:rStyle w:val="IndexLink"/>
              <w:rFonts w:ascii="SimSun" w:hAnsi="SimSun"/>
              <w:sz w:val="24"/>
              <w:szCs w:val="24"/>
            </w:rPr>
          </w:rPrChange>
        </w:rPr>
        <w:t xml:space="preserve"> </w:t>
      </w:r>
      <w:r>
        <w:rPr>
          <w:rStyle w:val="IndexLink"/>
          <w:rFonts w:ascii="SimSun" w:hAnsi="SimSun"/>
          <w:sz w:val="24"/>
          <w:szCs w:val="24"/>
          <w:rPrChange w:id="78" w:author="alling" w:date="2017-03-26T20:24:00Z">
            <w:rPr>
              <w:rStyle w:val="IndexLink"/>
              <w:rFonts w:ascii="SimSun" w:hAnsi="SimSun"/>
              <w:sz w:val="24"/>
              <w:szCs w:val="24"/>
            </w:rPr>
          </w:rPrChange>
        </w:rPr>
        <w:t>研究内容与取得的成果</w:t>
      </w:r>
      <w:r>
        <w:rPr>
          <w:rStyle w:val="IndexLink"/>
          <w:rFonts w:ascii="SimSun" w:hAnsi="SimSun"/>
          <w:sz w:val="24"/>
          <w:szCs w:val="24"/>
          <w:rPrChange w:id="79" w:author="alling" w:date="2017-03-26T20:24:00Z">
            <w:rPr>
              <w:rStyle w:val="IndexLink"/>
              <w:rFonts w:ascii="SimSun" w:hAnsi="SimSun"/>
              <w:sz w:val="24"/>
              <w:szCs w:val="24"/>
            </w:rPr>
          </w:rPrChange>
        </w:rPr>
        <w:tab/>
      </w:r>
      <w:r>
        <w:rPr>
          <w:rStyle w:val="IndexLink"/>
          <w:rFonts w:ascii="SimSun" w:hAnsi="SimSun"/>
          <w:sz w:val="24"/>
          <w:szCs w:val="24"/>
          <w:rPrChange w:id="80" w:author="alling" w:date="2017-03-26T20:24:00Z">
            <w:rPr>
              <w:rStyle w:val="IndexLink"/>
              <w:rFonts w:ascii="SimSun" w:hAnsi="SimSun"/>
              <w:sz w:val="24"/>
              <w:szCs w:val="24"/>
            </w:rPr>
          </w:rPrChange>
        </w:rPr>
        <w:t>3</w:t>
      </w:r>
      <w:r>
        <w:fldChar w:fldCharType="end"/>
      </w:r>
    </w:p>
    <w:p w14:paraId="3ECFE160" w14:textId="77777777" w:rsidR="00000000" w:rsidRDefault="00EC4492">
      <w:pPr>
        <w:pStyle w:val="TOC3"/>
        <w:tabs>
          <w:tab w:val="right" w:leader="dot" w:pos="9061"/>
        </w:tabs>
        <w:ind w:left="840"/>
      </w:pPr>
      <w:r>
        <w:fldChar w:fldCharType="begin"/>
      </w:r>
      <w:r>
        <w:instrText xml:space="preserve"> HYPERLINK  \l "_To</w:instrText>
      </w:r>
      <w:r>
        <w:instrText>c471381658"</w:instrText>
      </w:r>
      <w:r>
        <w:fldChar w:fldCharType="separate"/>
      </w:r>
      <w:r>
        <w:rPr>
          <w:rStyle w:val="IndexLink"/>
          <w:rFonts w:ascii="SimSun" w:hAnsi="SimSun"/>
          <w:b/>
          <w:sz w:val="24"/>
          <w:szCs w:val="24"/>
          <w:rPrChange w:id="81" w:author="alling" w:date="2017-03-26T20:24:00Z">
            <w:rPr>
              <w:rStyle w:val="IndexLink"/>
              <w:rFonts w:ascii="SimSun" w:hAnsi="SimSun"/>
              <w:b/>
              <w:sz w:val="24"/>
              <w:szCs w:val="24"/>
            </w:rPr>
          </w:rPrChange>
        </w:rPr>
        <w:t>1.3.3</w:t>
      </w:r>
      <w:r>
        <w:rPr>
          <w:rStyle w:val="IndexLink"/>
          <w:rFonts w:ascii="SimSun" w:hAnsi="SimSun"/>
          <w:sz w:val="24"/>
          <w:szCs w:val="24"/>
          <w:rPrChange w:id="82" w:author="alling" w:date="2017-03-26T20:24:00Z">
            <w:rPr>
              <w:rStyle w:val="IndexLink"/>
              <w:rFonts w:ascii="SimSun" w:hAnsi="SimSun"/>
              <w:sz w:val="24"/>
              <w:szCs w:val="24"/>
            </w:rPr>
          </w:rPrChange>
        </w:rPr>
        <w:t xml:space="preserve"> </w:t>
      </w:r>
      <w:r>
        <w:rPr>
          <w:rStyle w:val="IndexLink"/>
          <w:rFonts w:ascii="SimSun" w:hAnsi="SimSun"/>
          <w:sz w:val="24"/>
          <w:szCs w:val="24"/>
          <w:rPrChange w:id="83" w:author="alling" w:date="2017-03-26T20:24:00Z">
            <w:rPr>
              <w:rStyle w:val="IndexLink"/>
              <w:rFonts w:ascii="SimSun" w:hAnsi="SimSun"/>
              <w:sz w:val="24"/>
              <w:szCs w:val="24"/>
            </w:rPr>
          </w:rPrChange>
        </w:rPr>
        <w:t>创新点</w:t>
      </w:r>
      <w:r>
        <w:rPr>
          <w:rStyle w:val="IndexLink"/>
          <w:rFonts w:ascii="SimSun" w:hAnsi="SimSun"/>
          <w:sz w:val="24"/>
          <w:szCs w:val="24"/>
          <w:rPrChange w:id="84" w:author="alling" w:date="2017-03-26T20:24:00Z">
            <w:rPr>
              <w:rStyle w:val="IndexLink"/>
              <w:rFonts w:ascii="SimSun" w:hAnsi="SimSun"/>
              <w:sz w:val="24"/>
              <w:szCs w:val="24"/>
            </w:rPr>
          </w:rPrChange>
        </w:rPr>
        <w:tab/>
      </w:r>
      <w:r>
        <w:rPr>
          <w:rStyle w:val="IndexLink"/>
          <w:rFonts w:ascii="SimSun" w:hAnsi="SimSun"/>
          <w:sz w:val="24"/>
          <w:szCs w:val="24"/>
          <w:rPrChange w:id="85" w:author="alling" w:date="2017-03-26T20:24:00Z">
            <w:rPr>
              <w:rStyle w:val="IndexLink"/>
              <w:rFonts w:ascii="SimSun" w:hAnsi="SimSun"/>
              <w:sz w:val="24"/>
              <w:szCs w:val="24"/>
            </w:rPr>
          </w:rPrChange>
        </w:rPr>
        <w:t>3</w:t>
      </w:r>
      <w:r>
        <w:fldChar w:fldCharType="end"/>
      </w:r>
    </w:p>
    <w:p w14:paraId="4805FCDC" w14:textId="77777777" w:rsidR="00000000" w:rsidRDefault="00EC4492">
      <w:pPr>
        <w:pStyle w:val="TOC3"/>
        <w:tabs>
          <w:tab w:val="right" w:leader="dot" w:pos="9061"/>
        </w:tabs>
      </w:pPr>
      <w:r>
        <w:fldChar w:fldCharType="begin"/>
      </w:r>
      <w:r>
        <w:instrText xml:space="preserve"> HYPERLINK  \l "_Toc471381659"</w:instrText>
      </w:r>
      <w:r>
        <w:fldChar w:fldCharType="separate"/>
      </w:r>
      <w:r>
        <w:rPr>
          <w:rStyle w:val="IndexLink"/>
          <w:rFonts w:ascii="SimSun" w:hAnsi="SimSun"/>
          <w:b/>
          <w:sz w:val="24"/>
          <w:szCs w:val="24"/>
          <w:rPrChange w:id="86" w:author="alling" w:date="2017-03-26T20:24:00Z">
            <w:rPr>
              <w:rStyle w:val="IndexLink"/>
              <w:rFonts w:ascii="SimSun" w:hAnsi="SimSun"/>
              <w:b/>
              <w:sz w:val="24"/>
              <w:szCs w:val="24"/>
            </w:rPr>
          </w:rPrChange>
        </w:rPr>
        <w:t>1.4</w:t>
      </w:r>
      <w:r>
        <w:rPr>
          <w:rStyle w:val="IndexLink"/>
          <w:rFonts w:ascii="SimSun" w:hAnsi="SimSun"/>
          <w:sz w:val="24"/>
          <w:szCs w:val="24"/>
          <w:rPrChange w:id="87" w:author="alling" w:date="2017-03-26T20:24:00Z">
            <w:rPr>
              <w:rStyle w:val="IndexLink"/>
              <w:rFonts w:ascii="SimSun" w:hAnsi="SimSun"/>
              <w:sz w:val="24"/>
              <w:szCs w:val="24"/>
            </w:rPr>
          </w:rPrChange>
        </w:rPr>
        <w:t xml:space="preserve"> </w:t>
      </w:r>
      <w:r>
        <w:rPr>
          <w:rStyle w:val="IndexLink"/>
          <w:rFonts w:ascii="SimSun" w:hAnsi="SimSun"/>
          <w:sz w:val="24"/>
          <w:szCs w:val="24"/>
          <w:rPrChange w:id="88" w:author="alling" w:date="2017-03-26T20:24:00Z">
            <w:rPr>
              <w:rStyle w:val="IndexLink"/>
              <w:rFonts w:ascii="SimSun" w:hAnsi="SimSun"/>
              <w:sz w:val="24"/>
              <w:szCs w:val="24"/>
            </w:rPr>
          </w:rPrChange>
        </w:rPr>
        <w:t>论文结构</w:t>
      </w:r>
      <w:r>
        <w:rPr>
          <w:rStyle w:val="IndexLink"/>
          <w:rFonts w:ascii="SimSun" w:hAnsi="SimSun"/>
          <w:sz w:val="24"/>
          <w:szCs w:val="24"/>
          <w:rPrChange w:id="89" w:author="alling" w:date="2017-03-26T20:24:00Z">
            <w:rPr>
              <w:rStyle w:val="IndexLink"/>
              <w:rFonts w:ascii="SimSun" w:hAnsi="SimSun"/>
              <w:sz w:val="24"/>
              <w:szCs w:val="24"/>
            </w:rPr>
          </w:rPrChange>
        </w:rPr>
        <w:tab/>
        <w:t>4</w:t>
      </w:r>
      <w:r>
        <w:fldChar w:fldCharType="end"/>
      </w:r>
    </w:p>
    <w:p w14:paraId="28C26DB9" w14:textId="77777777" w:rsidR="00000000" w:rsidRDefault="00EC4492">
      <w:pPr>
        <w:pStyle w:val="TOC3"/>
        <w:tabs>
          <w:tab w:val="right" w:leader="dot" w:pos="9061"/>
        </w:tabs>
      </w:pPr>
      <w:r>
        <w:fldChar w:fldCharType="begin"/>
      </w:r>
      <w:r>
        <w:instrText xml:space="preserve"> HYPERLINK  \l "_Toc471381660"</w:instrText>
      </w:r>
      <w:r>
        <w:fldChar w:fldCharType="separate"/>
      </w:r>
      <w:r>
        <w:rPr>
          <w:rStyle w:val="IndexLink"/>
          <w:rFonts w:ascii="SimSun" w:hAnsi="SimSun"/>
          <w:b/>
          <w:sz w:val="24"/>
          <w:szCs w:val="24"/>
          <w:rPrChange w:id="90" w:author="alling" w:date="2017-03-26T20:24:00Z">
            <w:rPr>
              <w:rStyle w:val="IndexLink"/>
              <w:rFonts w:ascii="SimSun" w:hAnsi="SimSun"/>
              <w:b/>
              <w:sz w:val="24"/>
              <w:szCs w:val="24"/>
            </w:rPr>
          </w:rPrChange>
        </w:rPr>
        <w:t>1.5</w:t>
      </w:r>
      <w:r>
        <w:rPr>
          <w:rStyle w:val="IndexLink"/>
          <w:rFonts w:ascii="SimSun" w:hAnsi="SimSun"/>
          <w:sz w:val="24"/>
          <w:szCs w:val="24"/>
          <w:rPrChange w:id="91" w:author="alling" w:date="2017-03-26T20:24:00Z">
            <w:rPr>
              <w:rStyle w:val="IndexLink"/>
              <w:rFonts w:ascii="SimSun" w:hAnsi="SimSun"/>
              <w:sz w:val="24"/>
              <w:szCs w:val="24"/>
            </w:rPr>
          </w:rPrChange>
        </w:rPr>
        <w:t xml:space="preserve"> </w:t>
      </w:r>
      <w:r>
        <w:rPr>
          <w:rStyle w:val="IndexLink"/>
          <w:rFonts w:ascii="SimSun" w:hAnsi="SimSun"/>
          <w:sz w:val="24"/>
          <w:szCs w:val="24"/>
          <w:rPrChange w:id="92" w:author="alling" w:date="2017-03-26T20:24:00Z">
            <w:rPr>
              <w:rStyle w:val="IndexLink"/>
              <w:rFonts w:ascii="SimSun" w:hAnsi="SimSun"/>
              <w:sz w:val="24"/>
              <w:szCs w:val="24"/>
            </w:rPr>
          </w:rPrChange>
        </w:rPr>
        <w:t>本章小结</w:t>
      </w:r>
      <w:r>
        <w:rPr>
          <w:rStyle w:val="IndexLink"/>
          <w:rFonts w:ascii="SimSun" w:hAnsi="SimSun"/>
          <w:sz w:val="24"/>
          <w:szCs w:val="24"/>
          <w:rPrChange w:id="93" w:author="alling" w:date="2017-03-26T20:24:00Z">
            <w:rPr>
              <w:rStyle w:val="IndexLink"/>
              <w:rFonts w:ascii="SimSun" w:hAnsi="SimSun"/>
              <w:sz w:val="24"/>
              <w:szCs w:val="24"/>
            </w:rPr>
          </w:rPrChange>
        </w:rPr>
        <w:tab/>
        <w:t>4</w:t>
      </w:r>
      <w:r>
        <w:fldChar w:fldCharType="end"/>
      </w:r>
    </w:p>
    <w:p w14:paraId="45F817F7" w14:textId="77777777" w:rsidR="00000000" w:rsidRDefault="00EC4492">
      <w:pPr>
        <w:pStyle w:val="TOC1"/>
      </w:pPr>
      <w:hyperlink w:anchor="_Toc471381661" w:history="1">
        <w:r>
          <w:rPr>
            <w:rStyle w:val="IndexLink"/>
            <w:b w:val="0"/>
          </w:rPr>
          <w:t xml:space="preserve">2 </w:t>
        </w:r>
        <w:r>
          <w:rPr>
            <w:rStyle w:val="IndexLink"/>
            <w:b w:val="0"/>
            <w:bCs/>
          </w:rPr>
          <w:t>嵌入式</w:t>
        </w:r>
        <w:r>
          <w:rPr>
            <w:rStyle w:val="IndexLink"/>
            <w:b w:val="0"/>
            <w:bCs/>
          </w:rPr>
          <w:t>Linux</w:t>
        </w:r>
        <w:r>
          <w:rPr>
            <w:rStyle w:val="IndexLink"/>
            <w:b w:val="0"/>
            <w:bCs/>
          </w:rPr>
          <w:t>系统电源管理技术分析</w:t>
        </w:r>
        <w:r>
          <w:rPr>
            <w:rStyle w:val="IndexLink"/>
          </w:rPr>
          <w:tab/>
          <w:t>5</w:t>
        </w:r>
      </w:hyperlink>
    </w:p>
    <w:p w14:paraId="59BC3CB0" w14:textId="77777777" w:rsidR="00000000" w:rsidRDefault="00EC4492">
      <w:pPr>
        <w:pStyle w:val="TOC3"/>
        <w:tabs>
          <w:tab w:val="right" w:leader="dot" w:pos="9061"/>
        </w:tabs>
      </w:pPr>
      <w:r>
        <w:fldChar w:fldCharType="begin"/>
      </w:r>
      <w:r>
        <w:instrText xml:space="preserve"> HYPERLINK  \l "_Toc471381662"</w:instrText>
      </w:r>
      <w:r>
        <w:fldChar w:fldCharType="separate"/>
      </w:r>
      <w:r>
        <w:rPr>
          <w:rStyle w:val="IndexLink"/>
          <w:rFonts w:ascii="SimSun" w:hAnsi="SimSun"/>
          <w:b/>
          <w:sz w:val="24"/>
          <w:szCs w:val="24"/>
          <w:rPrChange w:id="94" w:author="alling" w:date="2017-03-26T20:28:00Z">
            <w:rPr>
              <w:rStyle w:val="IndexLink"/>
              <w:rFonts w:ascii="SimSun" w:hAnsi="SimSun"/>
              <w:b/>
              <w:sz w:val="24"/>
              <w:szCs w:val="24"/>
            </w:rPr>
          </w:rPrChange>
        </w:rPr>
        <w:t>2.1</w:t>
      </w:r>
      <w:r>
        <w:rPr>
          <w:rStyle w:val="IndexLink"/>
          <w:rFonts w:ascii="SimSun" w:hAnsi="SimSun"/>
          <w:sz w:val="24"/>
          <w:szCs w:val="24"/>
          <w:rPrChange w:id="95" w:author="alling" w:date="2017-03-26T20:28:00Z">
            <w:rPr>
              <w:rStyle w:val="IndexLink"/>
              <w:rFonts w:ascii="SimSun" w:hAnsi="SimSun"/>
              <w:sz w:val="24"/>
              <w:szCs w:val="24"/>
            </w:rPr>
          </w:rPrChange>
        </w:rPr>
        <w:t xml:space="preserve"> </w:t>
      </w:r>
      <w:r>
        <w:rPr>
          <w:rStyle w:val="IndexLink"/>
          <w:rFonts w:ascii="SimSun" w:hAnsi="SimSun"/>
          <w:sz w:val="24"/>
          <w:szCs w:val="24"/>
          <w:rPrChange w:id="96" w:author="alling" w:date="2017-03-26T20:28:00Z">
            <w:rPr>
              <w:rStyle w:val="IndexLink"/>
              <w:rFonts w:ascii="SimSun" w:hAnsi="SimSun"/>
              <w:sz w:val="24"/>
              <w:szCs w:val="24"/>
            </w:rPr>
          </w:rPrChange>
        </w:rPr>
        <w:t>嵌入式</w:t>
      </w:r>
      <w:r>
        <w:rPr>
          <w:rStyle w:val="IndexLink"/>
          <w:rFonts w:ascii="SimSun" w:hAnsi="SimSun"/>
          <w:sz w:val="24"/>
          <w:szCs w:val="24"/>
          <w:rPrChange w:id="97" w:author="alling" w:date="2017-03-26T20:28:00Z">
            <w:rPr>
              <w:rStyle w:val="IndexLink"/>
              <w:rFonts w:ascii="SimSun" w:hAnsi="SimSun"/>
              <w:sz w:val="24"/>
              <w:szCs w:val="24"/>
            </w:rPr>
          </w:rPrChange>
        </w:rPr>
        <w:t>Linux</w:t>
      </w:r>
      <w:r>
        <w:rPr>
          <w:rStyle w:val="IndexLink"/>
          <w:rFonts w:ascii="SimSun" w:hAnsi="SimSun"/>
          <w:sz w:val="24"/>
          <w:szCs w:val="24"/>
          <w:rPrChange w:id="98" w:author="alling" w:date="2017-03-26T20:28:00Z">
            <w:rPr>
              <w:rStyle w:val="IndexLink"/>
              <w:rFonts w:ascii="SimSun" w:hAnsi="SimSun"/>
              <w:sz w:val="24"/>
              <w:szCs w:val="24"/>
            </w:rPr>
          </w:rPrChange>
        </w:rPr>
        <w:t>系统电源管理研究综述</w:t>
      </w:r>
      <w:r>
        <w:rPr>
          <w:rStyle w:val="IndexLink"/>
          <w:rFonts w:ascii="SimSun" w:hAnsi="SimSun"/>
          <w:sz w:val="24"/>
          <w:szCs w:val="24"/>
          <w:rPrChange w:id="99" w:author="alling" w:date="2017-03-26T20:28:00Z">
            <w:rPr>
              <w:rStyle w:val="IndexLink"/>
              <w:rFonts w:ascii="SimSun" w:hAnsi="SimSun"/>
              <w:sz w:val="24"/>
              <w:szCs w:val="24"/>
            </w:rPr>
          </w:rPrChange>
        </w:rPr>
        <w:tab/>
        <w:t>5</w:t>
      </w:r>
      <w:r>
        <w:fldChar w:fldCharType="end"/>
      </w:r>
    </w:p>
    <w:p w14:paraId="2571239A" w14:textId="77777777" w:rsidR="00000000" w:rsidRDefault="00EC4492">
      <w:pPr>
        <w:pStyle w:val="TOC3"/>
        <w:tabs>
          <w:tab w:val="right" w:leader="dot" w:pos="9061"/>
        </w:tabs>
        <w:ind w:left="840"/>
      </w:pPr>
      <w:r>
        <w:fldChar w:fldCharType="begin"/>
      </w:r>
      <w:r>
        <w:instrText xml:space="preserve"> HYPERLINK  \l "_Toc471</w:instrText>
      </w:r>
      <w:r>
        <w:instrText>381663"</w:instrText>
      </w:r>
      <w:r>
        <w:fldChar w:fldCharType="separate"/>
      </w:r>
      <w:r>
        <w:rPr>
          <w:rStyle w:val="IndexLink"/>
          <w:rFonts w:ascii="SimSun" w:hAnsi="SimSun"/>
          <w:b/>
          <w:sz w:val="24"/>
          <w:szCs w:val="24"/>
        </w:rPr>
        <w:t>2.1.1</w:t>
      </w:r>
      <w:r>
        <w:rPr>
          <w:rStyle w:val="IndexLink"/>
          <w:rFonts w:ascii="SimSun" w:hAnsi="SimSun"/>
          <w:sz w:val="24"/>
          <w:szCs w:val="24"/>
          <w:rPrChange w:id="100" w:author="alling" w:date="2017-03-26T20:28:00Z">
            <w:rPr>
              <w:rStyle w:val="IndexLink"/>
              <w:rFonts w:ascii="SimSun" w:hAnsi="SimSun"/>
              <w:sz w:val="24"/>
              <w:szCs w:val="24"/>
            </w:rPr>
          </w:rPrChange>
        </w:rPr>
        <w:t xml:space="preserve"> </w:t>
      </w:r>
      <w:r>
        <w:rPr>
          <w:rStyle w:val="IndexLink"/>
          <w:rFonts w:ascii="SimSun" w:hAnsi="SimSun"/>
          <w:sz w:val="24"/>
          <w:szCs w:val="24"/>
          <w:rPrChange w:id="101" w:author="alling" w:date="2017-03-26T20:28:00Z">
            <w:rPr>
              <w:rStyle w:val="IndexLink"/>
              <w:rFonts w:ascii="SimSun" w:hAnsi="SimSun"/>
              <w:sz w:val="24"/>
              <w:szCs w:val="24"/>
            </w:rPr>
          </w:rPrChange>
        </w:rPr>
        <w:t>电源管理架构</w:t>
      </w:r>
      <w:r>
        <w:rPr>
          <w:rStyle w:val="IndexLink"/>
          <w:rFonts w:ascii="SimSun" w:hAnsi="SimSun"/>
          <w:sz w:val="24"/>
          <w:szCs w:val="24"/>
          <w:rPrChange w:id="102" w:author="alling" w:date="2017-03-26T20:28:00Z">
            <w:rPr>
              <w:rStyle w:val="IndexLink"/>
              <w:rFonts w:ascii="SimSun" w:hAnsi="SimSun"/>
              <w:sz w:val="24"/>
              <w:szCs w:val="24"/>
            </w:rPr>
          </w:rPrChange>
        </w:rPr>
        <w:tab/>
      </w:r>
      <w:r>
        <w:rPr>
          <w:rStyle w:val="IndexLink"/>
          <w:rFonts w:ascii="SimSun" w:hAnsi="SimSun"/>
          <w:sz w:val="24"/>
          <w:szCs w:val="24"/>
          <w:rPrChange w:id="103" w:author="alling" w:date="2017-03-26T20:28:00Z">
            <w:rPr>
              <w:rStyle w:val="IndexLink"/>
              <w:rFonts w:ascii="SimSun" w:hAnsi="SimSun"/>
              <w:sz w:val="24"/>
              <w:szCs w:val="24"/>
            </w:rPr>
          </w:rPrChange>
        </w:rPr>
        <w:t>5</w:t>
      </w:r>
      <w:r>
        <w:fldChar w:fldCharType="end"/>
      </w:r>
    </w:p>
    <w:p w14:paraId="006F817F" w14:textId="77777777" w:rsidR="00000000" w:rsidRDefault="00EC4492">
      <w:pPr>
        <w:pStyle w:val="TOC3"/>
        <w:tabs>
          <w:tab w:val="right" w:leader="dot" w:pos="9061"/>
        </w:tabs>
        <w:ind w:left="840"/>
      </w:pPr>
      <w:r>
        <w:fldChar w:fldCharType="begin"/>
      </w:r>
      <w:r>
        <w:instrText xml:space="preserve"> HYPERLINK  \l "_Toc471381664"</w:instrText>
      </w:r>
      <w:r>
        <w:fldChar w:fldCharType="separate"/>
      </w:r>
      <w:r>
        <w:rPr>
          <w:rStyle w:val="IndexLink"/>
          <w:rFonts w:ascii="SimSun" w:hAnsi="SimSun"/>
          <w:b/>
          <w:sz w:val="24"/>
          <w:szCs w:val="24"/>
          <w:rPrChange w:id="104" w:author="alling" w:date="2017-03-26T20:28:00Z">
            <w:rPr>
              <w:rStyle w:val="IndexLink"/>
              <w:rFonts w:ascii="SimSun" w:hAnsi="SimSun"/>
              <w:b/>
              <w:sz w:val="24"/>
              <w:szCs w:val="24"/>
            </w:rPr>
          </w:rPrChange>
        </w:rPr>
        <w:t>2.1.2</w:t>
      </w:r>
      <w:r>
        <w:rPr>
          <w:rStyle w:val="IndexLink"/>
          <w:rFonts w:ascii="SimSun" w:hAnsi="SimSun"/>
          <w:sz w:val="24"/>
          <w:szCs w:val="24"/>
          <w:rPrChange w:id="105" w:author="alling" w:date="2017-03-26T20:28:00Z">
            <w:rPr>
              <w:rStyle w:val="IndexLink"/>
              <w:rFonts w:ascii="SimSun" w:hAnsi="SimSun"/>
              <w:sz w:val="24"/>
              <w:szCs w:val="24"/>
            </w:rPr>
          </w:rPrChange>
        </w:rPr>
        <w:t xml:space="preserve"> </w:t>
      </w:r>
      <w:r>
        <w:rPr>
          <w:rStyle w:val="IndexLink"/>
          <w:rFonts w:ascii="SimSun" w:hAnsi="SimSun"/>
          <w:sz w:val="24"/>
          <w:szCs w:val="24"/>
          <w:rPrChange w:id="106" w:author="alling" w:date="2017-03-26T20:28:00Z">
            <w:rPr>
              <w:rStyle w:val="IndexLink"/>
              <w:rFonts w:ascii="SimSun" w:hAnsi="SimSun"/>
              <w:sz w:val="24"/>
              <w:szCs w:val="24"/>
            </w:rPr>
          </w:rPrChange>
        </w:rPr>
        <w:t>静态电源管理</w:t>
      </w:r>
      <w:r>
        <w:rPr>
          <w:rStyle w:val="IndexLink"/>
          <w:rFonts w:ascii="SimSun" w:hAnsi="SimSun"/>
          <w:sz w:val="24"/>
          <w:szCs w:val="24"/>
          <w:rPrChange w:id="107" w:author="alling" w:date="2017-03-26T20:28:00Z">
            <w:rPr>
              <w:rStyle w:val="IndexLink"/>
              <w:rFonts w:ascii="SimSun" w:hAnsi="SimSun"/>
              <w:sz w:val="24"/>
              <w:szCs w:val="24"/>
            </w:rPr>
          </w:rPrChange>
        </w:rPr>
        <w:tab/>
      </w:r>
      <w:r>
        <w:rPr>
          <w:rStyle w:val="IndexLink"/>
          <w:rFonts w:ascii="SimSun" w:hAnsi="SimSun"/>
          <w:sz w:val="24"/>
          <w:szCs w:val="24"/>
          <w:rPrChange w:id="108" w:author="alling" w:date="2017-03-26T20:28:00Z">
            <w:rPr>
              <w:rStyle w:val="IndexLink"/>
              <w:rFonts w:ascii="SimSun" w:hAnsi="SimSun"/>
              <w:sz w:val="24"/>
              <w:szCs w:val="24"/>
            </w:rPr>
          </w:rPrChange>
        </w:rPr>
        <w:t>7</w:t>
      </w:r>
      <w:r>
        <w:fldChar w:fldCharType="end"/>
      </w:r>
    </w:p>
    <w:p w14:paraId="50C7A19A" w14:textId="77777777" w:rsidR="00000000" w:rsidRDefault="00EC4492">
      <w:pPr>
        <w:pStyle w:val="TOC3"/>
        <w:tabs>
          <w:tab w:val="right" w:leader="dot" w:pos="9061"/>
        </w:tabs>
        <w:ind w:left="840"/>
      </w:pPr>
      <w:r>
        <w:fldChar w:fldCharType="begin"/>
      </w:r>
      <w:r>
        <w:instrText xml:space="preserve"> HYPERLINK  \l "_Toc471381665"</w:instrText>
      </w:r>
      <w:r>
        <w:fldChar w:fldCharType="separate"/>
      </w:r>
      <w:r>
        <w:rPr>
          <w:rStyle w:val="IndexLink"/>
          <w:rFonts w:ascii="SimSun" w:hAnsi="SimSun"/>
          <w:b/>
          <w:sz w:val="24"/>
          <w:szCs w:val="24"/>
          <w:rPrChange w:id="109" w:author="alling" w:date="2017-03-26T20:28:00Z">
            <w:rPr>
              <w:rStyle w:val="IndexLink"/>
              <w:rFonts w:ascii="SimSun" w:hAnsi="SimSun"/>
              <w:b/>
              <w:sz w:val="24"/>
              <w:szCs w:val="24"/>
            </w:rPr>
          </w:rPrChange>
        </w:rPr>
        <w:t>2.1.3</w:t>
      </w:r>
      <w:r>
        <w:rPr>
          <w:rStyle w:val="IndexLink"/>
          <w:rFonts w:ascii="SimSun" w:hAnsi="SimSun"/>
          <w:sz w:val="24"/>
          <w:szCs w:val="24"/>
          <w:rPrChange w:id="110" w:author="alling" w:date="2017-03-26T20:28:00Z">
            <w:rPr>
              <w:rStyle w:val="IndexLink"/>
              <w:rFonts w:ascii="SimSun" w:hAnsi="SimSun"/>
              <w:sz w:val="24"/>
              <w:szCs w:val="24"/>
            </w:rPr>
          </w:rPrChange>
        </w:rPr>
        <w:t xml:space="preserve"> </w:t>
      </w:r>
      <w:r>
        <w:rPr>
          <w:rStyle w:val="IndexLink"/>
          <w:rFonts w:ascii="SimSun" w:hAnsi="SimSun"/>
          <w:sz w:val="24"/>
          <w:szCs w:val="24"/>
          <w:rPrChange w:id="111" w:author="alling" w:date="2017-03-26T20:28:00Z">
            <w:rPr>
              <w:rStyle w:val="IndexLink"/>
              <w:rFonts w:ascii="SimSun" w:hAnsi="SimSun"/>
              <w:sz w:val="24"/>
              <w:szCs w:val="24"/>
            </w:rPr>
          </w:rPrChange>
        </w:rPr>
        <w:t>动态电源管理</w:t>
      </w:r>
      <w:r>
        <w:rPr>
          <w:rStyle w:val="IndexLink"/>
          <w:rFonts w:ascii="SimSun" w:hAnsi="SimSun"/>
          <w:sz w:val="24"/>
          <w:szCs w:val="24"/>
          <w:rPrChange w:id="112" w:author="alling" w:date="2017-03-26T20:28:00Z">
            <w:rPr>
              <w:rStyle w:val="IndexLink"/>
              <w:rFonts w:ascii="SimSun" w:hAnsi="SimSun"/>
              <w:sz w:val="24"/>
              <w:szCs w:val="24"/>
            </w:rPr>
          </w:rPrChange>
        </w:rPr>
        <w:tab/>
      </w:r>
      <w:r>
        <w:rPr>
          <w:rStyle w:val="IndexLink"/>
          <w:rFonts w:ascii="SimSun" w:hAnsi="SimSun"/>
          <w:sz w:val="24"/>
          <w:szCs w:val="24"/>
          <w:rPrChange w:id="113" w:author="alling" w:date="2017-03-26T20:28:00Z">
            <w:rPr>
              <w:rStyle w:val="IndexLink"/>
              <w:rFonts w:ascii="SimSun" w:hAnsi="SimSun"/>
              <w:sz w:val="24"/>
              <w:szCs w:val="24"/>
            </w:rPr>
          </w:rPrChange>
        </w:rPr>
        <w:t>7</w:t>
      </w:r>
      <w:r>
        <w:fldChar w:fldCharType="end"/>
      </w:r>
    </w:p>
    <w:p w14:paraId="158F8131" w14:textId="77777777" w:rsidR="00000000" w:rsidRDefault="00EC4492">
      <w:pPr>
        <w:pStyle w:val="TOC3"/>
        <w:tabs>
          <w:tab w:val="right" w:leader="dot" w:pos="9061"/>
        </w:tabs>
      </w:pPr>
      <w:r>
        <w:fldChar w:fldCharType="begin"/>
      </w:r>
      <w:r>
        <w:instrText xml:space="preserve"> HYPERLINK  \l "_Toc471381666"</w:instrText>
      </w:r>
      <w:r>
        <w:fldChar w:fldCharType="separate"/>
      </w:r>
      <w:r>
        <w:rPr>
          <w:rStyle w:val="IndexLink"/>
          <w:rFonts w:ascii="SimSun" w:hAnsi="SimSun"/>
          <w:b/>
          <w:sz w:val="24"/>
          <w:szCs w:val="24"/>
          <w:rPrChange w:id="114" w:author="alling" w:date="2017-03-26T20:28:00Z">
            <w:rPr>
              <w:rStyle w:val="IndexLink"/>
              <w:rFonts w:ascii="SimSun" w:hAnsi="SimSun"/>
              <w:b/>
              <w:sz w:val="24"/>
              <w:szCs w:val="24"/>
            </w:rPr>
          </w:rPrChange>
        </w:rPr>
        <w:t>2.2</w:t>
      </w:r>
      <w:r>
        <w:rPr>
          <w:rStyle w:val="IndexLink"/>
          <w:rFonts w:ascii="SimSun" w:hAnsi="SimSun"/>
          <w:sz w:val="24"/>
          <w:szCs w:val="24"/>
          <w:rPrChange w:id="115" w:author="alling" w:date="2017-03-26T20:28:00Z">
            <w:rPr>
              <w:rStyle w:val="IndexLink"/>
              <w:rFonts w:ascii="SimSun" w:hAnsi="SimSun"/>
              <w:sz w:val="24"/>
              <w:szCs w:val="24"/>
            </w:rPr>
          </w:rPrChange>
        </w:rPr>
        <w:t xml:space="preserve"> </w:t>
      </w:r>
      <w:r>
        <w:rPr>
          <w:rStyle w:val="IndexLink"/>
          <w:rFonts w:ascii="SimSun" w:hAnsi="SimSun"/>
          <w:sz w:val="24"/>
          <w:szCs w:val="24"/>
          <w:rPrChange w:id="116" w:author="alling" w:date="2017-03-26T20:28:00Z">
            <w:rPr>
              <w:rStyle w:val="IndexLink"/>
              <w:rFonts w:ascii="SimSun" w:hAnsi="SimSun"/>
              <w:sz w:val="24"/>
              <w:szCs w:val="24"/>
            </w:rPr>
          </w:rPrChange>
        </w:rPr>
        <w:t>嵌入式</w:t>
      </w:r>
      <w:r>
        <w:rPr>
          <w:rStyle w:val="IndexLink"/>
          <w:rFonts w:ascii="SimSun" w:hAnsi="SimSun"/>
          <w:sz w:val="24"/>
          <w:szCs w:val="24"/>
          <w:rPrChange w:id="117" w:author="alling" w:date="2017-03-26T20:28:00Z">
            <w:rPr>
              <w:rStyle w:val="IndexLink"/>
              <w:rFonts w:ascii="SimSun" w:hAnsi="SimSun"/>
              <w:sz w:val="24"/>
              <w:szCs w:val="24"/>
            </w:rPr>
          </w:rPrChange>
        </w:rPr>
        <w:t>Linux</w:t>
      </w:r>
      <w:r>
        <w:rPr>
          <w:rStyle w:val="IndexLink"/>
          <w:rFonts w:ascii="SimSun" w:hAnsi="SimSun"/>
          <w:sz w:val="24"/>
          <w:szCs w:val="24"/>
          <w:rPrChange w:id="118" w:author="alling" w:date="2017-03-26T20:28:00Z">
            <w:rPr>
              <w:rStyle w:val="IndexLink"/>
              <w:rFonts w:ascii="SimSun" w:hAnsi="SimSun"/>
              <w:sz w:val="24"/>
              <w:szCs w:val="24"/>
            </w:rPr>
          </w:rPrChange>
        </w:rPr>
        <w:t>系统电源管理的需求和存在问题</w:t>
      </w:r>
      <w:r>
        <w:rPr>
          <w:rStyle w:val="IndexLink"/>
          <w:rFonts w:ascii="SimSun" w:hAnsi="SimSun"/>
          <w:sz w:val="24"/>
          <w:szCs w:val="24"/>
          <w:rPrChange w:id="119" w:author="alling" w:date="2017-03-26T20:28:00Z">
            <w:rPr>
              <w:rStyle w:val="IndexLink"/>
              <w:rFonts w:ascii="SimSun" w:hAnsi="SimSun"/>
              <w:sz w:val="24"/>
              <w:szCs w:val="24"/>
            </w:rPr>
          </w:rPrChange>
        </w:rPr>
        <w:tab/>
        <w:t>9</w:t>
      </w:r>
      <w:r>
        <w:fldChar w:fldCharType="end"/>
      </w:r>
    </w:p>
    <w:p w14:paraId="3D5BF77D" w14:textId="77777777" w:rsidR="00000000" w:rsidRDefault="00EC4492">
      <w:pPr>
        <w:pStyle w:val="TOC3"/>
        <w:tabs>
          <w:tab w:val="right" w:leader="dot" w:pos="9061"/>
        </w:tabs>
        <w:ind w:left="840"/>
      </w:pPr>
      <w:r>
        <w:fldChar w:fldCharType="begin"/>
      </w:r>
      <w:r>
        <w:instrText xml:space="preserve"> HYPERLINK  \l "_Toc471381667"</w:instrText>
      </w:r>
      <w:r>
        <w:fldChar w:fldCharType="separate"/>
      </w:r>
      <w:r>
        <w:rPr>
          <w:rStyle w:val="IndexLink"/>
          <w:rFonts w:ascii="SimSun" w:hAnsi="SimSun"/>
          <w:b/>
          <w:sz w:val="24"/>
          <w:szCs w:val="24"/>
          <w:rPrChange w:id="120" w:author="alling" w:date="2017-03-26T20:28:00Z">
            <w:rPr>
              <w:rStyle w:val="IndexLink"/>
              <w:rFonts w:ascii="SimSun" w:hAnsi="SimSun"/>
              <w:b/>
              <w:sz w:val="24"/>
              <w:szCs w:val="24"/>
            </w:rPr>
          </w:rPrChange>
        </w:rPr>
        <w:t>2.2.1</w:t>
      </w:r>
      <w:r>
        <w:rPr>
          <w:rStyle w:val="IndexLink"/>
          <w:rFonts w:ascii="SimSun" w:hAnsi="SimSun"/>
          <w:sz w:val="24"/>
          <w:szCs w:val="24"/>
          <w:rPrChange w:id="121" w:author="alling" w:date="2017-03-26T20:28:00Z">
            <w:rPr>
              <w:rStyle w:val="IndexLink"/>
              <w:rFonts w:ascii="SimSun" w:hAnsi="SimSun"/>
              <w:sz w:val="24"/>
              <w:szCs w:val="24"/>
            </w:rPr>
          </w:rPrChange>
        </w:rPr>
        <w:t xml:space="preserve"> </w:t>
      </w:r>
      <w:r>
        <w:rPr>
          <w:rStyle w:val="IndexLink"/>
          <w:rFonts w:ascii="SimSun" w:hAnsi="SimSun"/>
          <w:sz w:val="24"/>
          <w:szCs w:val="24"/>
          <w:rPrChange w:id="122" w:author="alling" w:date="2017-03-26T20:28:00Z">
            <w:rPr>
              <w:rStyle w:val="IndexLink"/>
              <w:rFonts w:ascii="SimSun" w:hAnsi="SimSun"/>
              <w:sz w:val="24"/>
              <w:szCs w:val="24"/>
            </w:rPr>
          </w:rPrChange>
        </w:rPr>
        <w:t>电源管理需求</w:t>
      </w:r>
      <w:r>
        <w:rPr>
          <w:rStyle w:val="IndexLink"/>
          <w:rFonts w:ascii="SimSun" w:hAnsi="SimSun"/>
          <w:sz w:val="24"/>
          <w:szCs w:val="24"/>
          <w:rPrChange w:id="123" w:author="alling" w:date="2017-03-26T20:28:00Z">
            <w:rPr>
              <w:rStyle w:val="IndexLink"/>
              <w:rFonts w:ascii="SimSun" w:hAnsi="SimSun"/>
              <w:sz w:val="24"/>
              <w:szCs w:val="24"/>
            </w:rPr>
          </w:rPrChange>
        </w:rPr>
        <w:tab/>
      </w:r>
      <w:r>
        <w:rPr>
          <w:rStyle w:val="IndexLink"/>
          <w:rFonts w:ascii="SimSun" w:hAnsi="SimSun"/>
          <w:sz w:val="24"/>
          <w:szCs w:val="24"/>
          <w:rPrChange w:id="124" w:author="alling" w:date="2017-03-26T20:28:00Z">
            <w:rPr>
              <w:rStyle w:val="IndexLink"/>
              <w:rFonts w:ascii="SimSun" w:hAnsi="SimSun"/>
              <w:sz w:val="24"/>
              <w:szCs w:val="24"/>
            </w:rPr>
          </w:rPrChange>
        </w:rPr>
        <w:t>9</w:t>
      </w:r>
      <w:r>
        <w:fldChar w:fldCharType="end"/>
      </w:r>
    </w:p>
    <w:p w14:paraId="0C324337" w14:textId="77777777" w:rsidR="00000000" w:rsidRDefault="00EC4492">
      <w:pPr>
        <w:pStyle w:val="TOC3"/>
        <w:tabs>
          <w:tab w:val="right" w:leader="dot" w:pos="9061"/>
        </w:tabs>
        <w:ind w:left="840"/>
      </w:pPr>
      <w:r>
        <w:fldChar w:fldCharType="begin"/>
      </w:r>
      <w:r>
        <w:instrText xml:space="preserve"> HYPERLINK  \l "_Toc</w:instrText>
      </w:r>
      <w:r>
        <w:instrText>471381668"</w:instrText>
      </w:r>
      <w:r>
        <w:fldChar w:fldCharType="separate"/>
      </w:r>
      <w:r>
        <w:rPr>
          <w:rStyle w:val="IndexLink"/>
          <w:rFonts w:ascii="SimSun" w:hAnsi="SimSun"/>
          <w:b/>
          <w:sz w:val="24"/>
          <w:szCs w:val="24"/>
        </w:rPr>
        <w:t>2.2.2</w:t>
      </w:r>
      <w:r>
        <w:rPr>
          <w:rStyle w:val="IndexLink"/>
          <w:rFonts w:ascii="SimSun" w:hAnsi="SimSun"/>
          <w:sz w:val="24"/>
          <w:szCs w:val="24"/>
          <w:rPrChange w:id="125" w:author="alling" w:date="2017-03-26T20:28:00Z">
            <w:rPr>
              <w:rStyle w:val="IndexLink"/>
              <w:rFonts w:ascii="SimSun" w:hAnsi="SimSun"/>
              <w:sz w:val="24"/>
              <w:szCs w:val="24"/>
            </w:rPr>
          </w:rPrChange>
        </w:rPr>
        <w:t xml:space="preserve"> </w:t>
      </w:r>
      <w:r>
        <w:rPr>
          <w:rStyle w:val="IndexLink"/>
          <w:rFonts w:ascii="SimSun" w:hAnsi="SimSun"/>
          <w:sz w:val="24"/>
          <w:szCs w:val="24"/>
          <w:rPrChange w:id="126" w:author="alling" w:date="2017-03-26T20:28:00Z">
            <w:rPr>
              <w:rStyle w:val="IndexLink"/>
              <w:rFonts w:ascii="SimSun" w:hAnsi="SimSun"/>
              <w:sz w:val="24"/>
              <w:szCs w:val="24"/>
            </w:rPr>
          </w:rPrChange>
        </w:rPr>
        <w:t>存在的问题</w:t>
      </w:r>
      <w:r>
        <w:rPr>
          <w:rStyle w:val="IndexLink"/>
          <w:rFonts w:ascii="SimSun" w:hAnsi="SimSun"/>
          <w:sz w:val="24"/>
          <w:szCs w:val="24"/>
          <w:rPrChange w:id="127" w:author="alling" w:date="2017-03-26T20:28:00Z">
            <w:rPr>
              <w:rStyle w:val="IndexLink"/>
              <w:rFonts w:ascii="SimSun" w:hAnsi="SimSun"/>
              <w:sz w:val="24"/>
              <w:szCs w:val="24"/>
            </w:rPr>
          </w:rPrChange>
        </w:rPr>
        <w:tab/>
      </w:r>
      <w:r>
        <w:rPr>
          <w:rStyle w:val="IndexLink"/>
          <w:rFonts w:ascii="SimSun" w:hAnsi="SimSun"/>
          <w:sz w:val="24"/>
          <w:szCs w:val="24"/>
          <w:rPrChange w:id="128" w:author="alling" w:date="2017-03-26T20:28:00Z">
            <w:rPr>
              <w:rStyle w:val="IndexLink"/>
              <w:rFonts w:ascii="SimSun" w:hAnsi="SimSun"/>
              <w:sz w:val="24"/>
              <w:szCs w:val="24"/>
            </w:rPr>
          </w:rPrChange>
        </w:rPr>
        <w:t>10</w:t>
      </w:r>
      <w:r>
        <w:fldChar w:fldCharType="end"/>
      </w:r>
    </w:p>
    <w:p w14:paraId="7F494F6C" w14:textId="77777777" w:rsidR="00000000" w:rsidRDefault="00EC4492">
      <w:pPr>
        <w:pStyle w:val="TOC3"/>
        <w:tabs>
          <w:tab w:val="right" w:leader="dot" w:pos="9061"/>
        </w:tabs>
      </w:pPr>
      <w:r>
        <w:fldChar w:fldCharType="begin"/>
      </w:r>
      <w:r>
        <w:instrText xml:space="preserve"> HYPERLINK  \l "_Toc471381669"</w:instrText>
      </w:r>
      <w:r>
        <w:fldChar w:fldCharType="separate"/>
      </w:r>
      <w:r>
        <w:rPr>
          <w:rStyle w:val="IndexLink"/>
          <w:rFonts w:ascii="SimSun" w:hAnsi="SimSun"/>
          <w:b/>
          <w:sz w:val="24"/>
          <w:szCs w:val="24"/>
          <w:rPrChange w:id="129" w:author="alling" w:date="2017-03-26T20:28:00Z">
            <w:rPr>
              <w:rStyle w:val="IndexLink"/>
              <w:rFonts w:ascii="SimSun" w:hAnsi="SimSun"/>
              <w:b/>
              <w:sz w:val="24"/>
              <w:szCs w:val="24"/>
            </w:rPr>
          </w:rPrChange>
        </w:rPr>
        <w:t>2.3</w:t>
      </w:r>
      <w:r>
        <w:rPr>
          <w:rStyle w:val="IndexLink"/>
          <w:rFonts w:ascii="SimSun" w:hAnsi="SimSun"/>
          <w:sz w:val="24"/>
          <w:szCs w:val="24"/>
          <w:rPrChange w:id="130" w:author="alling" w:date="2017-03-26T20:28:00Z">
            <w:rPr>
              <w:rStyle w:val="IndexLink"/>
              <w:rFonts w:ascii="SimSun" w:hAnsi="SimSun"/>
              <w:sz w:val="24"/>
              <w:szCs w:val="24"/>
            </w:rPr>
          </w:rPrChange>
        </w:rPr>
        <w:t xml:space="preserve"> </w:t>
      </w:r>
      <w:r>
        <w:rPr>
          <w:rStyle w:val="IndexLink"/>
          <w:rFonts w:ascii="SimSun" w:hAnsi="SimSun"/>
          <w:sz w:val="24"/>
          <w:szCs w:val="24"/>
          <w:rPrChange w:id="131" w:author="alling" w:date="2017-03-26T20:28:00Z">
            <w:rPr>
              <w:rStyle w:val="IndexLink"/>
              <w:rFonts w:ascii="SimSun" w:hAnsi="SimSun"/>
              <w:sz w:val="24"/>
              <w:szCs w:val="24"/>
            </w:rPr>
          </w:rPrChange>
        </w:rPr>
        <w:t>本文的研究路线</w:t>
      </w:r>
      <w:r>
        <w:rPr>
          <w:rStyle w:val="IndexLink"/>
          <w:rFonts w:ascii="SimSun" w:hAnsi="SimSun"/>
          <w:sz w:val="24"/>
          <w:szCs w:val="24"/>
          <w:rPrChange w:id="132" w:author="alling" w:date="2017-03-26T20:28:00Z">
            <w:rPr>
              <w:rStyle w:val="IndexLink"/>
              <w:rFonts w:ascii="SimSun" w:hAnsi="SimSun"/>
              <w:sz w:val="24"/>
              <w:szCs w:val="24"/>
            </w:rPr>
          </w:rPrChange>
        </w:rPr>
        <w:tab/>
        <w:t>12</w:t>
      </w:r>
      <w:r>
        <w:fldChar w:fldCharType="end"/>
      </w:r>
    </w:p>
    <w:p w14:paraId="3A78D626" w14:textId="77777777" w:rsidR="00000000" w:rsidRDefault="00EC4492">
      <w:pPr>
        <w:pStyle w:val="TOC3"/>
        <w:tabs>
          <w:tab w:val="right" w:leader="dot" w:pos="9061"/>
        </w:tabs>
        <w:ind w:left="840"/>
      </w:pPr>
      <w:r>
        <w:fldChar w:fldCharType="begin"/>
      </w:r>
      <w:r>
        <w:instrText xml:space="preserve"> HYPERLINK  \l "_Toc471381670"</w:instrText>
      </w:r>
      <w:r>
        <w:fldChar w:fldCharType="separate"/>
      </w:r>
      <w:r>
        <w:rPr>
          <w:rStyle w:val="IndexLink"/>
          <w:rFonts w:ascii="SimSun" w:hAnsi="SimSun"/>
          <w:b/>
          <w:sz w:val="24"/>
          <w:szCs w:val="24"/>
        </w:rPr>
        <w:t>2.3.1</w:t>
      </w:r>
      <w:r>
        <w:rPr>
          <w:rStyle w:val="IndexLink"/>
          <w:rFonts w:ascii="SimSun" w:hAnsi="SimSun"/>
          <w:sz w:val="24"/>
          <w:szCs w:val="24"/>
          <w:rPrChange w:id="133" w:author="alling" w:date="2017-03-26T20:28:00Z">
            <w:rPr>
              <w:rStyle w:val="IndexLink"/>
              <w:rFonts w:ascii="SimSun" w:hAnsi="SimSun"/>
              <w:sz w:val="24"/>
              <w:szCs w:val="24"/>
            </w:rPr>
          </w:rPrChange>
        </w:rPr>
        <w:t xml:space="preserve"> </w:t>
      </w:r>
      <w:r>
        <w:rPr>
          <w:rStyle w:val="IndexLink"/>
          <w:rFonts w:ascii="SimSun" w:hAnsi="SimSun"/>
          <w:sz w:val="24"/>
          <w:szCs w:val="24"/>
          <w:rPrChange w:id="134" w:author="alling" w:date="2017-03-26T20:28:00Z">
            <w:rPr>
              <w:rStyle w:val="IndexLink"/>
              <w:rFonts w:ascii="SimSun" w:hAnsi="SimSun"/>
              <w:sz w:val="24"/>
              <w:szCs w:val="24"/>
            </w:rPr>
          </w:rPrChange>
        </w:rPr>
        <w:t>有节能意识的调度器</w:t>
      </w:r>
      <w:r>
        <w:rPr>
          <w:rStyle w:val="IndexLink"/>
          <w:rFonts w:ascii="SimSun" w:hAnsi="SimSun"/>
          <w:sz w:val="24"/>
          <w:szCs w:val="24"/>
          <w:rPrChange w:id="135" w:author="alling" w:date="2017-03-26T20:28:00Z">
            <w:rPr>
              <w:rStyle w:val="IndexLink"/>
              <w:rFonts w:ascii="SimSun" w:hAnsi="SimSun"/>
              <w:sz w:val="24"/>
              <w:szCs w:val="24"/>
            </w:rPr>
          </w:rPrChange>
        </w:rPr>
        <w:tab/>
      </w:r>
      <w:r>
        <w:rPr>
          <w:rStyle w:val="IndexLink"/>
          <w:rFonts w:ascii="SimSun" w:hAnsi="SimSun"/>
          <w:sz w:val="24"/>
          <w:szCs w:val="24"/>
          <w:rPrChange w:id="136" w:author="alling" w:date="2017-03-26T20:28:00Z">
            <w:rPr>
              <w:rStyle w:val="IndexLink"/>
              <w:rFonts w:ascii="SimSun" w:hAnsi="SimSun"/>
              <w:sz w:val="24"/>
              <w:szCs w:val="24"/>
            </w:rPr>
          </w:rPrChange>
        </w:rPr>
        <w:t>12</w:t>
      </w:r>
      <w:r>
        <w:fldChar w:fldCharType="end"/>
      </w:r>
    </w:p>
    <w:p w14:paraId="48BC49A5" w14:textId="77777777" w:rsidR="00000000" w:rsidRDefault="00EC4492">
      <w:pPr>
        <w:pStyle w:val="TOC3"/>
        <w:tabs>
          <w:tab w:val="right" w:leader="dot" w:pos="9061"/>
        </w:tabs>
        <w:ind w:left="840"/>
      </w:pPr>
      <w:r>
        <w:fldChar w:fldCharType="begin"/>
      </w:r>
      <w:r>
        <w:instrText xml:space="preserve"> HYPERLINK  \l "_Toc471381671"</w:instrText>
      </w:r>
      <w:r>
        <w:fldChar w:fldCharType="separate"/>
      </w:r>
      <w:r>
        <w:rPr>
          <w:rStyle w:val="IndexLink"/>
          <w:rFonts w:ascii="SimSun" w:hAnsi="SimSun"/>
          <w:b/>
          <w:sz w:val="24"/>
          <w:szCs w:val="24"/>
          <w:rPrChange w:id="137" w:author="alling" w:date="2017-03-26T20:28:00Z">
            <w:rPr>
              <w:rStyle w:val="IndexLink"/>
              <w:rFonts w:ascii="SimSun" w:hAnsi="SimSun"/>
              <w:b/>
              <w:sz w:val="24"/>
              <w:szCs w:val="24"/>
            </w:rPr>
          </w:rPrChange>
        </w:rPr>
        <w:t>2.3.2</w:t>
      </w:r>
      <w:r>
        <w:rPr>
          <w:rStyle w:val="IndexLink"/>
          <w:rFonts w:ascii="SimSun" w:hAnsi="SimSun"/>
          <w:sz w:val="24"/>
          <w:szCs w:val="24"/>
          <w:rPrChange w:id="138" w:author="alling" w:date="2017-03-26T20:28:00Z">
            <w:rPr>
              <w:rStyle w:val="IndexLink"/>
              <w:rFonts w:ascii="SimSun" w:hAnsi="SimSun"/>
              <w:sz w:val="24"/>
              <w:szCs w:val="24"/>
            </w:rPr>
          </w:rPrChange>
        </w:rPr>
        <w:t xml:space="preserve"> </w:t>
      </w:r>
      <w:r>
        <w:rPr>
          <w:rStyle w:val="IndexLink"/>
          <w:rFonts w:ascii="SimSun" w:hAnsi="SimSun"/>
          <w:sz w:val="24"/>
          <w:szCs w:val="24"/>
          <w:rPrChange w:id="139" w:author="alling" w:date="2017-03-26T20:28:00Z">
            <w:rPr>
              <w:rStyle w:val="IndexLink"/>
              <w:rFonts w:ascii="SimSun" w:hAnsi="SimSun"/>
              <w:sz w:val="24"/>
              <w:szCs w:val="24"/>
            </w:rPr>
          </w:rPrChange>
        </w:rPr>
        <w:t>设备动态电源管理</w:t>
      </w:r>
      <w:r>
        <w:rPr>
          <w:rStyle w:val="IndexLink"/>
          <w:rFonts w:ascii="SimSun" w:hAnsi="SimSun"/>
          <w:sz w:val="24"/>
          <w:szCs w:val="24"/>
          <w:rPrChange w:id="140" w:author="alling" w:date="2017-03-26T20:28:00Z">
            <w:rPr>
              <w:rStyle w:val="IndexLink"/>
              <w:rFonts w:ascii="SimSun" w:hAnsi="SimSun"/>
              <w:sz w:val="24"/>
              <w:szCs w:val="24"/>
            </w:rPr>
          </w:rPrChange>
        </w:rPr>
        <w:tab/>
      </w:r>
      <w:r>
        <w:rPr>
          <w:rStyle w:val="IndexLink"/>
          <w:rFonts w:ascii="SimSun" w:hAnsi="SimSun"/>
          <w:sz w:val="24"/>
          <w:szCs w:val="24"/>
          <w:rPrChange w:id="141" w:author="alling" w:date="2017-03-26T20:28:00Z">
            <w:rPr>
              <w:rStyle w:val="IndexLink"/>
              <w:rFonts w:ascii="SimSun" w:hAnsi="SimSun"/>
              <w:sz w:val="24"/>
              <w:szCs w:val="24"/>
            </w:rPr>
          </w:rPrChange>
        </w:rPr>
        <w:t>12</w:t>
      </w:r>
      <w:r>
        <w:fldChar w:fldCharType="end"/>
      </w:r>
    </w:p>
    <w:p w14:paraId="7A62109C" w14:textId="77777777" w:rsidR="00000000" w:rsidRDefault="00EC4492">
      <w:pPr>
        <w:pStyle w:val="TOC3"/>
        <w:tabs>
          <w:tab w:val="right" w:leader="dot" w:pos="9061"/>
        </w:tabs>
      </w:pPr>
      <w:r>
        <w:fldChar w:fldCharType="begin"/>
      </w:r>
      <w:r>
        <w:instrText xml:space="preserve"> HYPERLINK  \l "_Toc471381672"</w:instrText>
      </w:r>
      <w:r>
        <w:fldChar w:fldCharType="separate"/>
      </w:r>
      <w:r>
        <w:rPr>
          <w:rStyle w:val="IndexLink"/>
          <w:rFonts w:ascii="SimSun" w:hAnsi="SimSun"/>
          <w:b/>
          <w:sz w:val="24"/>
          <w:szCs w:val="24"/>
          <w:rPrChange w:id="142" w:author="alling" w:date="2017-03-26T20:28:00Z">
            <w:rPr>
              <w:rStyle w:val="IndexLink"/>
              <w:rFonts w:ascii="SimSun" w:hAnsi="SimSun"/>
              <w:b/>
              <w:sz w:val="24"/>
              <w:szCs w:val="24"/>
            </w:rPr>
          </w:rPrChange>
        </w:rPr>
        <w:t>2.4</w:t>
      </w:r>
      <w:r>
        <w:rPr>
          <w:rStyle w:val="IndexLink"/>
          <w:rFonts w:ascii="SimSun" w:hAnsi="SimSun"/>
          <w:sz w:val="24"/>
          <w:szCs w:val="24"/>
          <w:rPrChange w:id="143" w:author="alling" w:date="2017-03-26T20:28:00Z">
            <w:rPr>
              <w:rStyle w:val="IndexLink"/>
              <w:rFonts w:ascii="SimSun" w:hAnsi="SimSun"/>
              <w:sz w:val="24"/>
              <w:szCs w:val="24"/>
            </w:rPr>
          </w:rPrChange>
        </w:rPr>
        <w:t xml:space="preserve"> </w:t>
      </w:r>
      <w:r>
        <w:rPr>
          <w:rStyle w:val="IndexLink"/>
          <w:rFonts w:ascii="SimSun" w:hAnsi="SimSun"/>
          <w:sz w:val="24"/>
          <w:szCs w:val="24"/>
          <w:rPrChange w:id="144" w:author="alling" w:date="2017-03-26T20:28:00Z">
            <w:rPr>
              <w:rStyle w:val="IndexLink"/>
              <w:rFonts w:ascii="SimSun" w:hAnsi="SimSun"/>
              <w:sz w:val="24"/>
              <w:szCs w:val="24"/>
            </w:rPr>
          </w:rPrChange>
        </w:rPr>
        <w:t>本章小结</w:t>
      </w:r>
      <w:r>
        <w:rPr>
          <w:rStyle w:val="IndexLink"/>
          <w:rFonts w:ascii="SimSun" w:hAnsi="SimSun"/>
          <w:sz w:val="24"/>
          <w:szCs w:val="24"/>
          <w:rPrChange w:id="145" w:author="alling" w:date="2017-03-26T20:28:00Z">
            <w:rPr>
              <w:rStyle w:val="IndexLink"/>
              <w:rFonts w:ascii="SimSun" w:hAnsi="SimSun"/>
              <w:sz w:val="24"/>
              <w:szCs w:val="24"/>
            </w:rPr>
          </w:rPrChange>
        </w:rPr>
        <w:tab/>
        <w:t>12</w:t>
      </w:r>
      <w:r>
        <w:fldChar w:fldCharType="end"/>
      </w:r>
    </w:p>
    <w:p w14:paraId="1F24306D" w14:textId="77777777" w:rsidR="00000000" w:rsidRDefault="00EC4492">
      <w:pPr>
        <w:pStyle w:val="TOC1"/>
      </w:pPr>
      <w:r>
        <w:fldChar w:fldCharType="begin"/>
      </w:r>
      <w:r>
        <w:instrText xml:space="preserve"> HYPERLINK  \l "_Toc4713816</w:instrText>
      </w:r>
      <w:r>
        <w:instrText>73"</w:instrText>
      </w:r>
      <w:r>
        <w:fldChar w:fldCharType="separate"/>
      </w:r>
      <w:r>
        <w:rPr>
          <w:rStyle w:val="IndexLink"/>
          <w:b w:val="0"/>
          <w:rPrChange w:id="146" w:author="alling" w:date="2017-03-26T20:30:00Z">
            <w:rPr>
              <w:rStyle w:val="IndexLink"/>
              <w:b w:val="0"/>
            </w:rPr>
          </w:rPrChange>
        </w:rPr>
        <w:t xml:space="preserve">3 </w:t>
      </w:r>
      <w:r>
        <w:rPr>
          <w:rStyle w:val="IndexLink"/>
          <w:b w:val="0"/>
          <w:rPrChange w:id="147" w:author="alling" w:date="2017-03-26T20:30:00Z">
            <w:rPr>
              <w:rStyle w:val="IndexLink"/>
              <w:b w:val="0"/>
            </w:rPr>
          </w:rPrChange>
        </w:rPr>
        <w:t>嵌入式</w:t>
      </w:r>
      <w:r>
        <w:rPr>
          <w:rStyle w:val="IndexLink"/>
          <w:b w:val="0"/>
          <w:rPrChange w:id="148" w:author="alling" w:date="2017-03-26T20:30:00Z">
            <w:rPr>
              <w:rStyle w:val="IndexLink"/>
              <w:b w:val="0"/>
            </w:rPr>
          </w:rPrChange>
        </w:rPr>
        <w:t>Linux</w:t>
      </w:r>
      <w:r>
        <w:rPr>
          <w:rStyle w:val="IndexLink"/>
          <w:b w:val="0"/>
          <w:rPrChange w:id="149" w:author="alling" w:date="2017-03-26T20:30:00Z">
            <w:rPr>
              <w:rStyle w:val="IndexLink"/>
              <w:b w:val="0"/>
            </w:rPr>
          </w:rPrChange>
        </w:rPr>
        <w:t>系统电源管理方法的改进</w:t>
      </w:r>
      <w:r>
        <w:rPr>
          <w:rStyle w:val="IndexLink"/>
        </w:rPr>
        <w:tab/>
      </w:r>
      <w:r>
        <w:rPr>
          <w:rStyle w:val="IndexLink"/>
          <w:rPrChange w:id="150" w:author="alling" w:date="2017-03-26T20:30:00Z">
            <w:rPr>
              <w:rStyle w:val="IndexLink"/>
            </w:rPr>
          </w:rPrChange>
        </w:rPr>
        <w:t>14</w:t>
      </w:r>
      <w:r>
        <w:fldChar w:fldCharType="end"/>
      </w:r>
    </w:p>
    <w:p w14:paraId="4A6293E6" w14:textId="77777777" w:rsidR="00000000" w:rsidRDefault="00EC4492">
      <w:pPr>
        <w:pStyle w:val="TOC3"/>
        <w:tabs>
          <w:tab w:val="right" w:leader="dot" w:pos="9061"/>
        </w:tabs>
      </w:pPr>
      <w:r>
        <w:fldChar w:fldCharType="begin"/>
      </w:r>
      <w:r>
        <w:instrText xml:space="preserve"> HYPERLINK  \l "_Toc471381674"</w:instrText>
      </w:r>
      <w:r>
        <w:fldChar w:fldCharType="separate"/>
      </w:r>
      <w:r>
        <w:rPr>
          <w:rStyle w:val="IndexLink"/>
          <w:rFonts w:ascii="SimSun" w:hAnsi="SimSun"/>
          <w:b/>
          <w:sz w:val="24"/>
          <w:szCs w:val="24"/>
          <w:rPrChange w:id="151" w:author="alling" w:date="2017-03-26T20:30:00Z">
            <w:rPr>
              <w:rStyle w:val="IndexLink"/>
              <w:rFonts w:ascii="SimSun" w:hAnsi="SimSun"/>
              <w:b/>
              <w:sz w:val="24"/>
              <w:szCs w:val="24"/>
            </w:rPr>
          </w:rPrChange>
        </w:rPr>
        <w:t>3.1</w:t>
      </w:r>
      <w:r>
        <w:rPr>
          <w:rStyle w:val="IndexLink"/>
          <w:rFonts w:ascii="SimSun" w:hAnsi="SimSun"/>
          <w:sz w:val="24"/>
          <w:szCs w:val="24"/>
          <w:rPrChange w:id="152" w:author="alling" w:date="2017-03-26T20:30:00Z">
            <w:rPr>
              <w:rStyle w:val="IndexLink"/>
              <w:rFonts w:ascii="SimSun" w:hAnsi="SimSun"/>
              <w:sz w:val="24"/>
              <w:szCs w:val="24"/>
            </w:rPr>
          </w:rPrChange>
        </w:rPr>
        <w:t xml:space="preserve"> </w:t>
      </w:r>
      <w:r>
        <w:rPr>
          <w:rStyle w:val="IndexLink"/>
          <w:rFonts w:ascii="SimSun" w:hAnsi="SimSun"/>
          <w:sz w:val="24"/>
          <w:szCs w:val="24"/>
          <w:rPrChange w:id="153" w:author="alling" w:date="2017-03-26T20:30:00Z">
            <w:rPr>
              <w:rStyle w:val="IndexLink"/>
              <w:rFonts w:ascii="SimSun" w:hAnsi="SimSun"/>
              <w:sz w:val="24"/>
              <w:szCs w:val="24"/>
            </w:rPr>
          </w:rPrChange>
        </w:rPr>
        <w:t>一种有节能意识的调度器设计</w:t>
      </w:r>
      <w:r>
        <w:rPr>
          <w:rStyle w:val="IndexLink"/>
          <w:rFonts w:ascii="SimSun" w:hAnsi="SimSun"/>
          <w:sz w:val="24"/>
          <w:szCs w:val="24"/>
          <w:rPrChange w:id="154" w:author="alling" w:date="2017-03-26T20:30:00Z">
            <w:rPr>
              <w:rStyle w:val="IndexLink"/>
              <w:rFonts w:ascii="SimSun" w:hAnsi="SimSun"/>
              <w:sz w:val="24"/>
              <w:szCs w:val="24"/>
            </w:rPr>
          </w:rPrChange>
        </w:rPr>
        <w:tab/>
        <w:t>14</w:t>
      </w:r>
      <w:r>
        <w:fldChar w:fldCharType="end"/>
      </w:r>
    </w:p>
    <w:p w14:paraId="42D0B147" w14:textId="77777777" w:rsidR="00000000" w:rsidRDefault="00EC4492">
      <w:pPr>
        <w:pStyle w:val="TOC3"/>
        <w:tabs>
          <w:tab w:val="right" w:leader="dot" w:pos="9061"/>
        </w:tabs>
        <w:ind w:left="840"/>
      </w:pPr>
      <w:r>
        <w:lastRenderedPageBreak/>
        <w:fldChar w:fldCharType="begin"/>
      </w:r>
      <w:r>
        <w:instrText xml:space="preserve"> HYPERLINK  \l "_Toc471381675"</w:instrText>
      </w:r>
      <w:r>
        <w:fldChar w:fldCharType="separate"/>
      </w:r>
      <w:r>
        <w:rPr>
          <w:rStyle w:val="IndexLink"/>
          <w:rFonts w:ascii="SimSun" w:hAnsi="SimSun"/>
          <w:b/>
          <w:sz w:val="24"/>
          <w:szCs w:val="24"/>
        </w:rPr>
        <w:t>3.1.1</w:t>
      </w:r>
      <w:r>
        <w:rPr>
          <w:rStyle w:val="IndexLink"/>
          <w:rFonts w:ascii="SimSun" w:hAnsi="SimSun"/>
          <w:sz w:val="24"/>
          <w:szCs w:val="24"/>
          <w:rPrChange w:id="155" w:author="alling" w:date="2017-03-26T20:30:00Z">
            <w:rPr>
              <w:rStyle w:val="IndexLink"/>
              <w:rFonts w:ascii="SimSun" w:hAnsi="SimSun"/>
              <w:sz w:val="24"/>
              <w:szCs w:val="24"/>
            </w:rPr>
          </w:rPrChange>
        </w:rPr>
        <w:t xml:space="preserve"> </w:t>
      </w:r>
      <w:r>
        <w:rPr>
          <w:rStyle w:val="IndexLink"/>
          <w:rFonts w:ascii="SimSun" w:hAnsi="SimSun"/>
          <w:sz w:val="24"/>
          <w:szCs w:val="24"/>
          <w:rPrChange w:id="156" w:author="alling" w:date="2017-03-26T20:30:00Z">
            <w:rPr>
              <w:rStyle w:val="IndexLink"/>
              <w:rFonts w:ascii="SimSun" w:hAnsi="SimSun"/>
              <w:sz w:val="24"/>
              <w:szCs w:val="24"/>
            </w:rPr>
          </w:rPrChange>
        </w:rPr>
        <w:t>负载追踪的改进</w:t>
      </w:r>
      <w:r>
        <w:rPr>
          <w:rStyle w:val="IndexLink"/>
          <w:rFonts w:ascii="SimSun" w:hAnsi="SimSun"/>
          <w:sz w:val="24"/>
          <w:szCs w:val="24"/>
          <w:rPrChange w:id="157" w:author="alling" w:date="2017-03-26T20:30:00Z">
            <w:rPr>
              <w:rStyle w:val="IndexLink"/>
              <w:rFonts w:ascii="SimSun" w:hAnsi="SimSun"/>
              <w:sz w:val="24"/>
              <w:szCs w:val="24"/>
            </w:rPr>
          </w:rPrChange>
        </w:rPr>
        <w:tab/>
      </w:r>
      <w:r>
        <w:rPr>
          <w:rStyle w:val="IndexLink"/>
          <w:rFonts w:ascii="SimSun" w:hAnsi="SimSun"/>
          <w:sz w:val="24"/>
          <w:szCs w:val="24"/>
          <w:rPrChange w:id="158" w:author="alling" w:date="2017-03-26T20:30:00Z">
            <w:rPr>
              <w:rStyle w:val="IndexLink"/>
              <w:rFonts w:ascii="SimSun" w:hAnsi="SimSun"/>
              <w:sz w:val="24"/>
              <w:szCs w:val="24"/>
            </w:rPr>
          </w:rPrChange>
        </w:rPr>
        <w:t>14</w:t>
      </w:r>
      <w:r>
        <w:fldChar w:fldCharType="end"/>
      </w:r>
    </w:p>
    <w:p w14:paraId="5B2DB8A6" w14:textId="77777777" w:rsidR="00000000" w:rsidRDefault="00EC4492">
      <w:pPr>
        <w:pStyle w:val="TOC3"/>
        <w:tabs>
          <w:tab w:val="right" w:leader="dot" w:pos="9061"/>
        </w:tabs>
        <w:ind w:left="840"/>
      </w:pPr>
      <w:r>
        <w:fldChar w:fldCharType="begin"/>
      </w:r>
      <w:r>
        <w:instrText xml:space="preserve"> HYPERLINK  \l "_Toc471381676"</w:instrText>
      </w:r>
      <w:r>
        <w:fldChar w:fldCharType="separate"/>
      </w:r>
      <w:r>
        <w:rPr>
          <w:rStyle w:val="IndexLink"/>
          <w:rFonts w:ascii="SimSun" w:hAnsi="SimSun"/>
          <w:b/>
          <w:sz w:val="24"/>
          <w:szCs w:val="24"/>
        </w:rPr>
        <w:t>3.1.2</w:t>
      </w:r>
      <w:r>
        <w:rPr>
          <w:rStyle w:val="IndexLink"/>
          <w:rFonts w:ascii="SimSun" w:hAnsi="SimSun"/>
          <w:sz w:val="24"/>
          <w:szCs w:val="24"/>
          <w:rPrChange w:id="159" w:author="alling" w:date="2017-03-26T20:30:00Z">
            <w:rPr>
              <w:rStyle w:val="IndexLink"/>
              <w:rFonts w:ascii="SimSun" w:hAnsi="SimSun"/>
              <w:sz w:val="24"/>
              <w:szCs w:val="24"/>
            </w:rPr>
          </w:rPrChange>
        </w:rPr>
        <w:t xml:space="preserve"> </w:t>
      </w:r>
      <w:r>
        <w:rPr>
          <w:rStyle w:val="IndexLink"/>
          <w:rFonts w:ascii="SimSun" w:hAnsi="SimSun"/>
          <w:sz w:val="24"/>
          <w:szCs w:val="24"/>
          <w:rPrChange w:id="160" w:author="alling" w:date="2017-03-26T20:30:00Z">
            <w:rPr>
              <w:rStyle w:val="IndexLink"/>
              <w:rFonts w:ascii="SimSun" w:hAnsi="SimSun"/>
              <w:sz w:val="24"/>
              <w:szCs w:val="24"/>
            </w:rPr>
          </w:rPrChange>
        </w:rPr>
        <w:t>任务放置的改进</w:t>
      </w:r>
      <w:r>
        <w:rPr>
          <w:rStyle w:val="IndexLink"/>
          <w:rFonts w:ascii="SimSun" w:hAnsi="SimSun"/>
          <w:sz w:val="24"/>
          <w:szCs w:val="24"/>
          <w:rPrChange w:id="161" w:author="alling" w:date="2017-03-26T20:30:00Z">
            <w:rPr>
              <w:rStyle w:val="IndexLink"/>
              <w:rFonts w:ascii="SimSun" w:hAnsi="SimSun"/>
              <w:sz w:val="24"/>
              <w:szCs w:val="24"/>
            </w:rPr>
          </w:rPrChange>
        </w:rPr>
        <w:tab/>
      </w:r>
      <w:r>
        <w:rPr>
          <w:rStyle w:val="IndexLink"/>
          <w:rFonts w:ascii="SimSun" w:hAnsi="SimSun"/>
          <w:sz w:val="24"/>
          <w:szCs w:val="24"/>
          <w:rPrChange w:id="162" w:author="alling" w:date="2017-03-26T20:30:00Z">
            <w:rPr>
              <w:rStyle w:val="IndexLink"/>
              <w:rFonts w:ascii="SimSun" w:hAnsi="SimSun"/>
              <w:sz w:val="24"/>
              <w:szCs w:val="24"/>
            </w:rPr>
          </w:rPrChange>
        </w:rPr>
        <w:t>18</w:t>
      </w:r>
      <w:r>
        <w:fldChar w:fldCharType="end"/>
      </w:r>
    </w:p>
    <w:p w14:paraId="04119991" w14:textId="77777777" w:rsidR="00000000" w:rsidRDefault="00EC4492">
      <w:pPr>
        <w:pStyle w:val="TOC3"/>
        <w:tabs>
          <w:tab w:val="right" w:leader="dot" w:pos="9061"/>
        </w:tabs>
        <w:ind w:left="840"/>
      </w:pPr>
      <w:r>
        <w:fldChar w:fldCharType="begin"/>
      </w:r>
      <w:r>
        <w:instrText xml:space="preserve"> HYPERLINK  \l "_Toc471381677"</w:instrText>
      </w:r>
      <w:r>
        <w:fldChar w:fldCharType="separate"/>
      </w:r>
      <w:r>
        <w:rPr>
          <w:rStyle w:val="IndexLink"/>
          <w:rFonts w:ascii="SimSun" w:hAnsi="SimSun"/>
          <w:b/>
          <w:sz w:val="24"/>
          <w:szCs w:val="24"/>
        </w:rPr>
        <w:t>3.1.3</w:t>
      </w:r>
      <w:r>
        <w:rPr>
          <w:rStyle w:val="IndexLink"/>
          <w:rFonts w:ascii="SimSun" w:hAnsi="SimSun"/>
          <w:sz w:val="24"/>
          <w:szCs w:val="24"/>
          <w:rPrChange w:id="163" w:author="alling" w:date="2017-03-26T20:30:00Z">
            <w:rPr>
              <w:rStyle w:val="IndexLink"/>
              <w:rFonts w:ascii="SimSun" w:hAnsi="SimSun"/>
              <w:sz w:val="24"/>
              <w:szCs w:val="24"/>
            </w:rPr>
          </w:rPrChange>
        </w:rPr>
        <w:t xml:space="preserve"> </w:t>
      </w:r>
      <w:r>
        <w:rPr>
          <w:rStyle w:val="IndexLink"/>
          <w:rFonts w:ascii="SimSun" w:hAnsi="SimSun"/>
          <w:sz w:val="24"/>
          <w:szCs w:val="24"/>
          <w:rPrChange w:id="164" w:author="alling" w:date="2017-03-26T20:30:00Z">
            <w:rPr>
              <w:rStyle w:val="IndexLink"/>
              <w:rFonts w:ascii="SimSun" w:hAnsi="SimSun"/>
              <w:sz w:val="24"/>
              <w:szCs w:val="24"/>
            </w:rPr>
          </w:rPrChange>
        </w:rPr>
        <w:t>负载均衡的改进</w:t>
      </w:r>
      <w:r>
        <w:rPr>
          <w:rStyle w:val="IndexLink"/>
          <w:rFonts w:ascii="SimSun" w:hAnsi="SimSun"/>
          <w:sz w:val="24"/>
          <w:szCs w:val="24"/>
          <w:rPrChange w:id="165" w:author="alling" w:date="2017-03-26T20:30:00Z">
            <w:rPr>
              <w:rStyle w:val="IndexLink"/>
              <w:rFonts w:ascii="SimSun" w:hAnsi="SimSun"/>
              <w:sz w:val="24"/>
              <w:szCs w:val="24"/>
            </w:rPr>
          </w:rPrChange>
        </w:rPr>
        <w:tab/>
      </w:r>
      <w:r>
        <w:rPr>
          <w:rStyle w:val="IndexLink"/>
          <w:rFonts w:ascii="SimSun" w:hAnsi="SimSun"/>
          <w:sz w:val="24"/>
          <w:szCs w:val="24"/>
          <w:rPrChange w:id="166" w:author="alling" w:date="2017-03-26T20:30:00Z">
            <w:rPr>
              <w:rStyle w:val="IndexLink"/>
              <w:rFonts w:ascii="SimSun" w:hAnsi="SimSun"/>
              <w:sz w:val="24"/>
              <w:szCs w:val="24"/>
            </w:rPr>
          </w:rPrChange>
        </w:rPr>
        <w:t>21</w:t>
      </w:r>
      <w:r>
        <w:fldChar w:fldCharType="end"/>
      </w:r>
    </w:p>
    <w:p w14:paraId="323CFA50" w14:textId="77777777" w:rsidR="00000000" w:rsidRDefault="00EC4492">
      <w:pPr>
        <w:pStyle w:val="TOC3"/>
        <w:tabs>
          <w:tab w:val="right" w:leader="dot" w:pos="9061"/>
        </w:tabs>
        <w:ind w:left="840"/>
      </w:pPr>
      <w:r>
        <w:fldChar w:fldCharType="begin"/>
      </w:r>
      <w:r>
        <w:instrText xml:space="preserve"> HYPERLINK  \l "</w:instrText>
      </w:r>
      <w:r>
        <w:instrText>_Toc471381678"</w:instrText>
      </w:r>
      <w:r>
        <w:fldChar w:fldCharType="separate"/>
      </w:r>
      <w:r>
        <w:rPr>
          <w:rStyle w:val="IndexLink"/>
          <w:rFonts w:ascii="SimSun" w:hAnsi="SimSun"/>
          <w:b/>
          <w:sz w:val="24"/>
          <w:szCs w:val="24"/>
          <w:rPrChange w:id="167" w:author="alling" w:date="2017-03-26T20:30:00Z">
            <w:rPr>
              <w:rStyle w:val="IndexLink"/>
              <w:rFonts w:ascii="SimSun" w:hAnsi="SimSun"/>
              <w:b/>
              <w:sz w:val="24"/>
              <w:szCs w:val="24"/>
            </w:rPr>
          </w:rPrChange>
        </w:rPr>
        <w:t>3.1.4</w:t>
      </w:r>
      <w:r>
        <w:rPr>
          <w:rStyle w:val="IndexLink"/>
          <w:rFonts w:ascii="SimSun" w:hAnsi="SimSun"/>
          <w:sz w:val="24"/>
          <w:szCs w:val="24"/>
          <w:rPrChange w:id="168" w:author="alling" w:date="2017-03-26T20:30:00Z">
            <w:rPr>
              <w:rStyle w:val="IndexLink"/>
              <w:rFonts w:ascii="SimSun" w:hAnsi="SimSun"/>
              <w:sz w:val="24"/>
              <w:szCs w:val="24"/>
            </w:rPr>
          </w:rPrChange>
        </w:rPr>
        <w:t xml:space="preserve"> </w:t>
      </w:r>
      <w:r>
        <w:rPr>
          <w:rStyle w:val="IndexLink"/>
          <w:rFonts w:ascii="SimSun" w:hAnsi="SimSun"/>
          <w:sz w:val="24"/>
          <w:szCs w:val="24"/>
          <w:rPrChange w:id="169" w:author="alling" w:date="2017-03-26T20:30:00Z">
            <w:rPr>
              <w:rStyle w:val="IndexLink"/>
              <w:rFonts w:ascii="SimSun" w:hAnsi="SimSun"/>
              <w:sz w:val="24"/>
              <w:szCs w:val="24"/>
            </w:rPr>
          </w:rPrChange>
        </w:rPr>
        <w:t>与</w:t>
      </w:r>
      <w:r>
        <w:rPr>
          <w:rStyle w:val="IndexLink"/>
          <w:rFonts w:ascii="SimSun" w:hAnsi="SimSun"/>
          <w:sz w:val="24"/>
          <w:szCs w:val="24"/>
          <w:rPrChange w:id="170" w:author="alling" w:date="2017-03-26T20:30:00Z">
            <w:rPr>
              <w:rStyle w:val="IndexLink"/>
              <w:rFonts w:ascii="SimSun" w:hAnsi="SimSun"/>
              <w:sz w:val="24"/>
              <w:szCs w:val="24"/>
            </w:rPr>
          </w:rPrChange>
        </w:rPr>
        <w:t>CPUFreq</w:t>
      </w:r>
      <w:r>
        <w:rPr>
          <w:rStyle w:val="IndexLink"/>
          <w:rFonts w:ascii="SimSun" w:hAnsi="SimSun"/>
          <w:sz w:val="24"/>
          <w:szCs w:val="24"/>
          <w:rPrChange w:id="171" w:author="alling" w:date="2017-03-26T20:30:00Z">
            <w:rPr>
              <w:rStyle w:val="IndexLink"/>
              <w:rFonts w:ascii="SimSun" w:hAnsi="SimSun"/>
              <w:sz w:val="24"/>
              <w:szCs w:val="24"/>
            </w:rPr>
          </w:rPrChange>
        </w:rPr>
        <w:t>框架的协同</w:t>
      </w:r>
      <w:r>
        <w:rPr>
          <w:rStyle w:val="IndexLink"/>
          <w:rFonts w:ascii="SimSun" w:hAnsi="SimSun"/>
          <w:sz w:val="24"/>
          <w:szCs w:val="24"/>
          <w:rPrChange w:id="172" w:author="alling" w:date="2017-03-26T20:30:00Z">
            <w:rPr>
              <w:rStyle w:val="IndexLink"/>
              <w:rFonts w:ascii="SimSun" w:hAnsi="SimSun"/>
              <w:sz w:val="24"/>
              <w:szCs w:val="24"/>
            </w:rPr>
          </w:rPrChange>
        </w:rPr>
        <w:tab/>
      </w:r>
      <w:r>
        <w:rPr>
          <w:rStyle w:val="IndexLink"/>
          <w:rFonts w:ascii="SimSun" w:hAnsi="SimSun"/>
          <w:sz w:val="24"/>
          <w:szCs w:val="24"/>
          <w:rPrChange w:id="173" w:author="alling" w:date="2017-03-26T20:30:00Z">
            <w:rPr>
              <w:rStyle w:val="IndexLink"/>
              <w:rFonts w:ascii="SimSun" w:hAnsi="SimSun"/>
              <w:sz w:val="24"/>
              <w:szCs w:val="24"/>
            </w:rPr>
          </w:rPrChange>
        </w:rPr>
        <w:t>22</w:t>
      </w:r>
      <w:r>
        <w:fldChar w:fldCharType="end"/>
      </w:r>
    </w:p>
    <w:p w14:paraId="685B9019" w14:textId="77777777" w:rsidR="00000000" w:rsidRDefault="00EC4492">
      <w:pPr>
        <w:pStyle w:val="TOC3"/>
        <w:tabs>
          <w:tab w:val="right" w:leader="dot" w:pos="9061"/>
        </w:tabs>
        <w:ind w:left="840"/>
      </w:pPr>
      <w:r>
        <w:fldChar w:fldCharType="begin"/>
      </w:r>
      <w:r>
        <w:instrText xml:space="preserve"> HYPERLINK  \l "_Toc471381679"</w:instrText>
      </w:r>
      <w:r>
        <w:fldChar w:fldCharType="separate"/>
      </w:r>
      <w:r>
        <w:rPr>
          <w:rStyle w:val="IndexLink"/>
          <w:rFonts w:ascii="SimSun" w:hAnsi="SimSun"/>
          <w:b/>
          <w:sz w:val="24"/>
          <w:szCs w:val="24"/>
          <w:rPrChange w:id="174" w:author="alling" w:date="2017-03-26T20:30:00Z">
            <w:rPr>
              <w:rStyle w:val="IndexLink"/>
              <w:rFonts w:ascii="SimSun" w:hAnsi="SimSun"/>
              <w:b/>
              <w:sz w:val="24"/>
              <w:szCs w:val="24"/>
            </w:rPr>
          </w:rPrChange>
        </w:rPr>
        <w:t>3.1.5</w:t>
      </w:r>
      <w:r>
        <w:rPr>
          <w:rStyle w:val="IndexLink"/>
          <w:rFonts w:ascii="SimSun" w:hAnsi="SimSun"/>
          <w:sz w:val="24"/>
          <w:szCs w:val="24"/>
          <w:rPrChange w:id="175" w:author="alling" w:date="2017-03-26T20:30:00Z">
            <w:rPr>
              <w:rStyle w:val="IndexLink"/>
              <w:rFonts w:ascii="SimSun" w:hAnsi="SimSun"/>
              <w:sz w:val="24"/>
              <w:szCs w:val="24"/>
            </w:rPr>
          </w:rPrChange>
        </w:rPr>
        <w:t xml:space="preserve"> </w:t>
      </w:r>
      <w:r>
        <w:rPr>
          <w:rStyle w:val="IndexLink"/>
          <w:rFonts w:ascii="SimSun" w:hAnsi="SimSun"/>
          <w:sz w:val="24"/>
          <w:szCs w:val="24"/>
          <w:rPrChange w:id="176" w:author="alling" w:date="2017-03-26T20:30:00Z">
            <w:rPr>
              <w:rStyle w:val="IndexLink"/>
              <w:rFonts w:ascii="SimSun" w:hAnsi="SimSun"/>
              <w:sz w:val="24"/>
              <w:szCs w:val="24"/>
            </w:rPr>
          </w:rPrChange>
        </w:rPr>
        <w:t>可调整参数</w:t>
      </w:r>
      <w:r>
        <w:rPr>
          <w:rStyle w:val="IndexLink"/>
          <w:rFonts w:ascii="SimSun" w:hAnsi="SimSun"/>
          <w:sz w:val="24"/>
          <w:szCs w:val="24"/>
          <w:rPrChange w:id="177" w:author="alling" w:date="2017-03-26T20:30:00Z">
            <w:rPr>
              <w:rStyle w:val="IndexLink"/>
              <w:rFonts w:ascii="SimSun" w:hAnsi="SimSun"/>
              <w:sz w:val="24"/>
              <w:szCs w:val="24"/>
            </w:rPr>
          </w:rPrChange>
        </w:rPr>
        <w:tab/>
      </w:r>
      <w:r>
        <w:rPr>
          <w:rStyle w:val="IndexLink"/>
          <w:rFonts w:ascii="SimSun" w:hAnsi="SimSun"/>
          <w:sz w:val="24"/>
          <w:szCs w:val="24"/>
          <w:rPrChange w:id="178" w:author="alling" w:date="2017-03-26T20:30:00Z">
            <w:rPr>
              <w:rStyle w:val="IndexLink"/>
              <w:rFonts w:ascii="SimSun" w:hAnsi="SimSun"/>
              <w:sz w:val="24"/>
              <w:szCs w:val="24"/>
            </w:rPr>
          </w:rPrChange>
        </w:rPr>
        <w:t>23</w:t>
      </w:r>
      <w:r>
        <w:fldChar w:fldCharType="end"/>
      </w:r>
    </w:p>
    <w:p w14:paraId="1BB40266" w14:textId="77777777" w:rsidR="00000000" w:rsidRDefault="00EC4492">
      <w:pPr>
        <w:pStyle w:val="TOC3"/>
        <w:tabs>
          <w:tab w:val="left" w:pos="1540"/>
          <w:tab w:val="right" w:leader="dot" w:pos="9061"/>
        </w:tabs>
      </w:pPr>
      <w:r>
        <w:fldChar w:fldCharType="begin"/>
      </w:r>
      <w:r>
        <w:instrText xml:space="preserve"> HYPERLINK  \l "_Toc471381680"</w:instrText>
      </w:r>
      <w:r>
        <w:fldChar w:fldCharType="separate"/>
      </w:r>
      <w:r>
        <w:rPr>
          <w:rStyle w:val="IndexLink"/>
          <w:rFonts w:ascii="SimSun" w:hAnsi="SimSun"/>
          <w:b/>
          <w:sz w:val="24"/>
          <w:szCs w:val="24"/>
          <w:rPrChange w:id="179" w:author="alling" w:date="2017-03-26T20:30:00Z">
            <w:rPr>
              <w:rStyle w:val="IndexLink"/>
              <w:rFonts w:ascii="SimSun" w:hAnsi="SimSun"/>
              <w:b/>
              <w:sz w:val="24"/>
              <w:szCs w:val="24"/>
            </w:rPr>
          </w:rPrChange>
        </w:rPr>
        <w:t>3.2</w:t>
      </w:r>
      <w:r>
        <w:rPr>
          <w:rStyle w:val="IndexLink"/>
          <w:rFonts w:ascii="SimSun" w:hAnsi="SimSun" w:cs="font361"/>
          <w:sz w:val="24"/>
          <w:szCs w:val="24"/>
          <w:rPrChange w:id="180" w:author="alling" w:date="2017-03-26T20:30:00Z">
            <w:rPr>
              <w:rStyle w:val="IndexLink"/>
              <w:rFonts w:ascii="SimSun" w:hAnsi="SimSun" w:cs="font361"/>
              <w:sz w:val="24"/>
              <w:szCs w:val="24"/>
            </w:rPr>
          </w:rPrChange>
        </w:rPr>
        <w:tab/>
      </w:r>
      <w:r>
        <w:rPr>
          <w:rStyle w:val="IndexLink"/>
          <w:rFonts w:ascii="SimSun" w:hAnsi="SimSun"/>
          <w:sz w:val="24"/>
          <w:szCs w:val="24"/>
          <w:rPrChange w:id="181" w:author="alling" w:date="2017-03-26T20:30:00Z">
            <w:rPr>
              <w:rStyle w:val="IndexLink"/>
              <w:rFonts w:ascii="SimSun" w:hAnsi="SimSun"/>
              <w:sz w:val="24"/>
              <w:szCs w:val="24"/>
            </w:rPr>
          </w:rPrChange>
        </w:rPr>
        <w:t>设备驱动的动态电源管理设计</w:t>
      </w:r>
      <w:r>
        <w:rPr>
          <w:rStyle w:val="IndexLink"/>
          <w:rFonts w:ascii="SimSun" w:hAnsi="SimSun"/>
          <w:sz w:val="24"/>
          <w:szCs w:val="24"/>
          <w:rPrChange w:id="182" w:author="alling" w:date="2017-03-26T20:30:00Z">
            <w:rPr>
              <w:rStyle w:val="IndexLink"/>
              <w:rFonts w:ascii="SimSun" w:hAnsi="SimSun"/>
              <w:sz w:val="24"/>
              <w:szCs w:val="24"/>
            </w:rPr>
          </w:rPrChange>
        </w:rPr>
        <w:tab/>
        <w:t>27</w:t>
      </w:r>
      <w:r>
        <w:fldChar w:fldCharType="end"/>
      </w:r>
    </w:p>
    <w:p w14:paraId="63CCCB6F" w14:textId="77777777" w:rsidR="00000000" w:rsidRDefault="00EC4492">
      <w:pPr>
        <w:pStyle w:val="TOC3"/>
        <w:tabs>
          <w:tab w:val="left" w:pos="1760"/>
          <w:tab w:val="right" w:leader="dot" w:pos="9061"/>
        </w:tabs>
        <w:ind w:left="840"/>
      </w:pPr>
      <w:r>
        <w:fldChar w:fldCharType="begin"/>
      </w:r>
      <w:r>
        <w:instrText xml:space="preserve"> HYPERLINK  \l "_Toc471381681"</w:instrText>
      </w:r>
      <w:r>
        <w:fldChar w:fldCharType="separate"/>
      </w:r>
      <w:r>
        <w:rPr>
          <w:rStyle w:val="IndexLink"/>
          <w:rFonts w:ascii="SimSun" w:hAnsi="SimSun"/>
          <w:b/>
          <w:sz w:val="24"/>
          <w:szCs w:val="24"/>
          <w:rPrChange w:id="183" w:author="alling" w:date="2017-03-26T20:30:00Z">
            <w:rPr>
              <w:rStyle w:val="IndexLink"/>
              <w:rFonts w:ascii="SimSun" w:hAnsi="SimSun"/>
              <w:b/>
              <w:sz w:val="24"/>
              <w:szCs w:val="24"/>
            </w:rPr>
          </w:rPrChange>
        </w:rPr>
        <w:t>3.2.1</w:t>
      </w:r>
      <w:r>
        <w:rPr>
          <w:rStyle w:val="IndexLink"/>
          <w:rFonts w:ascii="SimSun" w:hAnsi="SimSun" w:cs="font361"/>
          <w:sz w:val="24"/>
          <w:szCs w:val="24"/>
          <w:rPrChange w:id="184" w:author="alling" w:date="2017-03-26T20:30:00Z">
            <w:rPr>
              <w:rStyle w:val="IndexLink"/>
              <w:rFonts w:ascii="SimSun" w:hAnsi="SimSun" w:cs="font361"/>
              <w:sz w:val="24"/>
              <w:szCs w:val="24"/>
            </w:rPr>
          </w:rPrChange>
        </w:rPr>
        <w:tab/>
      </w:r>
      <w:r>
        <w:rPr>
          <w:rStyle w:val="IndexLink"/>
          <w:rFonts w:ascii="SimSun" w:hAnsi="SimSun"/>
          <w:sz w:val="24"/>
          <w:szCs w:val="24"/>
          <w:rPrChange w:id="185" w:author="alling" w:date="2017-03-26T20:30:00Z">
            <w:rPr>
              <w:rStyle w:val="IndexLink"/>
              <w:rFonts w:ascii="SimSun" w:hAnsi="SimSun"/>
              <w:sz w:val="24"/>
              <w:szCs w:val="24"/>
            </w:rPr>
          </w:rPrChange>
        </w:rPr>
        <w:t>Runtime PM</w:t>
      </w:r>
      <w:r>
        <w:rPr>
          <w:rStyle w:val="IndexLink"/>
          <w:rFonts w:ascii="SimSun" w:hAnsi="SimSun"/>
          <w:sz w:val="24"/>
          <w:szCs w:val="24"/>
          <w:rPrChange w:id="186" w:author="alling" w:date="2017-03-26T20:30:00Z">
            <w:rPr>
              <w:rStyle w:val="IndexLink"/>
              <w:rFonts w:ascii="SimSun" w:hAnsi="SimSun"/>
              <w:sz w:val="24"/>
              <w:szCs w:val="24"/>
            </w:rPr>
          </w:rPrChange>
        </w:rPr>
        <w:t>设计思想</w:t>
      </w:r>
      <w:r>
        <w:rPr>
          <w:rStyle w:val="IndexLink"/>
          <w:rFonts w:ascii="SimSun" w:hAnsi="SimSun"/>
          <w:sz w:val="24"/>
          <w:szCs w:val="24"/>
          <w:rPrChange w:id="187" w:author="alling" w:date="2017-03-26T20:30:00Z">
            <w:rPr>
              <w:rStyle w:val="IndexLink"/>
              <w:rFonts w:ascii="SimSun" w:hAnsi="SimSun"/>
              <w:sz w:val="24"/>
              <w:szCs w:val="24"/>
            </w:rPr>
          </w:rPrChange>
        </w:rPr>
        <w:tab/>
      </w:r>
      <w:r>
        <w:rPr>
          <w:rStyle w:val="IndexLink"/>
          <w:rFonts w:ascii="SimSun" w:hAnsi="SimSun"/>
          <w:sz w:val="24"/>
          <w:szCs w:val="24"/>
          <w:rPrChange w:id="188" w:author="alling" w:date="2017-03-26T20:30:00Z">
            <w:rPr>
              <w:rStyle w:val="IndexLink"/>
              <w:rFonts w:ascii="SimSun" w:hAnsi="SimSun"/>
              <w:sz w:val="24"/>
              <w:szCs w:val="24"/>
            </w:rPr>
          </w:rPrChange>
        </w:rPr>
        <w:t>27</w:t>
      </w:r>
      <w:r>
        <w:fldChar w:fldCharType="end"/>
      </w:r>
    </w:p>
    <w:p w14:paraId="42A54CFF" w14:textId="77777777" w:rsidR="00000000" w:rsidRDefault="00EC4492">
      <w:pPr>
        <w:pStyle w:val="TOC3"/>
        <w:tabs>
          <w:tab w:val="left" w:pos="1760"/>
          <w:tab w:val="right" w:leader="dot" w:pos="9061"/>
        </w:tabs>
        <w:ind w:left="840"/>
      </w:pPr>
      <w:r>
        <w:fldChar w:fldCharType="begin"/>
      </w:r>
      <w:r>
        <w:instrText xml:space="preserve"> HYPERLINK  \l "_Toc471381682"</w:instrText>
      </w:r>
      <w:r>
        <w:fldChar w:fldCharType="separate"/>
      </w:r>
      <w:r>
        <w:rPr>
          <w:rStyle w:val="IndexLink"/>
          <w:rFonts w:ascii="SimSun" w:hAnsi="SimSun"/>
          <w:b/>
          <w:sz w:val="24"/>
          <w:szCs w:val="24"/>
        </w:rPr>
        <w:t>3.2.2</w:t>
      </w:r>
      <w:r>
        <w:rPr>
          <w:rStyle w:val="IndexLink"/>
          <w:rFonts w:ascii="SimSun" w:hAnsi="SimSun" w:cs="font361"/>
          <w:sz w:val="24"/>
          <w:szCs w:val="24"/>
          <w:rPrChange w:id="189" w:author="alling" w:date="2017-03-26T20:30:00Z">
            <w:rPr>
              <w:rStyle w:val="IndexLink"/>
              <w:rFonts w:ascii="SimSun" w:hAnsi="SimSun" w:cs="font361"/>
              <w:sz w:val="24"/>
              <w:szCs w:val="24"/>
            </w:rPr>
          </w:rPrChange>
        </w:rPr>
        <w:tab/>
      </w:r>
      <w:r>
        <w:rPr>
          <w:rStyle w:val="IndexLink"/>
          <w:rFonts w:ascii="SimSun" w:hAnsi="SimSun"/>
          <w:sz w:val="24"/>
          <w:szCs w:val="24"/>
          <w:rPrChange w:id="190" w:author="alling" w:date="2017-03-26T20:30:00Z">
            <w:rPr>
              <w:rStyle w:val="IndexLink"/>
              <w:rFonts w:ascii="SimSun" w:hAnsi="SimSun"/>
              <w:sz w:val="24"/>
              <w:szCs w:val="24"/>
            </w:rPr>
          </w:rPrChange>
        </w:rPr>
        <w:t>Atmel MXT1664</w:t>
      </w:r>
      <w:r>
        <w:rPr>
          <w:rStyle w:val="IndexLink"/>
          <w:rFonts w:ascii="SimSun" w:hAnsi="SimSun"/>
          <w:sz w:val="24"/>
          <w:szCs w:val="24"/>
          <w:rPrChange w:id="191" w:author="alling" w:date="2017-03-26T20:30:00Z">
            <w:rPr>
              <w:rStyle w:val="IndexLink"/>
              <w:rFonts w:ascii="SimSun" w:hAnsi="SimSun"/>
              <w:sz w:val="24"/>
              <w:szCs w:val="24"/>
            </w:rPr>
          </w:rPrChange>
        </w:rPr>
        <w:t>触摸</w:t>
      </w:r>
      <w:r>
        <w:rPr>
          <w:rStyle w:val="IndexLink"/>
          <w:rFonts w:ascii="SimSun" w:hAnsi="SimSun"/>
          <w:sz w:val="24"/>
          <w:szCs w:val="24"/>
          <w:rPrChange w:id="192" w:author="alling" w:date="2017-03-26T20:30:00Z">
            <w:rPr>
              <w:rStyle w:val="IndexLink"/>
              <w:rFonts w:ascii="SimSun" w:hAnsi="SimSun"/>
              <w:sz w:val="24"/>
              <w:szCs w:val="24"/>
            </w:rPr>
          </w:rPrChange>
        </w:rPr>
        <w:t>屏控制器驱动的</w:t>
      </w:r>
      <w:r>
        <w:rPr>
          <w:rStyle w:val="IndexLink"/>
          <w:rFonts w:ascii="SimSun" w:hAnsi="SimSun"/>
          <w:sz w:val="24"/>
          <w:szCs w:val="24"/>
          <w:rPrChange w:id="193" w:author="alling" w:date="2017-03-26T20:30:00Z">
            <w:rPr>
              <w:rStyle w:val="IndexLink"/>
              <w:rFonts w:ascii="SimSun" w:hAnsi="SimSun"/>
              <w:sz w:val="24"/>
              <w:szCs w:val="24"/>
            </w:rPr>
          </w:rPrChange>
        </w:rPr>
        <w:t>Runtime PM</w:t>
      </w:r>
      <w:r>
        <w:rPr>
          <w:rStyle w:val="IndexLink"/>
          <w:rFonts w:ascii="SimSun" w:hAnsi="SimSun"/>
          <w:sz w:val="24"/>
          <w:szCs w:val="24"/>
          <w:rPrChange w:id="194" w:author="alling" w:date="2017-03-26T20:30:00Z">
            <w:rPr>
              <w:rStyle w:val="IndexLink"/>
              <w:rFonts w:ascii="SimSun" w:hAnsi="SimSun"/>
              <w:sz w:val="24"/>
              <w:szCs w:val="24"/>
            </w:rPr>
          </w:rPrChange>
        </w:rPr>
        <w:t>设计</w:t>
      </w:r>
      <w:r>
        <w:rPr>
          <w:rStyle w:val="IndexLink"/>
          <w:rFonts w:ascii="SimSun" w:hAnsi="SimSun"/>
          <w:sz w:val="24"/>
          <w:szCs w:val="24"/>
          <w:rPrChange w:id="195" w:author="alling" w:date="2017-03-26T20:30:00Z">
            <w:rPr>
              <w:rStyle w:val="IndexLink"/>
              <w:rFonts w:ascii="SimSun" w:hAnsi="SimSun"/>
              <w:sz w:val="24"/>
              <w:szCs w:val="24"/>
            </w:rPr>
          </w:rPrChange>
        </w:rPr>
        <w:tab/>
      </w:r>
      <w:r>
        <w:rPr>
          <w:rStyle w:val="IndexLink"/>
          <w:rFonts w:ascii="SimSun" w:hAnsi="SimSun"/>
          <w:sz w:val="24"/>
          <w:szCs w:val="24"/>
          <w:rPrChange w:id="196" w:author="alling" w:date="2017-03-26T20:30:00Z">
            <w:rPr>
              <w:rStyle w:val="IndexLink"/>
              <w:rFonts w:ascii="SimSun" w:hAnsi="SimSun"/>
              <w:sz w:val="24"/>
              <w:szCs w:val="24"/>
            </w:rPr>
          </w:rPrChange>
        </w:rPr>
        <w:t>29</w:t>
      </w:r>
      <w:r>
        <w:fldChar w:fldCharType="end"/>
      </w:r>
    </w:p>
    <w:p w14:paraId="5A87AD26" w14:textId="77777777" w:rsidR="00000000" w:rsidRDefault="00EC4492">
      <w:pPr>
        <w:pStyle w:val="TOC3"/>
        <w:tabs>
          <w:tab w:val="right" w:leader="dot" w:pos="9061"/>
        </w:tabs>
        <w:ind w:left="840"/>
      </w:pPr>
      <w:r>
        <w:fldChar w:fldCharType="begin"/>
      </w:r>
      <w:r>
        <w:instrText xml:space="preserve"> HYPERLINK  \l "_Toc471381683"</w:instrText>
      </w:r>
      <w:r>
        <w:fldChar w:fldCharType="separate"/>
      </w:r>
      <w:r>
        <w:rPr>
          <w:rStyle w:val="IndexLink"/>
          <w:rFonts w:ascii="SimSun" w:hAnsi="SimSun"/>
          <w:b/>
          <w:sz w:val="24"/>
          <w:szCs w:val="24"/>
          <w:rPrChange w:id="197" w:author="alling" w:date="2017-03-26T20:30:00Z">
            <w:rPr>
              <w:rStyle w:val="IndexLink"/>
              <w:rFonts w:ascii="SimSun" w:hAnsi="SimSun"/>
              <w:b/>
              <w:sz w:val="24"/>
              <w:szCs w:val="24"/>
            </w:rPr>
          </w:rPrChange>
        </w:rPr>
        <w:t>3.2.3</w:t>
      </w:r>
      <w:r>
        <w:rPr>
          <w:rStyle w:val="IndexLink"/>
          <w:rFonts w:ascii="SimSun" w:hAnsi="SimSun"/>
          <w:sz w:val="24"/>
          <w:szCs w:val="24"/>
          <w:rPrChange w:id="198" w:author="alling" w:date="2017-03-26T20:30:00Z">
            <w:rPr>
              <w:rStyle w:val="IndexLink"/>
              <w:rFonts w:ascii="SimSun" w:hAnsi="SimSun"/>
              <w:sz w:val="24"/>
              <w:szCs w:val="24"/>
            </w:rPr>
          </w:rPrChange>
        </w:rPr>
        <w:t xml:space="preserve"> </w:t>
      </w:r>
      <w:r>
        <w:rPr>
          <w:rStyle w:val="IndexLink"/>
          <w:rFonts w:ascii="SimSun" w:hAnsi="SimSun"/>
          <w:sz w:val="24"/>
          <w:szCs w:val="24"/>
          <w:rPrChange w:id="199" w:author="alling" w:date="2017-03-26T20:30:00Z">
            <w:rPr>
              <w:rStyle w:val="IndexLink"/>
              <w:rFonts w:ascii="SimSun" w:hAnsi="SimSun"/>
              <w:sz w:val="24"/>
              <w:szCs w:val="24"/>
            </w:rPr>
          </w:rPrChange>
        </w:rPr>
        <w:t>设备进入低功耗状态时机的确定</w:t>
      </w:r>
      <w:r>
        <w:rPr>
          <w:rStyle w:val="IndexLink"/>
          <w:rFonts w:ascii="SimSun" w:hAnsi="SimSun"/>
          <w:sz w:val="24"/>
          <w:szCs w:val="24"/>
          <w:rPrChange w:id="200" w:author="alling" w:date="2017-03-26T20:30:00Z">
            <w:rPr>
              <w:rStyle w:val="IndexLink"/>
              <w:rFonts w:ascii="SimSun" w:hAnsi="SimSun"/>
              <w:sz w:val="24"/>
              <w:szCs w:val="24"/>
            </w:rPr>
          </w:rPrChange>
        </w:rPr>
        <w:tab/>
      </w:r>
      <w:r>
        <w:rPr>
          <w:rStyle w:val="IndexLink"/>
          <w:rFonts w:ascii="SimSun" w:hAnsi="SimSun"/>
          <w:sz w:val="24"/>
          <w:szCs w:val="24"/>
          <w:rPrChange w:id="201" w:author="alling" w:date="2017-03-26T20:30:00Z">
            <w:rPr>
              <w:rStyle w:val="IndexLink"/>
              <w:rFonts w:ascii="SimSun" w:hAnsi="SimSun"/>
              <w:sz w:val="24"/>
              <w:szCs w:val="24"/>
            </w:rPr>
          </w:rPrChange>
        </w:rPr>
        <w:t>33</w:t>
      </w:r>
      <w:r>
        <w:fldChar w:fldCharType="end"/>
      </w:r>
    </w:p>
    <w:p w14:paraId="220A74D5" w14:textId="77777777" w:rsidR="00000000" w:rsidRDefault="00EC4492">
      <w:pPr>
        <w:pStyle w:val="TOC3"/>
        <w:tabs>
          <w:tab w:val="left" w:pos="1540"/>
          <w:tab w:val="right" w:leader="dot" w:pos="9061"/>
        </w:tabs>
      </w:pPr>
      <w:r>
        <w:fldChar w:fldCharType="begin"/>
      </w:r>
      <w:r>
        <w:instrText xml:space="preserve"> HYPERLINK  \l "_Toc471381684"</w:instrText>
      </w:r>
      <w:r>
        <w:fldChar w:fldCharType="separate"/>
      </w:r>
      <w:r>
        <w:rPr>
          <w:rStyle w:val="IndexLink"/>
          <w:rFonts w:ascii="SimSun" w:hAnsi="SimSun"/>
          <w:b/>
          <w:sz w:val="24"/>
          <w:szCs w:val="24"/>
          <w:rPrChange w:id="202" w:author="alling" w:date="2017-03-26T20:30:00Z">
            <w:rPr>
              <w:rStyle w:val="IndexLink"/>
              <w:rFonts w:ascii="SimSun" w:hAnsi="SimSun"/>
              <w:b/>
              <w:sz w:val="24"/>
              <w:szCs w:val="24"/>
            </w:rPr>
          </w:rPrChange>
        </w:rPr>
        <w:t>3.3</w:t>
      </w:r>
      <w:r>
        <w:rPr>
          <w:rStyle w:val="IndexLink"/>
          <w:rFonts w:ascii="SimSun" w:hAnsi="SimSun" w:cs="font361"/>
          <w:sz w:val="24"/>
          <w:szCs w:val="24"/>
          <w:rPrChange w:id="203" w:author="alling" w:date="2017-03-26T20:30:00Z">
            <w:rPr>
              <w:rStyle w:val="IndexLink"/>
              <w:rFonts w:ascii="SimSun" w:hAnsi="SimSun" w:cs="font361"/>
              <w:sz w:val="24"/>
              <w:szCs w:val="24"/>
            </w:rPr>
          </w:rPrChange>
        </w:rPr>
        <w:tab/>
      </w:r>
      <w:r>
        <w:rPr>
          <w:rStyle w:val="IndexLink"/>
          <w:rFonts w:ascii="SimSun" w:hAnsi="SimSun"/>
          <w:sz w:val="24"/>
          <w:szCs w:val="24"/>
          <w:rPrChange w:id="204" w:author="alling" w:date="2017-03-26T20:30:00Z">
            <w:rPr>
              <w:rStyle w:val="IndexLink"/>
              <w:rFonts w:ascii="SimSun" w:hAnsi="SimSun"/>
              <w:sz w:val="24"/>
              <w:szCs w:val="24"/>
            </w:rPr>
          </w:rPrChange>
        </w:rPr>
        <w:t>本章小结</w:t>
      </w:r>
      <w:r>
        <w:rPr>
          <w:rStyle w:val="IndexLink"/>
          <w:rFonts w:ascii="SimSun" w:hAnsi="SimSun"/>
          <w:sz w:val="24"/>
          <w:szCs w:val="24"/>
          <w:rPrChange w:id="205" w:author="alling" w:date="2017-03-26T20:30:00Z">
            <w:rPr>
              <w:rStyle w:val="IndexLink"/>
              <w:rFonts w:ascii="SimSun" w:hAnsi="SimSun"/>
              <w:sz w:val="24"/>
              <w:szCs w:val="24"/>
            </w:rPr>
          </w:rPrChange>
        </w:rPr>
        <w:tab/>
        <w:t>34</w:t>
      </w:r>
      <w:r>
        <w:fldChar w:fldCharType="end"/>
      </w:r>
    </w:p>
    <w:p w14:paraId="0630C3AF" w14:textId="77777777" w:rsidR="00000000" w:rsidRDefault="00EC4492">
      <w:pPr>
        <w:pStyle w:val="TOC1"/>
      </w:pPr>
      <w:r>
        <w:fldChar w:fldCharType="begin"/>
      </w:r>
      <w:r>
        <w:instrText xml:space="preserve"> HYPERLINK  \l "_Toc471381685"</w:instrText>
      </w:r>
      <w:r>
        <w:fldChar w:fldCharType="separate"/>
      </w:r>
      <w:r>
        <w:rPr>
          <w:rStyle w:val="IndexLink"/>
          <w:b w:val="0"/>
          <w:rPrChange w:id="206" w:author="alling" w:date="2017-03-26T20:32:00Z">
            <w:rPr>
              <w:rStyle w:val="IndexLink"/>
              <w:b w:val="0"/>
            </w:rPr>
          </w:rPrChange>
        </w:rPr>
        <w:t xml:space="preserve">4 </w:t>
      </w:r>
      <w:r>
        <w:rPr>
          <w:rStyle w:val="IndexLink"/>
          <w:b w:val="0"/>
          <w:rPrChange w:id="207" w:author="alling" w:date="2017-03-26T20:32:00Z">
            <w:rPr>
              <w:rStyle w:val="IndexLink"/>
              <w:b w:val="0"/>
            </w:rPr>
          </w:rPrChange>
        </w:rPr>
        <w:t>嵌入式</w:t>
      </w:r>
      <w:r>
        <w:rPr>
          <w:rStyle w:val="IndexLink"/>
          <w:b w:val="0"/>
          <w:rPrChange w:id="208" w:author="alling" w:date="2017-03-26T20:32:00Z">
            <w:rPr>
              <w:rStyle w:val="IndexLink"/>
              <w:b w:val="0"/>
            </w:rPr>
          </w:rPrChange>
        </w:rPr>
        <w:t>Linux</w:t>
      </w:r>
      <w:r>
        <w:rPr>
          <w:rStyle w:val="IndexLink"/>
          <w:b w:val="0"/>
          <w:rPrChange w:id="209" w:author="alling" w:date="2017-03-26T20:32:00Z">
            <w:rPr>
              <w:rStyle w:val="IndexLink"/>
              <w:b w:val="0"/>
            </w:rPr>
          </w:rPrChange>
        </w:rPr>
        <w:t>系统电源管理方法的实现</w:t>
      </w:r>
      <w:r>
        <w:rPr>
          <w:rStyle w:val="IndexLink"/>
        </w:rPr>
        <w:tab/>
      </w:r>
      <w:r>
        <w:rPr>
          <w:rStyle w:val="IndexLink"/>
          <w:rPrChange w:id="210" w:author="alling" w:date="2017-03-26T20:32:00Z">
            <w:rPr>
              <w:rStyle w:val="IndexLink"/>
            </w:rPr>
          </w:rPrChange>
        </w:rPr>
        <w:t>36</w:t>
      </w:r>
      <w:r>
        <w:fldChar w:fldCharType="end"/>
      </w:r>
    </w:p>
    <w:p w14:paraId="17CFBBD0" w14:textId="77777777" w:rsidR="00000000" w:rsidRDefault="00EC4492">
      <w:pPr>
        <w:pStyle w:val="TOC3"/>
        <w:tabs>
          <w:tab w:val="right" w:leader="dot" w:pos="9061"/>
        </w:tabs>
      </w:pPr>
      <w:r>
        <w:fldChar w:fldCharType="begin"/>
      </w:r>
      <w:r>
        <w:instrText xml:space="preserve"> HYPERLINK  \l "_Toc471381686"</w:instrText>
      </w:r>
      <w:r>
        <w:fldChar w:fldCharType="separate"/>
      </w:r>
      <w:r>
        <w:rPr>
          <w:rStyle w:val="IndexLink"/>
          <w:rFonts w:ascii="SimSun" w:hAnsi="SimSun"/>
          <w:b/>
          <w:sz w:val="24"/>
          <w:szCs w:val="24"/>
          <w:rPrChange w:id="211" w:author="alling" w:date="2017-03-26T20:32:00Z">
            <w:rPr>
              <w:rStyle w:val="IndexLink"/>
              <w:rFonts w:ascii="SimSun" w:hAnsi="SimSun"/>
              <w:b/>
              <w:sz w:val="24"/>
              <w:szCs w:val="24"/>
            </w:rPr>
          </w:rPrChange>
        </w:rPr>
        <w:t>4.1</w:t>
      </w:r>
      <w:r>
        <w:rPr>
          <w:rStyle w:val="IndexLink"/>
          <w:rFonts w:ascii="SimSun" w:hAnsi="SimSun"/>
          <w:sz w:val="24"/>
          <w:szCs w:val="24"/>
          <w:rPrChange w:id="212" w:author="alling" w:date="2017-03-26T20:32:00Z">
            <w:rPr>
              <w:rStyle w:val="IndexLink"/>
              <w:rFonts w:ascii="SimSun" w:hAnsi="SimSun"/>
              <w:sz w:val="24"/>
              <w:szCs w:val="24"/>
            </w:rPr>
          </w:rPrChange>
        </w:rPr>
        <w:t xml:space="preserve"> </w:t>
      </w:r>
      <w:r>
        <w:rPr>
          <w:rStyle w:val="IndexLink"/>
          <w:rFonts w:ascii="SimSun" w:hAnsi="SimSun"/>
          <w:sz w:val="24"/>
          <w:szCs w:val="24"/>
          <w:rPrChange w:id="213" w:author="alling" w:date="2017-03-26T20:32:00Z">
            <w:rPr>
              <w:rStyle w:val="IndexLink"/>
              <w:rFonts w:ascii="SimSun" w:hAnsi="SimSun"/>
              <w:sz w:val="24"/>
              <w:szCs w:val="24"/>
            </w:rPr>
          </w:rPrChange>
        </w:rPr>
        <w:t>一种有节能意识的调度器的实现</w:t>
      </w:r>
      <w:r>
        <w:rPr>
          <w:rStyle w:val="IndexLink"/>
          <w:rFonts w:ascii="SimSun" w:hAnsi="SimSun"/>
          <w:sz w:val="24"/>
          <w:szCs w:val="24"/>
          <w:rPrChange w:id="214" w:author="alling" w:date="2017-03-26T20:32:00Z">
            <w:rPr>
              <w:rStyle w:val="IndexLink"/>
              <w:rFonts w:ascii="SimSun" w:hAnsi="SimSun"/>
              <w:sz w:val="24"/>
              <w:szCs w:val="24"/>
            </w:rPr>
          </w:rPrChange>
        </w:rPr>
        <w:tab/>
        <w:t>36</w:t>
      </w:r>
      <w:r>
        <w:fldChar w:fldCharType="end"/>
      </w:r>
    </w:p>
    <w:p w14:paraId="1764C6A0" w14:textId="77777777" w:rsidR="00000000" w:rsidRDefault="00EC4492">
      <w:pPr>
        <w:pStyle w:val="TOC3"/>
        <w:tabs>
          <w:tab w:val="right" w:leader="dot" w:pos="9061"/>
        </w:tabs>
        <w:ind w:left="840"/>
      </w:pPr>
      <w:r>
        <w:fldChar w:fldCharType="begin"/>
      </w:r>
      <w:r>
        <w:instrText xml:space="preserve"> HYPERLINK  </w:instrText>
      </w:r>
      <w:r>
        <w:instrText>\l "_Toc471381687"</w:instrText>
      </w:r>
      <w:r>
        <w:fldChar w:fldCharType="separate"/>
      </w:r>
      <w:r>
        <w:rPr>
          <w:rStyle w:val="IndexLink"/>
          <w:rFonts w:ascii="SimSun" w:hAnsi="SimSun"/>
          <w:b/>
          <w:sz w:val="24"/>
          <w:szCs w:val="24"/>
        </w:rPr>
        <w:t>4.1.1</w:t>
      </w:r>
      <w:r>
        <w:rPr>
          <w:rStyle w:val="IndexLink"/>
          <w:rFonts w:ascii="SimSun" w:hAnsi="SimSun"/>
          <w:sz w:val="24"/>
          <w:szCs w:val="24"/>
          <w:rPrChange w:id="215" w:author="alling" w:date="2017-03-26T20:32:00Z">
            <w:rPr>
              <w:rStyle w:val="IndexLink"/>
              <w:rFonts w:ascii="SimSun" w:hAnsi="SimSun"/>
              <w:sz w:val="24"/>
              <w:szCs w:val="24"/>
            </w:rPr>
          </w:rPrChange>
        </w:rPr>
        <w:t xml:space="preserve"> update_task_demand()</w:t>
      </w:r>
      <w:r>
        <w:rPr>
          <w:rStyle w:val="IndexLink"/>
          <w:rFonts w:ascii="SimSun" w:hAnsi="SimSun"/>
          <w:sz w:val="24"/>
          <w:szCs w:val="24"/>
          <w:rPrChange w:id="216" w:author="alling" w:date="2017-03-26T20:32:00Z">
            <w:rPr>
              <w:rStyle w:val="IndexLink"/>
              <w:rFonts w:ascii="SimSun" w:hAnsi="SimSun"/>
              <w:sz w:val="24"/>
              <w:szCs w:val="24"/>
            </w:rPr>
          </w:rPrChange>
        </w:rPr>
        <w:t>函数实现</w:t>
      </w:r>
      <w:r>
        <w:rPr>
          <w:rStyle w:val="IndexLink"/>
          <w:rFonts w:ascii="SimSun" w:hAnsi="SimSun"/>
          <w:sz w:val="24"/>
          <w:szCs w:val="24"/>
          <w:rPrChange w:id="217" w:author="alling" w:date="2017-03-26T20:32:00Z">
            <w:rPr>
              <w:rStyle w:val="IndexLink"/>
              <w:rFonts w:ascii="SimSun" w:hAnsi="SimSun"/>
              <w:sz w:val="24"/>
              <w:szCs w:val="24"/>
            </w:rPr>
          </w:rPrChange>
        </w:rPr>
        <w:tab/>
      </w:r>
      <w:r>
        <w:rPr>
          <w:rStyle w:val="IndexLink"/>
          <w:rFonts w:ascii="SimSun" w:hAnsi="SimSun"/>
          <w:sz w:val="24"/>
          <w:szCs w:val="24"/>
          <w:rPrChange w:id="218" w:author="alling" w:date="2017-03-26T20:32:00Z">
            <w:rPr>
              <w:rStyle w:val="IndexLink"/>
              <w:rFonts w:ascii="SimSun" w:hAnsi="SimSun"/>
              <w:sz w:val="24"/>
              <w:szCs w:val="24"/>
            </w:rPr>
          </w:rPrChange>
        </w:rPr>
        <w:t>37</w:t>
      </w:r>
      <w:r>
        <w:fldChar w:fldCharType="end"/>
      </w:r>
    </w:p>
    <w:p w14:paraId="1024941C" w14:textId="77777777" w:rsidR="00000000" w:rsidRDefault="00EC4492">
      <w:pPr>
        <w:pStyle w:val="TOC3"/>
        <w:tabs>
          <w:tab w:val="right" w:leader="dot" w:pos="9061"/>
        </w:tabs>
        <w:ind w:left="840"/>
      </w:pPr>
      <w:r>
        <w:fldChar w:fldCharType="begin"/>
      </w:r>
      <w:r>
        <w:instrText xml:space="preserve"> HYPERLINK  \l "_Toc471381688"</w:instrText>
      </w:r>
      <w:r>
        <w:fldChar w:fldCharType="separate"/>
      </w:r>
      <w:r>
        <w:rPr>
          <w:rStyle w:val="IndexLink"/>
          <w:rFonts w:ascii="SimSun" w:hAnsi="SimSun"/>
          <w:b/>
          <w:sz w:val="24"/>
          <w:szCs w:val="24"/>
          <w:rPrChange w:id="219" w:author="alling" w:date="2017-03-26T20:32:00Z">
            <w:rPr>
              <w:rStyle w:val="IndexLink"/>
              <w:rFonts w:ascii="SimSun" w:hAnsi="SimSun"/>
              <w:b/>
              <w:sz w:val="24"/>
              <w:szCs w:val="24"/>
            </w:rPr>
          </w:rPrChange>
        </w:rPr>
        <w:t>4.1.2</w:t>
      </w:r>
      <w:r>
        <w:rPr>
          <w:rStyle w:val="IndexLink"/>
          <w:rFonts w:ascii="SimSun" w:hAnsi="SimSun"/>
          <w:sz w:val="24"/>
          <w:szCs w:val="24"/>
          <w:rPrChange w:id="220" w:author="alling" w:date="2017-03-26T20:32:00Z">
            <w:rPr>
              <w:rStyle w:val="IndexLink"/>
              <w:rFonts w:ascii="SimSun" w:hAnsi="SimSun"/>
              <w:sz w:val="24"/>
              <w:szCs w:val="24"/>
            </w:rPr>
          </w:rPrChange>
        </w:rPr>
        <w:t xml:space="preserve"> update_history()</w:t>
      </w:r>
      <w:r>
        <w:rPr>
          <w:rStyle w:val="IndexLink"/>
          <w:rFonts w:ascii="SimSun" w:hAnsi="SimSun"/>
          <w:sz w:val="24"/>
          <w:szCs w:val="24"/>
          <w:rPrChange w:id="221" w:author="alling" w:date="2017-03-26T20:32:00Z">
            <w:rPr>
              <w:rStyle w:val="IndexLink"/>
              <w:rFonts w:ascii="SimSun" w:hAnsi="SimSun"/>
              <w:sz w:val="24"/>
              <w:szCs w:val="24"/>
            </w:rPr>
          </w:rPrChange>
        </w:rPr>
        <w:t>函数实现</w:t>
      </w:r>
      <w:r>
        <w:rPr>
          <w:rStyle w:val="IndexLink"/>
          <w:rFonts w:ascii="SimSun" w:hAnsi="SimSun"/>
          <w:sz w:val="24"/>
          <w:szCs w:val="24"/>
          <w:rPrChange w:id="222" w:author="alling" w:date="2017-03-26T20:32:00Z">
            <w:rPr>
              <w:rStyle w:val="IndexLink"/>
              <w:rFonts w:ascii="SimSun" w:hAnsi="SimSun"/>
              <w:sz w:val="24"/>
              <w:szCs w:val="24"/>
            </w:rPr>
          </w:rPrChange>
        </w:rPr>
        <w:tab/>
      </w:r>
      <w:r>
        <w:rPr>
          <w:rStyle w:val="IndexLink"/>
          <w:rFonts w:ascii="SimSun" w:hAnsi="SimSun"/>
          <w:sz w:val="24"/>
          <w:szCs w:val="24"/>
          <w:rPrChange w:id="223" w:author="alling" w:date="2017-03-26T20:32:00Z">
            <w:rPr>
              <w:rStyle w:val="IndexLink"/>
              <w:rFonts w:ascii="SimSun" w:hAnsi="SimSun"/>
              <w:sz w:val="24"/>
              <w:szCs w:val="24"/>
            </w:rPr>
          </w:rPrChange>
        </w:rPr>
        <w:t>39</w:t>
      </w:r>
      <w:r>
        <w:fldChar w:fldCharType="end"/>
      </w:r>
    </w:p>
    <w:p w14:paraId="6652C18C" w14:textId="77777777" w:rsidR="00000000" w:rsidRDefault="00EC4492">
      <w:pPr>
        <w:pStyle w:val="TOC3"/>
        <w:tabs>
          <w:tab w:val="right" w:leader="dot" w:pos="9061"/>
        </w:tabs>
        <w:ind w:left="840"/>
      </w:pPr>
      <w:r>
        <w:fldChar w:fldCharType="begin"/>
      </w:r>
      <w:r>
        <w:instrText xml:space="preserve"> HYPERLINK  \l "_Toc471381689"</w:instrText>
      </w:r>
      <w:r>
        <w:fldChar w:fldCharType="separate"/>
      </w:r>
      <w:r>
        <w:rPr>
          <w:rStyle w:val="IndexLink"/>
          <w:rFonts w:ascii="SimSun" w:hAnsi="SimSun"/>
          <w:b/>
          <w:sz w:val="24"/>
          <w:szCs w:val="24"/>
          <w:rPrChange w:id="224" w:author="alling" w:date="2017-03-26T20:32:00Z">
            <w:rPr>
              <w:rStyle w:val="IndexLink"/>
              <w:rFonts w:ascii="SimSun" w:hAnsi="SimSun"/>
              <w:b/>
              <w:sz w:val="24"/>
              <w:szCs w:val="24"/>
            </w:rPr>
          </w:rPrChange>
        </w:rPr>
        <w:t>4.1.3</w:t>
      </w:r>
      <w:r>
        <w:rPr>
          <w:rStyle w:val="IndexLink"/>
          <w:rFonts w:ascii="SimSun" w:hAnsi="SimSun"/>
          <w:sz w:val="24"/>
          <w:szCs w:val="24"/>
          <w:rPrChange w:id="225" w:author="alling" w:date="2017-03-26T20:32:00Z">
            <w:rPr>
              <w:rStyle w:val="IndexLink"/>
              <w:rFonts w:ascii="SimSun" w:hAnsi="SimSun"/>
              <w:sz w:val="24"/>
              <w:szCs w:val="24"/>
            </w:rPr>
          </w:rPrChange>
        </w:rPr>
        <w:t xml:space="preserve"> update_cpu_busy_time()</w:t>
      </w:r>
      <w:r>
        <w:rPr>
          <w:rStyle w:val="IndexLink"/>
          <w:rFonts w:ascii="SimSun" w:hAnsi="SimSun"/>
          <w:sz w:val="24"/>
          <w:szCs w:val="24"/>
          <w:rPrChange w:id="226" w:author="alling" w:date="2017-03-26T20:32:00Z">
            <w:rPr>
              <w:rStyle w:val="IndexLink"/>
              <w:rFonts w:ascii="SimSun" w:hAnsi="SimSun"/>
              <w:sz w:val="24"/>
              <w:szCs w:val="24"/>
            </w:rPr>
          </w:rPrChange>
        </w:rPr>
        <w:t>函数实现</w:t>
      </w:r>
      <w:r>
        <w:rPr>
          <w:rStyle w:val="IndexLink"/>
          <w:rFonts w:ascii="SimSun" w:hAnsi="SimSun"/>
          <w:sz w:val="24"/>
          <w:szCs w:val="24"/>
          <w:rPrChange w:id="227" w:author="alling" w:date="2017-03-26T20:32:00Z">
            <w:rPr>
              <w:rStyle w:val="IndexLink"/>
              <w:rFonts w:ascii="SimSun" w:hAnsi="SimSun"/>
              <w:sz w:val="24"/>
              <w:szCs w:val="24"/>
            </w:rPr>
          </w:rPrChange>
        </w:rPr>
        <w:tab/>
      </w:r>
      <w:r>
        <w:rPr>
          <w:rStyle w:val="IndexLink"/>
          <w:rFonts w:ascii="SimSun" w:hAnsi="SimSun"/>
          <w:sz w:val="24"/>
          <w:szCs w:val="24"/>
          <w:rPrChange w:id="228" w:author="alling" w:date="2017-03-26T20:32:00Z">
            <w:rPr>
              <w:rStyle w:val="IndexLink"/>
              <w:rFonts w:ascii="SimSun" w:hAnsi="SimSun"/>
              <w:sz w:val="24"/>
              <w:szCs w:val="24"/>
            </w:rPr>
          </w:rPrChange>
        </w:rPr>
        <w:t>39</w:t>
      </w:r>
      <w:r>
        <w:fldChar w:fldCharType="end"/>
      </w:r>
    </w:p>
    <w:p w14:paraId="0FD80DBA" w14:textId="77777777" w:rsidR="00000000" w:rsidRDefault="00EC4492">
      <w:pPr>
        <w:pStyle w:val="TOC3"/>
        <w:tabs>
          <w:tab w:val="right" w:leader="dot" w:pos="9061"/>
        </w:tabs>
      </w:pPr>
      <w:r>
        <w:fldChar w:fldCharType="begin"/>
      </w:r>
      <w:r>
        <w:instrText xml:space="preserve"> HYPERLINK  \l "_Toc471381690"</w:instrText>
      </w:r>
      <w:r>
        <w:fldChar w:fldCharType="separate"/>
      </w:r>
      <w:r>
        <w:rPr>
          <w:rStyle w:val="IndexLink"/>
          <w:rFonts w:ascii="SimSun" w:hAnsi="SimSun"/>
          <w:b/>
          <w:sz w:val="24"/>
          <w:szCs w:val="24"/>
          <w:rPrChange w:id="229" w:author="alling" w:date="2017-03-26T20:32:00Z">
            <w:rPr>
              <w:rStyle w:val="IndexLink"/>
              <w:rFonts w:ascii="SimSun" w:hAnsi="SimSun"/>
              <w:b/>
              <w:sz w:val="24"/>
              <w:szCs w:val="24"/>
            </w:rPr>
          </w:rPrChange>
        </w:rPr>
        <w:t>4.2</w:t>
      </w:r>
      <w:r>
        <w:rPr>
          <w:rStyle w:val="IndexLink"/>
          <w:rFonts w:ascii="SimSun" w:hAnsi="SimSun"/>
          <w:sz w:val="24"/>
          <w:szCs w:val="24"/>
          <w:rPrChange w:id="230" w:author="alling" w:date="2017-03-26T20:32:00Z">
            <w:rPr>
              <w:rStyle w:val="IndexLink"/>
              <w:rFonts w:ascii="SimSun" w:hAnsi="SimSun"/>
              <w:sz w:val="24"/>
              <w:szCs w:val="24"/>
            </w:rPr>
          </w:rPrChange>
        </w:rPr>
        <w:t xml:space="preserve"> </w:t>
      </w:r>
      <w:r>
        <w:rPr>
          <w:rStyle w:val="IndexLink"/>
          <w:rFonts w:ascii="SimSun" w:hAnsi="SimSun"/>
          <w:sz w:val="24"/>
          <w:szCs w:val="24"/>
          <w:rPrChange w:id="231" w:author="alling" w:date="2017-03-26T20:32:00Z">
            <w:rPr>
              <w:rStyle w:val="IndexLink"/>
              <w:rFonts w:ascii="SimSun" w:hAnsi="SimSun"/>
              <w:sz w:val="24"/>
              <w:szCs w:val="24"/>
            </w:rPr>
          </w:rPrChange>
        </w:rPr>
        <w:t>设备驱动的动态电源管理实现</w:t>
      </w:r>
      <w:r>
        <w:rPr>
          <w:rStyle w:val="IndexLink"/>
          <w:rFonts w:ascii="SimSun" w:hAnsi="SimSun"/>
          <w:sz w:val="24"/>
          <w:szCs w:val="24"/>
          <w:rPrChange w:id="232" w:author="alling" w:date="2017-03-26T20:32:00Z">
            <w:rPr>
              <w:rStyle w:val="IndexLink"/>
              <w:rFonts w:ascii="SimSun" w:hAnsi="SimSun"/>
              <w:sz w:val="24"/>
              <w:szCs w:val="24"/>
            </w:rPr>
          </w:rPrChange>
        </w:rPr>
        <w:tab/>
        <w:t>41</w:t>
      </w:r>
      <w:r>
        <w:fldChar w:fldCharType="end"/>
      </w:r>
    </w:p>
    <w:p w14:paraId="6E934154" w14:textId="77777777" w:rsidR="00000000" w:rsidRDefault="00EC4492">
      <w:pPr>
        <w:pStyle w:val="TOC3"/>
        <w:tabs>
          <w:tab w:val="right" w:leader="dot" w:pos="9061"/>
        </w:tabs>
        <w:ind w:left="840"/>
      </w:pPr>
      <w:r>
        <w:fldChar w:fldCharType="begin"/>
      </w:r>
      <w:r>
        <w:instrText xml:space="preserve"> HYPERLINK </w:instrText>
      </w:r>
      <w:r>
        <w:instrText xml:space="preserve"> \l "_Toc471381691"</w:instrText>
      </w:r>
      <w:r>
        <w:fldChar w:fldCharType="separate"/>
      </w:r>
      <w:r>
        <w:rPr>
          <w:rStyle w:val="IndexLink"/>
          <w:rFonts w:ascii="SimSun" w:hAnsi="SimSun"/>
          <w:b/>
          <w:sz w:val="24"/>
          <w:szCs w:val="24"/>
          <w:rPrChange w:id="233" w:author="alling" w:date="2017-03-26T20:32:00Z">
            <w:rPr>
              <w:rStyle w:val="IndexLink"/>
              <w:rFonts w:ascii="SimSun" w:hAnsi="SimSun"/>
              <w:b/>
              <w:sz w:val="24"/>
              <w:szCs w:val="24"/>
            </w:rPr>
          </w:rPrChange>
        </w:rPr>
        <w:t>4.2.1</w:t>
      </w:r>
      <w:r>
        <w:rPr>
          <w:rStyle w:val="IndexLink"/>
          <w:rFonts w:ascii="SimSun" w:hAnsi="SimSun"/>
          <w:sz w:val="24"/>
          <w:szCs w:val="24"/>
          <w:rPrChange w:id="234" w:author="alling" w:date="2017-03-26T20:32:00Z">
            <w:rPr>
              <w:rStyle w:val="IndexLink"/>
              <w:rFonts w:ascii="SimSun" w:hAnsi="SimSun"/>
              <w:sz w:val="24"/>
              <w:szCs w:val="24"/>
            </w:rPr>
          </w:rPrChange>
        </w:rPr>
        <w:t xml:space="preserve"> MXT1664</w:t>
      </w:r>
      <w:r>
        <w:rPr>
          <w:rStyle w:val="IndexLink"/>
          <w:rFonts w:ascii="SimSun" w:hAnsi="SimSun"/>
          <w:sz w:val="24"/>
          <w:szCs w:val="24"/>
          <w:rPrChange w:id="235" w:author="alling" w:date="2017-03-26T20:32:00Z">
            <w:rPr>
              <w:rStyle w:val="IndexLink"/>
              <w:rFonts w:ascii="SimSun" w:hAnsi="SimSun"/>
              <w:sz w:val="24"/>
              <w:szCs w:val="24"/>
            </w:rPr>
          </w:rPrChange>
        </w:rPr>
        <w:t>驱动实现概述</w:t>
      </w:r>
      <w:r>
        <w:rPr>
          <w:rStyle w:val="IndexLink"/>
          <w:rFonts w:ascii="SimSun" w:hAnsi="SimSun"/>
          <w:sz w:val="24"/>
          <w:szCs w:val="24"/>
          <w:rPrChange w:id="236" w:author="alling" w:date="2017-03-26T20:32:00Z">
            <w:rPr>
              <w:rStyle w:val="IndexLink"/>
              <w:rFonts w:ascii="SimSun" w:hAnsi="SimSun"/>
              <w:sz w:val="24"/>
              <w:szCs w:val="24"/>
            </w:rPr>
          </w:rPrChange>
        </w:rPr>
        <w:tab/>
      </w:r>
      <w:r>
        <w:rPr>
          <w:rStyle w:val="IndexLink"/>
          <w:rFonts w:ascii="SimSun" w:hAnsi="SimSun"/>
          <w:sz w:val="24"/>
          <w:szCs w:val="24"/>
          <w:rPrChange w:id="237" w:author="alling" w:date="2017-03-26T20:32:00Z">
            <w:rPr>
              <w:rStyle w:val="IndexLink"/>
              <w:rFonts w:ascii="SimSun" w:hAnsi="SimSun"/>
              <w:sz w:val="24"/>
              <w:szCs w:val="24"/>
            </w:rPr>
          </w:rPrChange>
        </w:rPr>
        <w:t>41</w:t>
      </w:r>
      <w:r>
        <w:fldChar w:fldCharType="end"/>
      </w:r>
    </w:p>
    <w:p w14:paraId="223E2C87" w14:textId="77777777" w:rsidR="00000000" w:rsidRDefault="00EC4492">
      <w:pPr>
        <w:pStyle w:val="TOC3"/>
        <w:tabs>
          <w:tab w:val="right" w:leader="dot" w:pos="9061"/>
        </w:tabs>
        <w:ind w:left="840"/>
      </w:pPr>
      <w:r>
        <w:fldChar w:fldCharType="begin"/>
      </w:r>
      <w:r>
        <w:instrText xml:space="preserve"> HYPERLINK  \l "_Toc471381692"</w:instrText>
      </w:r>
      <w:r>
        <w:fldChar w:fldCharType="separate"/>
      </w:r>
      <w:r>
        <w:rPr>
          <w:rStyle w:val="IndexLink"/>
          <w:rFonts w:ascii="SimSun" w:hAnsi="SimSun"/>
          <w:b/>
          <w:sz w:val="24"/>
          <w:szCs w:val="24"/>
          <w:rPrChange w:id="238" w:author="alling" w:date="2017-03-26T20:32:00Z">
            <w:rPr>
              <w:rStyle w:val="IndexLink"/>
              <w:rFonts w:ascii="SimSun" w:hAnsi="SimSun"/>
              <w:b/>
              <w:sz w:val="24"/>
              <w:szCs w:val="24"/>
            </w:rPr>
          </w:rPrChange>
        </w:rPr>
        <w:t>4.2.2</w:t>
      </w:r>
      <w:r>
        <w:rPr>
          <w:rStyle w:val="IndexLink"/>
          <w:rFonts w:ascii="SimSun" w:hAnsi="SimSun"/>
          <w:sz w:val="24"/>
          <w:szCs w:val="24"/>
          <w:rPrChange w:id="239" w:author="alling" w:date="2017-03-26T20:32:00Z">
            <w:rPr>
              <w:rStyle w:val="IndexLink"/>
              <w:rFonts w:ascii="SimSun" w:hAnsi="SimSun"/>
              <w:sz w:val="24"/>
              <w:szCs w:val="24"/>
            </w:rPr>
          </w:rPrChange>
        </w:rPr>
        <w:t xml:space="preserve"> Device tree</w:t>
      </w:r>
      <w:r>
        <w:rPr>
          <w:rStyle w:val="IndexLink"/>
          <w:rFonts w:ascii="SimSun" w:hAnsi="SimSun"/>
          <w:sz w:val="24"/>
          <w:szCs w:val="24"/>
          <w:rPrChange w:id="240" w:author="alling" w:date="2017-03-26T20:32:00Z">
            <w:rPr>
              <w:rStyle w:val="IndexLink"/>
              <w:rFonts w:ascii="SimSun" w:hAnsi="SimSun"/>
              <w:sz w:val="24"/>
              <w:szCs w:val="24"/>
            </w:rPr>
          </w:rPrChange>
        </w:rPr>
        <w:t>配置数据</w:t>
      </w:r>
      <w:r>
        <w:rPr>
          <w:rStyle w:val="IndexLink"/>
          <w:rFonts w:ascii="SimSun" w:hAnsi="SimSun"/>
          <w:sz w:val="24"/>
          <w:szCs w:val="24"/>
          <w:rPrChange w:id="241" w:author="alling" w:date="2017-03-26T20:32:00Z">
            <w:rPr>
              <w:rStyle w:val="IndexLink"/>
              <w:rFonts w:ascii="SimSun" w:hAnsi="SimSun"/>
              <w:sz w:val="24"/>
              <w:szCs w:val="24"/>
            </w:rPr>
          </w:rPrChange>
        </w:rPr>
        <w:tab/>
      </w:r>
      <w:r>
        <w:rPr>
          <w:rStyle w:val="IndexLink"/>
          <w:rFonts w:ascii="SimSun" w:hAnsi="SimSun"/>
          <w:sz w:val="24"/>
          <w:szCs w:val="24"/>
          <w:rPrChange w:id="242" w:author="alling" w:date="2017-03-26T20:32:00Z">
            <w:rPr>
              <w:rStyle w:val="IndexLink"/>
              <w:rFonts w:ascii="SimSun" w:hAnsi="SimSun"/>
              <w:sz w:val="24"/>
              <w:szCs w:val="24"/>
            </w:rPr>
          </w:rPrChange>
        </w:rPr>
        <w:t>41</w:t>
      </w:r>
      <w:r>
        <w:fldChar w:fldCharType="end"/>
      </w:r>
    </w:p>
    <w:p w14:paraId="463EF801" w14:textId="77777777" w:rsidR="00000000" w:rsidRDefault="00EC4492">
      <w:pPr>
        <w:pStyle w:val="TOC3"/>
        <w:tabs>
          <w:tab w:val="right" w:leader="dot" w:pos="9061"/>
        </w:tabs>
        <w:ind w:left="840"/>
      </w:pPr>
      <w:r>
        <w:fldChar w:fldCharType="begin"/>
      </w:r>
      <w:r>
        <w:instrText xml:space="preserve"> HYPERLINK  \l "_Toc471381693"</w:instrText>
      </w:r>
      <w:r>
        <w:fldChar w:fldCharType="separate"/>
      </w:r>
      <w:r>
        <w:rPr>
          <w:rStyle w:val="IndexLink"/>
          <w:rFonts w:ascii="SimSun" w:hAnsi="SimSun"/>
          <w:b/>
          <w:sz w:val="24"/>
          <w:szCs w:val="24"/>
        </w:rPr>
        <w:t>4.2.3</w:t>
      </w:r>
      <w:r>
        <w:rPr>
          <w:rStyle w:val="IndexLink"/>
          <w:rFonts w:ascii="SimSun" w:hAnsi="SimSun"/>
          <w:sz w:val="24"/>
          <w:szCs w:val="24"/>
          <w:rPrChange w:id="243" w:author="alling" w:date="2017-03-26T20:32:00Z">
            <w:rPr>
              <w:rStyle w:val="IndexLink"/>
              <w:rFonts w:ascii="SimSun" w:hAnsi="SimSun"/>
              <w:sz w:val="24"/>
              <w:szCs w:val="24"/>
            </w:rPr>
          </w:rPrChange>
        </w:rPr>
        <w:t xml:space="preserve"> I2C Client</w:t>
      </w:r>
      <w:r>
        <w:rPr>
          <w:rStyle w:val="IndexLink"/>
          <w:rFonts w:ascii="SimSun" w:hAnsi="SimSun"/>
          <w:sz w:val="24"/>
          <w:szCs w:val="24"/>
          <w:rPrChange w:id="244" w:author="alling" w:date="2017-03-26T20:32:00Z">
            <w:rPr>
              <w:rStyle w:val="IndexLink"/>
              <w:rFonts w:ascii="SimSun" w:hAnsi="SimSun"/>
              <w:sz w:val="24"/>
              <w:szCs w:val="24"/>
            </w:rPr>
          </w:rPrChange>
        </w:rPr>
        <w:t>驱动实现</w:t>
      </w:r>
      <w:r>
        <w:rPr>
          <w:rStyle w:val="IndexLink"/>
          <w:rFonts w:ascii="SimSun" w:hAnsi="SimSun"/>
          <w:sz w:val="24"/>
          <w:szCs w:val="24"/>
          <w:rPrChange w:id="245" w:author="alling" w:date="2017-03-26T20:32:00Z">
            <w:rPr>
              <w:rStyle w:val="IndexLink"/>
              <w:rFonts w:ascii="SimSun" w:hAnsi="SimSun"/>
              <w:sz w:val="24"/>
              <w:szCs w:val="24"/>
            </w:rPr>
          </w:rPrChange>
        </w:rPr>
        <w:tab/>
      </w:r>
      <w:r>
        <w:rPr>
          <w:rStyle w:val="IndexLink"/>
          <w:rFonts w:ascii="SimSun" w:hAnsi="SimSun"/>
          <w:sz w:val="24"/>
          <w:szCs w:val="24"/>
          <w:rPrChange w:id="246" w:author="alling" w:date="2017-03-26T20:32:00Z">
            <w:rPr>
              <w:rStyle w:val="IndexLink"/>
              <w:rFonts w:ascii="SimSun" w:hAnsi="SimSun"/>
              <w:sz w:val="24"/>
              <w:szCs w:val="24"/>
            </w:rPr>
          </w:rPrChange>
        </w:rPr>
        <w:t>42</w:t>
      </w:r>
      <w:r>
        <w:fldChar w:fldCharType="end"/>
      </w:r>
    </w:p>
    <w:p w14:paraId="78BD2AB5" w14:textId="77777777" w:rsidR="00000000" w:rsidRDefault="00EC4492">
      <w:pPr>
        <w:pStyle w:val="TOC3"/>
        <w:tabs>
          <w:tab w:val="right" w:leader="dot" w:pos="9061"/>
        </w:tabs>
      </w:pPr>
      <w:r>
        <w:fldChar w:fldCharType="begin"/>
      </w:r>
      <w:r>
        <w:instrText xml:space="preserve"> HYPERLINK  \l "_Toc471381694"</w:instrText>
      </w:r>
      <w:r>
        <w:fldChar w:fldCharType="separate"/>
      </w:r>
      <w:r>
        <w:rPr>
          <w:rStyle w:val="IndexLink"/>
          <w:rFonts w:ascii="SimSun" w:hAnsi="SimSun"/>
          <w:b/>
          <w:sz w:val="24"/>
          <w:szCs w:val="24"/>
          <w:rPrChange w:id="247" w:author="alling" w:date="2017-03-26T20:32:00Z">
            <w:rPr>
              <w:rStyle w:val="IndexLink"/>
              <w:rFonts w:ascii="SimSun" w:hAnsi="SimSun"/>
              <w:b/>
              <w:sz w:val="24"/>
              <w:szCs w:val="24"/>
            </w:rPr>
          </w:rPrChange>
        </w:rPr>
        <w:t>4.3</w:t>
      </w:r>
      <w:r>
        <w:rPr>
          <w:rStyle w:val="IndexLink"/>
          <w:rFonts w:ascii="SimSun" w:hAnsi="SimSun"/>
          <w:sz w:val="24"/>
          <w:szCs w:val="24"/>
          <w:rPrChange w:id="248" w:author="alling" w:date="2017-03-26T20:32:00Z">
            <w:rPr>
              <w:rStyle w:val="IndexLink"/>
              <w:rFonts w:ascii="SimSun" w:hAnsi="SimSun"/>
              <w:sz w:val="24"/>
              <w:szCs w:val="24"/>
            </w:rPr>
          </w:rPrChange>
        </w:rPr>
        <w:t xml:space="preserve"> </w:t>
      </w:r>
      <w:r>
        <w:rPr>
          <w:rStyle w:val="IndexLink"/>
          <w:rFonts w:ascii="SimSun" w:hAnsi="SimSun"/>
          <w:sz w:val="24"/>
          <w:szCs w:val="24"/>
          <w:rPrChange w:id="249" w:author="alling" w:date="2017-03-26T20:32:00Z">
            <w:rPr>
              <w:rStyle w:val="IndexLink"/>
              <w:rFonts w:ascii="SimSun" w:hAnsi="SimSun"/>
              <w:sz w:val="24"/>
              <w:szCs w:val="24"/>
            </w:rPr>
          </w:rPrChange>
        </w:rPr>
        <w:t>本章小结</w:t>
      </w:r>
      <w:r>
        <w:rPr>
          <w:rStyle w:val="IndexLink"/>
          <w:rFonts w:ascii="SimSun" w:hAnsi="SimSun"/>
          <w:sz w:val="24"/>
          <w:szCs w:val="24"/>
          <w:rPrChange w:id="250" w:author="alling" w:date="2017-03-26T20:32:00Z">
            <w:rPr>
              <w:rStyle w:val="IndexLink"/>
              <w:rFonts w:ascii="SimSun" w:hAnsi="SimSun"/>
              <w:sz w:val="24"/>
              <w:szCs w:val="24"/>
            </w:rPr>
          </w:rPrChange>
        </w:rPr>
        <w:tab/>
        <w:t>51</w:t>
      </w:r>
      <w:r>
        <w:fldChar w:fldCharType="end"/>
      </w:r>
    </w:p>
    <w:p w14:paraId="0C1C549F" w14:textId="77777777" w:rsidR="00000000" w:rsidRDefault="00EC4492">
      <w:pPr>
        <w:pStyle w:val="TOC1"/>
      </w:pPr>
      <w:r>
        <w:fldChar w:fldCharType="begin"/>
      </w:r>
      <w:r>
        <w:instrText xml:space="preserve"> HYPERLINK  \l "_Toc471381695"</w:instrText>
      </w:r>
      <w:r>
        <w:fldChar w:fldCharType="separate"/>
      </w:r>
      <w:r>
        <w:rPr>
          <w:rStyle w:val="IndexLink"/>
          <w:b w:val="0"/>
          <w:rPrChange w:id="251" w:author="alling" w:date="2017-03-26T20:33:00Z">
            <w:rPr>
              <w:rStyle w:val="IndexLink"/>
              <w:b w:val="0"/>
            </w:rPr>
          </w:rPrChange>
        </w:rPr>
        <w:t xml:space="preserve">5 </w:t>
      </w:r>
      <w:r>
        <w:rPr>
          <w:rStyle w:val="IndexLink"/>
          <w:b w:val="0"/>
          <w:rPrChange w:id="252" w:author="alling" w:date="2017-03-26T20:33:00Z">
            <w:rPr>
              <w:rStyle w:val="IndexLink"/>
              <w:b w:val="0"/>
            </w:rPr>
          </w:rPrChange>
        </w:rPr>
        <w:t>系统功耗测试</w:t>
      </w:r>
      <w:r>
        <w:rPr>
          <w:rStyle w:val="IndexLink"/>
        </w:rPr>
        <w:tab/>
      </w:r>
      <w:r>
        <w:rPr>
          <w:rStyle w:val="IndexLink"/>
          <w:rPrChange w:id="253" w:author="alling" w:date="2017-03-26T20:33:00Z">
            <w:rPr>
              <w:rStyle w:val="IndexLink"/>
            </w:rPr>
          </w:rPrChange>
        </w:rPr>
        <w:t>52</w:t>
      </w:r>
      <w:r>
        <w:fldChar w:fldCharType="end"/>
      </w:r>
    </w:p>
    <w:p w14:paraId="35E71CC6" w14:textId="77777777" w:rsidR="00000000" w:rsidRDefault="00EC4492">
      <w:pPr>
        <w:pStyle w:val="TOC3"/>
        <w:tabs>
          <w:tab w:val="right" w:leader="dot" w:pos="9061"/>
        </w:tabs>
      </w:pPr>
      <w:r>
        <w:fldChar w:fldCharType="begin"/>
      </w:r>
      <w:r>
        <w:instrText xml:space="preserve"> </w:instrText>
      </w:r>
      <w:r>
        <w:instrText>HYPERLINK  \l "_Toc471381696"</w:instrText>
      </w:r>
      <w:r>
        <w:fldChar w:fldCharType="separate"/>
      </w:r>
      <w:r>
        <w:rPr>
          <w:rStyle w:val="IndexLink"/>
          <w:rFonts w:ascii="SimSun" w:hAnsi="SimSun"/>
          <w:b/>
          <w:sz w:val="24"/>
          <w:szCs w:val="24"/>
          <w:rPrChange w:id="254" w:author="alling" w:date="2017-03-26T20:34:00Z">
            <w:rPr>
              <w:rStyle w:val="IndexLink"/>
              <w:rFonts w:ascii="SimSun" w:hAnsi="SimSun"/>
              <w:b/>
              <w:sz w:val="24"/>
              <w:szCs w:val="24"/>
            </w:rPr>
          </w:rPrChange>
        </w:rPr>
        <w:t>5.1</w:t>
      </w:r>
      <w:r>
        <w:rPr>
          <w:rStyle w:val="IndexLink"/>
          <w:rFonts w:ascii="SimSun" w:hAnsi="SimSun"/>
          <w:sz w:val="24"/>
          <w:szCs w:val="24"/>
          <w:rPrChange w:id="255" w:author="alling" w:date="2017-03-26T20:34:00Z">
            <w:rPr>
              <w:rStyle w:val="IndexLink"/>
              <w:rFonts w:ascii="SimSun" w:hAnsi="SimSun"/>
              <w:sz w:val="24"/>
              <w:szCs w:val="24"/>
            </w:rPr>
          </w:rPrChange>
        </w:rPr>
        <w:t xml:space="preserve"> </w:t>
      </w:r>
      <w:r>
        <w:rPr>
          <w:rStyle w:val="IndexLink"/>
          <w:rFonts w:ascii="SimSun" w:hAnsi="SimSun"/>
          <w:sz w:val="24"/>
          <w:szCs w:val="24"/>
          <w:rPrChange w:id="256" w:author="alling" w:date="2017-03-26T20:34:00Z">
            <w:rPr>
              <w:rStyle w:val="IndexLink"/>
              <w:rFonts w:ascii="SimSun" w:hAnsi="SimSun"/>
              <w:sz w:val="24"/>
              <w:szCs w:val="24"/>
            </w:rPr>
          </w:rPrChange>
        </w:rPr>
        <w:t>测试环境</w:t>
      </w:r>
      <w:r>
        <w:rPr>
          <w:rStyle w:val="IndexLink"/>
          <w:rFonts w:ascii="SimSun" w:hAnsi="SimSun"/>
          <w:sz w:val="24"/>
          <w:szCs w:val="24"/>
          <w:rPrChange w:id="257" w:author="alling" w:date="2017-03-26T20:34:00Z">
            <w:rPr>
              <w:rStyle w:val="IndexLink"/>
              <w:rFonts w:ascii="SimSun" w:hAnsi="SimSun"/>
              <w:sz w:val="24"/>
              <w:szCs w:val="24"/>
            </w:rPr>
          </w:rPrChange>
        </w:rPr>
        <w:tab/>
        <w:t>52</w:t>
      </w:r>
      <w:r>
        <w:fldChar w:fldCharType="end"/>
      </w:r>
    </w:p>
    <w:p w14:paraId="7E479691" w14:textId="77777777" w:rsidR="00000000" w:rsidRDefault="00EC4492">
      <w:pPr>
        <w:pStyle w:val="TOC3"/>
        <w:tabs>
          <w:tab w:val="right" w:leader="dot" w:pos="9061"/>
        </w:tabs>
      </w:pPr>
      <w:r>
        <w:fldChar w:fldCharType="begin"/>
      </w:r>
      <w:r>
        <w:instrText xml:space="preserve"> HYPERLINK  \l "_Toc471381697"</w:instrText>
      </w:r>
      <w:r>
        <w:fldChar w:fldCharType="separate"/>
      </w:r>
      <w:r>
        <w:rPr>
          <w:rStyle w:val="IndexLink"/>
          <w:rFonts w:ascii="SimSun" w:hAnsi="SimSun"/>
          <w:b/>
          <w:sz w:val="24"/>
          <w:szCs w:val="24"/>
          <w:rPrChange w:id="258" w:author="alling" w:date="2017-03-26T20:34:00Z">
            <w:rPr>
              <w:rStyle w:val="IndexLink"/>
              <w:rFonts w:ascii="SimSun" w:hAnsi="SimSun"/>
              <w:b/>
              <w:sz w:val="24"/>
              <w:szCs w:val="24"/>
            </w:rPr>
          </w:rPrChange>
        </w:rPr>
        <w:t>5.2</w:t>
      </w:r>
      <w:r>
        <w:rPr>
          <w:rStyle w:val="IndexLink"/>
          <w:rFonts w:ascii="SimSun" w:hAnsi="SimSun"/>
          <w:sz w:val="24"/>
          <w:szCs w:val="24"/>
          <w:rPrChange w:id="259" w:author="alling" w:date="2017-03-26T20:34:00Z">
            <w:rPr>
              <w:rStyle w:val="IndexLink"/>
              <w:rFonts w:ascii="SimSun" w:hAnsi="SimSun"/>
              <w:sz w:val="24"/>
              <w:szCs w:val="24"/>
            </w:rPr>
          </w:rPrChange>
        </w:rPr>
        <w:t xml:space="preserve"> </w:t>
      </w:r>
      <w:r>
        <w:rPr>
          <w:rStyle w:val="IndexLink"/>
          <w:rFonts w:ascii="SimSun" w:hAnsi="SimSun"/>
          <w:sz w:val="24"/>
          <w:szCs w:val="24"/>
          <w:rPrChange w:id="260" w:author="alling" w:date="2017-03-26T20:34:00Z">
            <w:rPr>
              <w:rStyle w:val="IndexLink"/>
              <w:rFonts w:ascii="SimSun" w:hAnsi="SimSun"/>
              <w:sz w:val="24"/>
              <w:szCs w:val="24"/>
            </w:rPr>
          </w:rPrChange>
        </w:rPr>
        <w:t>测试方法和结果</w:t>
      </w:r>
      <w:r>
        <w:rPr>
          <w:rStyle w:val="IndexLink"/>
          <w:rFonts w:ascii="SimSun" w:hAnsi="SimSun"/>
          <w:sz w:val="24"/>
          <w:szCs w:val="24"/>
          <w:rPrChange w:id="261" w:author="alling" w:date="2017-03-26T20:34:00Z">
            <w:rPr>
              <w:rStyle w:val="IndexLink"/>
              <w:rFonts w:ascii="SimSun" w:hAnsi="SimSun"/>
              <w:sz w:val="24"/>
              <w:szCs w:val="24"/>
            </w:rPr>
          </w:rPrChange>
        </w:rPr>
        <w:tab/>
        <w:t>53</w:t>
      </w:r>
      <w:r>
        <w:fldChar w:fldCharType="end"/>
      </w:r>
    </w:p>
    <w:p w14:paraId="1B683330" w14:textId="77777777" w:rsidR="00000000" w:rsidRDefault="00EC4492">
      <w:pPr>
        <w:pStyle w:val="TOC3"/>
        <w:tabs>
          <w:tab w:val="right" w:leader="dot" w:pos="9061"/>
        </w:tabs>
        <w:ind w:left="840"/>
      </w:pPr>
      <w:r>
        <w:fldChar w:fldCharType="begin"/>
      </w:r>
      <w:r>
        <w:instrText xml:space="preserve"> HYPERLINK  \l "_Toc471381698"</w:instrText>
      </w:r>
      <w:r>
        <w:fldChar w:fldCharType="separate"/>
      </w:r>
      <w:r>
        <w:rPr>
          <w:rStyle w:val="IndexLink"/>
          <w:rFonts w:ascii="SimSun" w:hAnsi="SimSun"/>
          <w:b/>
          <w:sz w:val="24"/>
          <w:szCs w:val="24"/>
          <w:rPrChange w:id="262" w:author="alling" w:date="2017-03-26T20:34:00Z">
            <w:rPr>
              <w:rStyle w:val="IndexLink"/>
              <w:rFonts w:ascii="SimSun" w:hAnsi="SimSun"/>
              <w:b/>
              <w:sz w:val="24"/>
              <w:szCs w:val="24"/>
            </w:rPr>
          </w:rPrChange>
        </w:rPr>
        <w:t>5.2.1</w:t>
      </w:r>
      <w:r>
        <w:rPr>
          <w:rStyle w:val="IndexLink"/>
          <w:rFonts w:ascii="SimSun" w:hAnsi="SimSun"/>
          <w:sz w:val="24"/>
          <w:szCs w:val="24"/>
          <w:rPrChange w:id="263" w:author="alling" w:date="2017-03-26T20:34:00Z">
            <w:rPr>
              <w:rStyle w:val="IndexLink"/>
              <w:rFonts w:ascii="SimSun" w:hAnsi="SimSun"/>
              <w:sz w:val="24"/>
              <w:szCs w:val="24"/>
            </w:rPr>
          </w:rPrChange>
        </w:rPr>
        <w:t xml:space="preserve"> </w:t>
      </w:r>
      <w:r>
        <w:rPr>
          <w:rStyle w:val="IndexLink"/>
          <w:rFonts w:ascii="SimSun" w:hAnsi="SimSun"/>
          <w:sz w:val="24"/>
          <w:szCs w:val="24"/>
          <w:rPrChange w:id="264" w:author="alling" w:date="2017-03-26T20:34:00Z">
            <w:rPr>
              <w:rStyle w:val="IndexLink"/>
              <w:rFonts w:ascii="SimSun" w:hAnsi="SimSun"/>
              <w:sz w:val="24"/>
              <w:szCs w:val="24"/>
            </w:rPr>
          </w:rPrChange>
        </w:rPr>
        <w:t>有节能意识的调度器测试</w:t>
      </w:r>
      <w:r>
        <w:rPr>
          <w:rStyle w:val="IndexLink"/>
          <w:rFonts w:ascii="SimSun" w:hAnsi="SimSun"/>
          <w:sz w:val="24"/>
          <w:szCs w:val="24"/>
          <w:rPrChange w:id="265" w:author="alling" w:date="2017-03-26T20:34:00Z">
            <w:rPr>
              <w:rStyle w:val="IndexLink"/>
              <w:rFonts w:ascii="SimSun" w:hAnsi="SimSun"/>
              <w:sz w:val="24"/>
              <w:szCs w:val="24"/>
            </w:rPr>
          </w:rPrChange>
        </w:rPr>
        <w:tab/>
      </w:r>
      <w:r>
        <w:rPr>
          <w:rStyle w:val="IndexLink"/>
          <w:rFonts w:ascii="SimSun" w:hAnsi="SimSun"/>
          <w:sz w:val="24"/>
          <w:szCs w:val="24"/>
          <w:rPrChange w:id="266" w:author="alling" w:date="2017-03-26T20:34:00Z">
            <w:rPr>
              <w:rStyle w:val="IndexLink"/>
              <w:rFonts w:ascii="SimSun" w:hAnsi="SimSun"/>
              <w:sz w:val="24"/>
              <w:szCs w:val="24"/>
            </w:rPr>
          </w:rPrChange>
        </w:rPr>
        <w:t>53</w:t>
      </w:r>
      <w:r>
        <w:fldChar w:fldCharType="end"/>
      </w:r>
    </w:p>
    <w:p w14:paraId="07806B51" w14:textId="77777777" w:rsidR="00000000" w:rsidRDefault="00EC4492">
      <w:pPr>
        <w:pStyle w:val="TOC3"/>
        <w:tabs>
          <w:tab w:val="right" w:leader="dot" w:pos="9061"/>
        </w:tabs>
        <w:ind w:left="840"/>
      </w:pPr>
      <w:r>
        <w:fldChar w:fldCharType="begin"/>
      </w:r>
      <w:r>
        <w:instrText xml:space="preserve"> HYPERLINK  \l "_Toc471381699"</w:instrText>
      </w:r>
      <w:r>
        <w:fldChar w:fldCharType="separate"/>
      </w:r>
      <w:r>
        <w:rPr>
          <w:rStyle w:val="IndexLink"/>
          <w:rFonts w:ascii="SimSun" w:hAnsi="SimSun"/>
          <w:b/>
          <w:sz w:val="24"/>
          <w:szCs w:val="24"/>
        </w:rPr>
        <w:t>5.2.1</w:t>
      </w:r>
      <w:r>
        <w:rPr>
          <w:rStyle w:val="IndexLink"/>
          <w:rFonts w:ascii="SimSun" w:hAnsi="SimSun"/>
          <w:sz w:val="24"/>
          <w:szCs w:val="24"/>
          <w:rPrChange w:id="267" w:author="alling" w:date="2017-03-26T20:34:00Z">
            <w:rPr>
              <w:rStyle w:val="IndexLink"/>
              <w:rFonts w:ascii="SimSun" w:hAnsi="SimSun"/>
              <w:sz w:val="24"/>
              <w:szCs w:val="24"/>
            </w:rPr>
          </w:rPrChange>
        </w:rPr>
        <w:t xml:space="preserve"> </w:t>
      </w:r>
      <w:r>
        <w:rPr>
          <w:rStyle w:val="IndexLink"/>
          <w:rFonts w:ascii="SimSun" w:hAnsi="SimSun"/>
          <w:sz w:val="24"/>
          <w:szCs w:val="24"/>
          <w:rPrChange w:id="268" w:author="alling" w:date="2017-03-26T20:34:00Z">
            <w:rPr>
              <w:rStyle w:val="IndexLink"/>
              <w:rFonts w:ascii="SimSun" w:hAnsi="SimSun"/>
              <w:sz w:val="24"/>
              <w:szCs w:val="24"/>
            </w:rPr>
          </w:rPrChange>
        </w:rPr>
        <w:t>设备动态电源管理测试</w:t>
      </w:r>
      <w:r>
        <w:rPr>
          <w:rStyle w:val="IndexLink"/>
          <w:rFonts w:ascii="SimSun" w:hAnsi="SimSun"/>
          <w:sz w:val="24"/>
          <w:szCs w:val="24"/>
          <w:rPrChange w:id="269" w:author="alling" w:date="2017-03-26T20:34:00Z">
            <w:rPr>
              <w:rStyle w:val="IndexLink"/>
              <w:rFonts w:ascii="SimSun" w:hAnsi="SimSun"/>
              <w:sz w:val="24"/>
              <w:szCs w:val="24"/>
            </w:rPr>
          </w:rPrChange>
        </w:rPr>
        <w:tab/>
      </w:r>
      <w:r>
        <w:rPr>
          <w:rStyle w:val="IndexLink"/>
          <w:rFonts w:ascii="SimSun" w:hAnsi="SimSun"/>
          <w:sz w:val="24"/>
          <w:szCs w:val="24"/>
          <w:rPrChange w:id="270" w:author="alling" w:date="2017-03-26T20:34:00Z">
            <w:rPr>
              <w:rStyle w:val="IndexLink"/>
              <w:rFonts w:ascii="SimSun" w:hAnsi="SimSun"/>
              <w:sz w:val="24"/>
              <w:szCs w:val="24"/>
            </w:rPr>
          </w:rPrChange>
        </w:rPr>
        <w:t>54</w:t>
      </w:r>
      <w:r>
        <w:fldChar w:fldCharType="end"/>
      </w:r>
    </w:p>
    <w:p w14:paraId="64A1C2B6" w14:textId="77777777" w:rsidR="00000000" w:rsidRDefault="00EC4492">
      <w:pPr>
        <w:pStyle w:val="TOC3"/>
        <w:tabs>
          <w:tab w:val="right" w:leader="dot" w:pos="9061"/>
        </w:tabs>
      </w:pPr>
      <w:r>
        <w:fldChar w:fldCharType="begin"/>
      </w:r>
      <w:r>
        <w:instrText xml:space="preserve"> HYPERLINK  \l "_Toc471381700"</w:instrText>
      </w:r>
      <w:r>
        <w:fldChar w:fldCharType="separate"/>
      </w:r>
      <w:r>
        <w:rPr>
          <w:rStyle w:val="IndexLink"/>
          <w:rFonts w:ascii="SimSun" w:hAnsi="SimSun"/>
          <w:b/>
          <w:sz w:val="24"/>
          <w:szCs w:val="24"/>
          <w:rPrChange w:id="271" w:author="alling" w:date="2017-03-26T20:34:00Z">
            <w:rPr>
              <w:rStyle w:val="IndexLink"/>
              <w:rFonts w:ascii="SimSun" w:hAnsi="SimSun"/>
              <w:b/>
              <w:sz w:val="24"/>
              <w:szCs w:val="24"/>
            </w:rPr>
          </w:rPrChange>
        </w:rPr>
        <w:t>5.3</w:t>
      </w:r>
      <w:r>
        <w:rPr>
          <w:rStyle w:val="IndexLink"/>
          <w:rFonts w:ascii="SimSun" w:hAnsi="SimSun"/>
          <w:sz w:val="24"/>
          <w:szCs w:val="24"/>
          <w:rPrChange w:id="272" w:author="alling" w:date="2017-03-26T20:34:00Z">
            <w:rPr>
              <w:rStyle w:val="IndexLink"/>
              <w:rFonts w:ascii="SimSun" w:hAnsi="SimSun"/>
              <w:sz w:val="24"/>
              <w:szCs w:val="24"/>
            </w:rPr>
          </w:rPrChange>
        </w:rPr>
        <w:t xml:space="preserve"> </w:t>
      </w:r>
      <w:r>
        <w:rPr>
          <w:rStyle w:val="IndexLink"/>
          <w:rFonts w:ascii="SimSun" w:hAnsi="SimSun"/>
          <w:sz w:val="24"/>
          <w:szCs w:val="24"/>
          <w:rPrChange w:id="273" w:author="alling" w:date="2017-03-26T20:34:00Z">
            <w:rPr>
              <w:rStyle w:val="IndexLink"/>
              <w:rFonts w:ascii="SimSun" w:hAnsi="SimSun"/>
              <w:sz w:val="24"/>
              <w:szCs w:val="24"/>
            </w:rPr>
          </w:rPrChange>
        </w:rPr>
        <w:t>本章小结</w:t>
      </w:r>
      <w:r>
        <w:rPr>
          <w:rStyle w:val="IndexLink"/>
          <w:rFonts w:ascii="SimSun" w:hAnsi="SimSun"/>
          <w:sz w:val="24"/>
          <w:szCs w:val="24"/>
          <w:rPrChange w:id="274" w:author="alling" w:date="2017-03-26T20:34:00Z">
            <w:rPr>
              <w:rStyle w:val="IndexLink"/>
              <w:rFonts w:ascii="SimSun" w:hAnsi="SimSun"/>
              <w:sz w:val="24"/>
              <w:szCs w:val="24"/>
            </w:rPr>
          </w:rPrChange>
        </w:rPr>
        <w:tab/>
        <w:t>56</w:t>
      </w:r>
      <w:r>
        <w:fldChar w:fldCharType="end"/>
      </w:r>
    </w:p>
    <w:p w14:paraId="2CB7BA7A" w14:textId="77777777" w:rsidR="00000000" w:rsidRDefault="00EC4492">
      <w:pPr>
        <w:pStyle w:val="TOC1"/>
      </w:pPr>
      <w:r>
        <w:lastRenderedPageBreak/>
        <w:fldChar w:fldCharType="begin"/>
      </w:r>
      <w:r>
        <w:instrText xml:space="preserve"> HYPERL</w:instrText>
      </w:r>
      <w:r>
        <w:instrText>INK  \l "_Toc471381701"</w:instrText>
      </w:r>
      <w:r>
        <w:fldChar w:fldCharType="separate"/>
      </w:r>
      <w:r>
        <w:rPr>
          <w:rStyle w:val="IndexLink"/>
          <w:b w:val="0"/>
          <w:rPrChange w:id="275" w:author="alling" w:date="2017-03-26T20:35:00Z">
            <w:rPr>
              <w:rStyle w:val="IndexLink"/>
              <w:b w:val="0"/>
            </w:rPr>
          </w:rPrChange>
        </w:rPr>
        <w:t xml:space="preserve">6 </w:t>
      </w:r>
      <w:r>
        <w:rPr>
          <w:rStyle w:val="IndexLink"/>
          <w:b w:val="0"/>
          <w:rPrChange w:id="276" w:author="alling" w:date="2017-03-26T20:35:00Z">
            <w:rPr>
              <w:rStyle w:val="IndexLink"/>
              <w:b w:val="0"/>
            </w:rPr>
          </w:rPrChange>
        </w:rPr>
        <w:t>总结与展望</w:t>
      </w:r>
      <w:r>
        <w:rPr>
          <w:rStyle w:val="IndexLink"/>
        </w:rPr>
        <w:tab/>
      </w:r>
      <w:r>
        <w:rPr>
          <w:rStyle w:val="IndexLink"/>
          <w:b w:val="0"/>
          <w:rPrChange w:id="277" w:author="alling" w:date="2017-03-26T20:36:00Z">
            <w:rPr>
              <w:rStyle w:val="IndexLink"/>
              <w:b w:val="0"/>
            </w:rPr>
          </w:rPrChange>
        </w:rPr>
        <w:t>57</w:t>
      </w:r>
      <w:r>
        <w:fldChar w:fldCharType="end"/>
      </w:r>
    </w:p>
    <w:p w14:paraId="1F79A58D" w14:textId="77777777" w:rsidR="00000000" w:rsidRDefault="00EC4492">
      <w:pPr>
        <w:pStyle w:val="TOC3"/>
        <w:tabs>
          <w:tab w:val="right" w:leader="dot" w:pos="9061"/>
        </w:tabs>
      </w:pPr>
      <w:r>
        <w:fldChar w:fldCharType="begin"/>
      </w:r>
      <w:r>
        <w:instrText xml:space="preserve"> HYPERLINK  \l "_Toc471381702"</w:instrText>
      </w:r>
      <w:r>
        <w:fldChar w:fldCharType="separate"/>
      </w:r>
      <w:r>
        <w:rPr>
          <w:rStyle w:val="IndexLink"/>
          <w:rFonts w:ascii="SimSun" w:hAnsi="SimSun"/>
          <w:b/>
          <w:sz w:val="24"/>
          <w:szCs w:val="24"/>
          <w:rPrChange w:id="278" w:author="alling" w:date="2017-03-26T20:34:00Z">
            <w:rPr>
              <w:rStyle w:val="IndexLink"/>
              <w:rFonts w:ascii="SimSun" w:hAnsi="SimSun"/>
              <w:b/>
              <w:sz w:val="24"/>
              <w:szCs w:val="24"/>
            </w:rPr>
          </w:rPrChange>
        </w:rPr>
        <w:t>6.1</w:t>
      </w:r>
      <w:r>
        <w:rPr>
          <w:rStyle w:val="IndexLink"/>
          <w:rFonts w:ascii="SimSun" w:hAnsi="SimSun"/>
          <w:sz w:val="24"/>
          <w:szCs w:val="24"/>
          <w:rPrChange w:id="279" w:author="alling" w:date="2017-03-26T20:34:00Z">
            <w:rPr>
              <w:rStyle w:val="IndexLink"/>
              <w:rFonts w:ascii="SimSun" w:hAnsi="SimSun"/>
              <w:sz w:val="24"/>
              <w:szCs w:val="24"/>
            </w:rPr>
          </w:rPrChange>
        </w:rPr>
        <w:t xml:space="preserve"> </w:t>
      </w:r>
      <w:r>
        <w:rPr>
          <w:rStyle w:val="IndexLink"/>
          <w:rFonts w:ascii="SimSun" w:hAnsi="SimSun"/>
          <w:sz w:val="24"/>
          <w:szCs w:val="24"/>
          <w:rPrChange w:id="280" w:author="alling" w:date="2017-03-26T20:34:00Z">
            <w:rPr>
              <w:rStyle w:val="IndexLink"/>
              <w:rFonts w:ascii="SimSun" w:hAnsi="SimSun"/>
              <w:sz w:val="24"/>
              <w:szCs w:val="24"/>
            </w:rPr>
          </w:rPrChange>
        </w:rPr>
        <w:t>本文总结</w:t>
      </w:r>
      <w:r>
        <w:rPr>
          <w:rStyle w:val="IndexLink"/>
          <w:rFonts w:ascii="SimSun" w:hAnsi="SimSun"/>
          <w:sz w:val="24"/>
          <w:szCs w:val="24"/>
          <w:rPrChange w:id="281" w:author="alling" w:date="2017-03-26T20:34:00Z">
            <w:rPr>
              <w:rStyle w:val="IndexLink"/>
              <w:rFonts w:ascii="SimSun" w:hAnsi="SimSun"/>
              <w:sz w:val="24"/>
              <w:szCs w:val="24"/>
            </w:rPr>
          </w:rPrChange>
        </w:rPr>
        <w:tab/>
        <w:t>57</w:t>
      </w:r>
      <w:r>
        <w:fldChar w:fldCharType="end"/>
      </w:r>
    </w:p>
    <w:p w14:paraId="18D0D3CA" w14:textId="77777777" w:rsidR="00000000" w:rsidRDefault="00EC4492">
      <w:pPr>
        <w:pStyle w:val="TOC3"/>
        <w:tabs>
          <w:tab w:val="right" w:leader="dot" w:pos="9061"/>
        </w:tabs>
      </w:pPr>
      <w:r>
        <w:fldChar w:fldCharType="begin"/>
      </w:r>
      <w:r>
        <w:instrText xml:space="preserve"> HYPERLINK  \l "_Toc471381703"</w:instrText>
      </w:r>
      <w:r>
        <w:fldChar w:fldCharType="separate"/>
      </w:r>
      <w:r>
        <w:rPr>
          <w:rStyle w:val="IndexLink"/>
          <w:rFonts w:ascii="SimSun" w:hAnsi="SimSun"/>
          <w:b/>
          <w:sz w:val="24"/>
          <w:szCs w:val="24"/>
          <w:rPrChange w:id="282" w:author="alling" w:date="2017-03-26T20:34:00Z">
            <w:rPr>
              <w:rStyle w:val="IndexLink"/>
              <w:rFonts w:ascii="SimSun" w:hAnsi="SimSun"/>
              <w:b/>
              <w:sz w:val="24"/>
              <w:szCs w:val="24"/>
            </w:rPr>
          </w:rPrChange>
        </w:rPr>
        <w:t>6.2</w:t>
      </w:r>
      <w:r>
        <w:rPr>
          <w:rStyle w:val="IndexLink"/>
          <w:rFonts w:ascii="SimSun" w:hAnsi="SimSun"/>
          <w:sz w:val="24"/>
          <w:szCs w:val="24"/>
          <w:rPrChange w:id="283" w:author="alling" w:date="2017-03-26T20:34:00Z">
            <w:rPr>
              <w:rStyle w:val="IndexLink"/>
              <w:rFonts w:ascii="SimSun" w:hAnsi="SimSun"/>
              <w:sz w:val="24"/>
              <w:szCs w:val="24"/>
            </w:rPr>
          </w:rPrChange>
        </w:rPr>
        <w:t xml:space="preserve"> </w:t>
      </w:r>
      <w:r>
        <w:rPr>
          <w:rStyle w:val="IndexLink"/>
          <w:rFonts w:ascii="SimSun" w:hAnsi="SimSun"/>
          <w:sz w:val="24"/>
          <w:szCs w:val="24"/>
          <w:rPrChange w:id="284" w:author="alling" w:date="2017-03-26T20:34:00Z">
            <w:rPr>
              <w:rStyle w:val="IndexLink"/>
              <w:rFonts w:ascii="SimSun" w:hAnsi="SimSun"/>
              <w:sz w:val="24"/>
              <w:szCs w:val="24"/>
            </w:rPr>
          </w:rPrChange>
        </w:rPr>
        <w:t>未来工作展望</w:t>
      </w:r>
      <w:r>
        <w:rPr>
          <w:rStyle w:val="IndexLink"/>
          <w:rFonts w:ascii="SimSun" w:hAnsi="SimSun"/>
          <w:sz w:val="24"/>
          <w:szCs w:val="24"/>
          <w:rPrChange w:id="285" w:author="alling" w:date="2017-03-26T20:34:00Z">
            <w:rPr>
              <w:rStyle w:val="IndexLink"/>
              <w:rFonts w:ascii="SimSun" w:hAnsi="SimSun"/>
              <w:sz w:val="24"/>
              <w:szCs w:val="24"/>
            </w:rPr>
          </w:rPrChange>
        </w:rPr>
        <w:tab/>
        <w:t>57</w:t>
      </w:r>
      <w:r>
        <w:fldChar w:fldCharType="end"/>
      </w:r>
    </w:p>
    <w:p w14:paraId="1E599D63" w14:textId="77777777" w:rsidR="00000000" w:rsidRDefault="00EC4492">
      <w:pPr>
        <w:pStyle w:val="TOC1"/>
      </w:pPr>
      <w:r>
        <w:fldChar w:fldCharType="begin"/>
      </w:r>
      <w:r>
        <w:instrText xml:space="preserve"> HYPERLINK  \l "_Toc471381704"</w:instrText>
      </w:r>
      <w:r>
        <w:fldChar w:fldCharType="separate"/>
      </w:r>
      <w:r>
        <w:rPr>
          <w:rStyle w:val="IndexLink"/>
          <w:b w:val="0"/>
          <w:rPrChange w:id="286" w:author="alling" w:date="2017-03-26T20:35:00Z">
            <w:rPr>
              <w:rStyle w:val="IndexLink"/>
              <w:b w:val="0"/>
            </w:rPr>
          </w:rPrChange>
        </w:rPr>
        <w:t>附</w:t>
      </w:r>
      <w:r>
        <w:rPr>
          <w:rStyle w:val="IndexLink"/>
          <w:b w:val="0"/>
          <w:rPrChange w:id="287" w:author="alling" w:date="2017-03-26T20:35:00Z">
            <w:rPr>
              <w:rStyle w:val="IndexLink"/>
              <w:b w:val="0"/>
            </w:rPr>
          </w:rPrChange>
        </w:rPr>
        <w:t xml:space="preserve"> </w:t>
      </w:r>
      <w:r>
        <w:rPr>
          <w:rStyle w:val="IndexLink"/>
          <w:b w:val="0"/>
          <w:rPrChange w:id="288" w:author="alling" w:date="2017-03-26T20:35:00Z">
            <w:rPr>
              <w:rStyle w:val="IndexLink"/>
              <w:b w:val="0"/>
            </w:rPr>
          </w:rPrChange>
        </w:rPr>
        <w:t>录</w:t>
      </w:r>
      <w:r>
        <w:rPr>
          <w:rStyle w:val="IndexLink"/>
        </w:rPr>
        <w:tab/>
      </w:r>
      <w:r>
        <w:rPr>
          <w:rStyle w:val="IndexLink"/>
          <w:b w:val="0"/>
          <w:rPrChange w:id="289" w:author="alling" w:date="2017-03-26T20:36:00Z">
            <w:rPr>
              <w:rStyle w:val="IndexLink"/>
              <w:b w:val="0"/>
            </w:rPr>
          </w:rPrChange>
        </w:rPr>
        <w:t>61</w:t>
      </w:r>
      <w:r>
        <w:fldChar w:fldCharType="end"/>
      </w:r>
    </w:p>
    <w:p w14:paraId="6EF7B0DC" w14:textId="77777777" w:rsidR="00000000" w:rsidRDefault="00EC4492">
      <w:pPr>
        <w:pStyle w:val="TOC3"/>
        <w:tabs>
          <w:tab w:val="right" w:leader="dot" w:pos="9061"/>
        </w:tabs>
      </w:pPr>
      <w:r>
        <w:fldChar w:fldCharType="begin"/>
      </w:r>
      <w:r>
        <w:instrText xml:space="preserve"> HYPERLINK  \l "_Toc471381705"</w:instrText>
      </w:r>
      <w:r>
        <w:fldChar w:fldCharType="separate"/>
      </w:r>
      <w:r>
        <w:rPr>
          <w:rStyle w:val="IndexLink"/>
          <w:rFonts w:ascii="SimSun" w:hAnsi="SimSun"/>
          <w:sz w:val="24"/>
          <w:szCs w:val="24"/>
          <w:rPrChange w:id="290" w:author="alling" w:date="2017-03-26T20:35:00Z">
            <w:rPr>
              <w:rStyle w:val="IndexLink"/>
              <w:rFonts w:ascii="SimSun" w:hAnsi="SimSun"/>
              <w:sz w:val="24"/>
              <w:szCs w:val="24"/>
            </w:rPr>
          </w:rPrChange>
        </w:rPr>
        <w:t>附录</w:t>
      </w:r>
      <w:r>
        <w:rPr>
          <w:rStyle w:val="IndexLink"/>
          <w:rFonts w:ascii="SimSun" w:hAnsi="SimSun"/>
          <w:sz w:val="24"/>
          <w:szCs w:val="24"/>
          <w:rPrChange w:id="291" w:author="alling" w:date="2017-03-26T20:35:00Z">
            <w:rPr>
              <w:rStyle w:val="IndexLink"/>
              <w:rFonts w:ascii="SimSun" w:hAnsi="SimSun"/>
              <w:sz w:val="24"/>
              <w:szCs w:val="24"/>
            </w:rPr>
          </w:rPrChange>
        </w:rPr>
        <w:t>I. update_task_demand()</w:t>
      </w:r>
      <w:r>
        <w:rPr>
          <w:rStyle w:val="IndexLink"/>
          <w:rFonts w:ascii="SimSun" w:hAnsi="SimSun"/>
          <w:sz w:val="24"/>
          <w:szCs w:val="24"/>
          <w:rPrChange w:id="292" w:author="alling" w:date="2017-03-26T20:35:00Z">
            <w:rPr>
              <w:rStyle w:val="IndexLink"/>
              <w:rFonts w:ascii="SimSun" w:hAnsi="SimSun"/>
              <w:sz w:val="24"/>
              <w:szCs w:val="24"/>
            </w:rPr>
          </w:rPrChange>
        </w:rPr>
        <w:t>函数代码</w:t>
      </w:r>
      <w:r>
        <w:rPr>
          <w:rStyle w:val="IndexLink"/>
          <w:rFonts w:ascii="SimSun" w:hAnsi="SimSun"/>
          <w:sz w:val="24"/>
          <w:szCs w:val="24"/>
          <w:rPrChange w:id="293" w:author="alling" w:date="2017-03-26T20:35:00Z">
            <w:rPr>
              <w:rStyle w:val="IndexLink"/>
              <w:rFonts w:ascii="SimSun" w:hAnsi="SimSun"/>
              <w:sz w:val="24"/>
              <w:szCs w:val="24"/>
            </w:rPr>
          </w:rPrChange>
        </w:rPr>
        <w:tab/>
        <w:t>61</w:t>
      </w:r>
      <w:r>
        <w:fldChar w:fldCharType="end"/>
      </w:r>
    </w:p>
    <w:p w14:paraId="2F48D638" w14:textId="77777777" w:rsidR="00000000" w:rsidRDefault="00EC4492">
      <w:pPr>
        <w:pStyle w:val="TOC3"/>
        <w:tabs>
          <w:tab w:val="right" w:leader="dot" w:pos="9061"/>
        </w:tabs>
      </w:pPr>
      <w:r>
        <w:fldChar w:fldCharType="begin"/>
      </w:r>
      <w:r>
        <w:instrText xml:space="preserve"> HYPERLINK  \l "</w:instrText>
      </w:r>
      <w:r>
        <w:instrText>_Toc471381706"</w:instrText>
      </w:r>
      <w:r>
        <w:fldChar w:fldCharType="separate"/>
      </w:r>
      <w:r>
        <w:rPr>
          <w:rStyle w:val="IndexLink"/>
          <w:rFonts w:ascii="SimSun" w:hAnsi="SimSun"/>
          <w:sz w:val="24"/>
          <w:szCs w:val="24"/>
          <w:rPrChange w:id="294" w:author="alling" w:date="2017-03-26T20:35:00Z">
            <w:rPr>
              <w:rStyle w:val="IndexLink"/>
              <w:rFonts w:ascii="SimSun" w:hAnsi="SimSun"/>
              <w:sz w:val="24"/>
              <w:szCs w:val="24"/>
            </w:rPr>
          </w:rPrChange>
        </w:rPr>
        <w:t>附录</w:t>
      </w:r>
      <w:r>
        <w:rPr>
          <w:rStyle w:val="IndexLink"/>
          <w:rFonts w:ascii="SimSun" w:hAnsi="SimSun"/>
          <w:sz w:val="24"/>
          <w:szCs w:val="24"/>
          <w:rPrChange w:id="295" w:author="alling" w:date="2017-03-26T20:35:00Z">
            <w:rPr>
              <w:rStyle w:val="IndexLink"/>
              <w:rFonts w:ascii="SimSun" w:hAnsi="SimSun"/>
              <w:sz w:val="24"/>
              <w:szCs w:val="24"/>
            </w:rPr>
          </w:rPrChange>
        </w:rPr>
        <w:t>II. update_history()</w:t>
      </w:r>
      <w:r>
        <w:rPr>
          <w:rStyle w:val="IndexLink"/>
          <w:rFonts w:ascii="SimSun" w:hAnsi="SimSun"/>
          <w:sz w:val="24"/>
          <w:szCs w:val="24"/>
          <w:rPrChange w:id="296" w:author="alling" w:date="2017-03-26T20:35:00Z">
            <w:rPr>
              <w:rStyle w:val="IndexLink"/>
              <w:rFonts w:ascii="SimSun" w:hAnsi="SimSun"/>
              <w:sz w:val="24"/>
              <w:szCs w:val="24"/>
            </w:rPr>
          </w:rPrChange>
        </w:rPr>
        <w:t>函数代码</w:t>
      </w:r>
      <w:r>
        <w:rPr>
          <w:rStyle w:val="IndexLink"/>
          <w:rFonts w:ascii="SimSun" w:hAnsi="SimSun"/>
          <w:sz w:val="24"/>
          <w:szCs w:val="24"/>
          <w:rPrChange w:id="297" w:author="alling" w:date="2017-03-26T20:35:00Z">
            <w:rPr>
              <w:rStyle w:val="IndexLink"/>
              <w:rFonts w:ascii="SimSun" w:hAnsi="SimSun"/>
              <w:sz w:val="24"/>
              <w:szCs w:val="24"/>
            </w:rPr>
          </w:rPrChange>
        </w:rPr>
        <w:tab/>
        <w:t>62</w:t>
      </w:r>
      <w:r>
        <w:fldChar w:fldCharType="end"/>
      </w:r>
    </w:p>
    <w:p w14:paraId="184EE435" w14:textId="77777777" w:rsidR="00000000" w:rsidRDefault="00EC4492">
      <w:pPr>
        <w:pStyle w:val="TOC3"/>
        <w:tabs>
          <w:tab w:val="right" w:leader="dot" w:pos="9061"/>
        </w:tabs>
      </w:pPr>
      <w:r>
        <w:fldChar w:fldCharType="begin"/>
      </w:r>
      <w:r>
        <w:instrText xml:space="preserve"> HYPERLINK  \l "_Toc471381707"</w:instrText>
      </w:r>
      <w:r>
        <w:fldChar w:fldCharType="separate"/>
      </w:r>
      <w:r>
        <w:rPr>
          <w:rStyle w:val="IndexLink"/>
          <w:rFonts w:ascii="SimSun" w:hAnsi="SimSun"/>
          <w:sz w:val="24"/>
          <w:szCs w:val="24"/>
          <w:rPrChange w:id="298" w:author="alling" w:date="2017-03-26T20:35:00Z">
            <w:rPr>
              <w:rStyle w:val="IndexLink"/>
              <w:rFonts w:ascii="SimSun" w:hAnsi="SimSun"/>
              <w:sz w:val="24"/>
              <w:szCs w:val="24"/>
            </w:rPr>
          </w:rPrChange>
        </w:rPr>
        <w:t>附录</w:t>
      </w:r>
      <w:r>
        <w:rPr>
          <w:rStyle w:val="IndexLink"/>
          <w:rFonts w:ascii="SimSun" w:hAnsi="SimSun"/>
          <w:sz w:val="24"/>
          <w:szCs w:val="24"/>
          <w:rPrChange w:id="299" w:author="alling" w:date="2017-03-26T20:35:00Z">
            <w:rPr>
              <w:rStyle w:val="IndexLink"/>
              <w:rFonts w:ascii="SimSun" w:hAnsi="SimSun"/>
              <w:sz w:val="24"/>
              <w:szCs w:val="24"/>
            </w:rPr>
          </w:rPrChange>
        </w:rPr>
        <w:t>III. update_cpu_busy_time()</w:t>
      </w:r>
      <w:r>
        <w:rPr>
          <w:rStyle w:val="IndexLink"/>
          <w:rFonts w:ascii="SimSun" w:hAnsi="SimSun"/>
          <w:sz w:val="24"/>
          <w:szCs w:val="24"/>
          <w:rPrChange w:id="300" w:author="alling" w:date="2017-03-26T20:35:00Z">
            <w:rPr>
              <w:rStyle w:val="IndexLink"/>
              <w:rFonts w:ascii="SimSun" w:hAnsi="SimSun"/>
              <w:sz w:val="24"/>
              <w:szCs w:val="24"/>
            </w:rPr>
          </w:rPrChange>
        </w:rPr>
        <w:t>函数代码</w:t>
      </w:r>
      <w:r>
        <w:rPr>
          <w:rStyle w:val="IndexLink"/>
          <w:rFonts w:ascii="SimSun" w:hAnsi="SimSun"/>
          <w:sz w:val="24"/>
          <w:szCs w:val="24"/>
          <w:rPrChange w:id="301" w:author="alling" w:date="2017-03-26T20:35:00Z">
            <w:rPr>
              <w:rStyle w:val="IndexLink"/>
              <w:rFonts w:ascii="SimSun" w:hAnsi="SimSun"/>
              <w:sz w:val="24"/>
              <w:szCs w:val="24"/>
            </w:rPr>
          </w:rPrChange>
        </w:rPr>
        <w:tab/>
        <w:t>64</w:t>
      </w:r>
      <w:r>
        <w:fldChar w:fldCharType="end"/>
      </w:r>
    </w:p>
    <w:p w14:paraId="25959222" w14:textId="77777777" w:rsidR="00000000" w:rsidRDefault="00EC4492">
      <w:pPr>
        <w:pStyle w:val="TOC3"/>
        <w:tabs>
          <w:tab w:val="right" w:leader="dot" w:pos="9061"/>
        </w:tabs>
      </w:pPr>
      <w:r>
        <w:fldChar w:fldCharType="begin"/>
      </w:r>
      <w:r>
        <w:instrText xml:space="preserve"> HYPERLINK  \l "_Toc471381708"</w:instrText>
      </w:r>
      <w:r>
        <w:fldChar w:fldCharType="separate"/>
      </w:r>
      <w:r>
        <w:rPr>
          <w:rStyle w:val="IndexLink"/>
          <w:rFonts w:ascii="SimSun" w:hAnsi="SimSun"/>
          <w:sz w:val="24"/>
          <w:szCs w:val="24"/>
          <w:rPrChange w:id="302" w:author="alling" w:date="2017-03-26T20:35:00Z">
            <w:rPr>
              <w:rStyle w:val="IndexLink"/>
              <w:rFonts w:ascii="SimSun" w:hAnsi="SimSun"/>
              <w:sz w:val="24"/>
              <w:szCs w:val="24"/>
            </w:rPr>
          </w:rPrChange>
        </w:rPr>
        <w:t>附录</w:t>
      </w:r>
      <w:r>
        <w:rPr>
          <w:rStyle w:val="IndexLink"/>
          <w:rFonts w:ascii="SimSun" w:hAnsi="SimSun"/>
          <w:sz w:val="24"/>
          <w:szCs w:val="24"/>
          <w:rPrChange w:id="303" w:author="alling" w:date="2017-03-26T20:35:00Z">
            <w:rPr>
              <w:rStyle w:val="IndexLink"/>
              <w:rFonts w:ascii="SimSun" w:hAnsi="SimSun"/>
              <w:sz w:val="24"/>
              <w:szCs w:val="24"/>
            </w:rPr>
          </w:rPrChange>
        </w:rPr>
        <w:t>IV. mxt_runtime_suspend()</w:t>
      </w:r>
      <w:r>
        <w:rPr>
          <w:rStyle w:val="IndexLink"/>
          <w:rFonts w:ascii="SimSun" w:hAnsi="SimSun"/>
          <w:sz w:val="24"/>
          <w:szCs w:val="24"/>
          <w:rPrChange w:id="304" w:author="alling" w:date="2017-03-26T20:35:00Z">
            <w:rPr>
              <w:rStyle w:val="IndexLink"/>
              <w:rFonts w:ascii="SimSun" w:hAnsi="SimSun"/>
              <w:sz w:val="24"/>
              <w:szCs w:val="24"/>
            </w:rPr>
          </w:rPrChange>
        </w:rPr>
        <w:t>函数代码</w:t>
      </w:r>
      <w:r>
        <w:rPr>
          <w:rStyle w:val="IndexLink"/>
          <w:rFonts w:ascii="SimSun" w:hAnsi="SimSun"/>
          <w:sz w:val="24"/>
          <w:szCs w:val="24"/>
          <w:rPrChange w:id="305" w:author="alling" w:date="2017-03-26T20:35:00Z">
            <w:rPr>
              <w:rStyle w:val="IndexLink"/>
              <w:rFonts w:ascii="SimSun" w:hAnsi="SimSun"/>
              <w:sz w:val="24"/>
              <w:szCs w:val="24"/>
            </w:rPr>
          </w:rPrChange>
        </w:rPr>
        <w:tab/>
        <w:t>70</w:t>
      </w:r>
      <w:r>
        <w:fldChar w:fldCharType="end"/>
      </w:r>
    </w:p>
    <w:p w14:paraId="7613E3C3" w14:textId="77777777" w:rsidR="00000000" w:rsidRDefault="00EC4492">
      <w:pPr>
        <w:pStyle w:val="TOC3"/>
        <w:tabs>
          <w:tab w:val="right" w:leader="dot" w:pos="9061"/>
        </w:tabs>
      </w:pPr>
      <w:r>
        <w:fldChar w:fldCharType="begin"/>
      </w:r>
      <w:r>
        <w:instrText xml:space="preserve"> HYPERLINK  \l "_Toc471381709"</w:instrText>
      </w:r>
      <w:r>
        <w:fldChar w:fldCharType="separate"/>
      </w:r>
      <w:r>
        <w:rPr>
          <w:rStyle w:val="IndexLink"/>
          <w:rFonts w:ascii="SimSun" w:hAnsi="SimSun"/>
          <w:sz w:val="24"/>
          <w:szCs w:val="24"/>
          <w:rPrChange w:id="306" w:author="alling" w:date="2017-03-26T20:35:00Z">
            <w:rPr>
              <w:rStyle w:val="IndexLink"/>
              <w:rFonts w:ascii="SimSun" w:hAnsi="SimSun"/>
              <w:sz w:val="24"/>
              <w:szCs w:val="24"/>
            </w:rPr>
          </w:rPrChange>
        </w:rPr>
        <w:t>附录</w:t>
      </w:r>
      <w:r>
        <w:rPr>
          <w:rStyle w:val="IndexLink"/>
          <w:rFonts w:ascii="SimSun" w:hAnsi="SimSun"/>
          <w:sz w:val="24"/>
          <w:szCs w:val="24"/>
          <w:rPrChange w:id="307" w:author="alling" w:date="2017-03-26T20:35:00Z">
            <w:rPr>
              <w:rStyle w:val="IndexLink"/>
              <w:rFonts w:ascii="SimSun" w:hAnsi="SimSun"/>
              <w:sz w:val="24"/>
              <w:szCs w:val="24"/>
            </w:rPr>
          </w:rPrChange>
        </w:rPr>
        <w:t>V. mxt_runtime_resume()</w:t>
      </w:r>
      <w:r>
        <w:rPr>
          <w:rStyle w:val="IndexLink"/>
          <w:rFonts w:ascii="SimSun" w:hAnsi="SimSun"/>
          <w:sz w:val="24"/>
          <w:szCs w:val="24"/>
          <w:rPrChange w:id="308" w:author="alling" w:date="2017-03-26T20:35:00Z">
            <w:rPr>
              <w:rStyle w:val="IndexLink"/>
              <w:rFonts w:ascii="SimSun" w:hAnsi="SimSun"/>
              <w:sz w:val="24"/>
              <w:szCs w:val="24"/>
            </w:rPr>
          </w:rPrChange>
        </w:rPr>
        <w:t>函数代码</w:t>
      </w:r>
      <w:r>
        <w:rPr>
          <w:rStyle w:val="IndexLink"/>
          <w:rFonts w:ascii="SimSun" w:hAnsi="SimSun"/>
          <w:sz w:val="24"/>
          <w:szCs w:val="24"/>
          <w:rPrChange w:id="309" w:author="alling" w:date="2017-03-26T20:35:00Z">
            <w:rPr>
              <w:rStyle w:val="IndexLink"/>
              <w:rFonts w:ascii="SimSun" w:hAnsi="SimSun"/>
              <w:sz w:val="24"/>
              <w:szCs w:val="24"/>
            </w:rPr>
          </w:rPrChange>
        </w:rPr>
        <w:tab/>
        <w:t>71</w:t>
      </w:r>
      <w:r>
        <w:fldChar w:fldCharType="end"/>
      </w:r>
    </w:p>
    <w:p w14:paraId="74159FA1" w14:textId="77777777" w:rsidR="00000000" w:rsidRDefault="00EC4492">
      <w:pPr>
        <w:pStyle w:val="TOC3"/>
        <w:tabs>
          <w:tab w:val="right" w:leader="dot" w:pos="9061"/>
        </w:tabs>
      </w:pPr>
      <w:r>
        <w:fldChar w:fldCharType="begin"/>
      </w:r>
      <w:r>
        <w:instrText xml:space="preserve"> </w:instrText>
      </w:r>
      <w:r>
        <w:instrText>HYPERLINK  \l "_Toc471381710"</w:instrText>
      </w:r>
      <w:r>
        <w:fldChar w:fldCharType="separate"/>
      </w:r>
      <w:r>
        <w:rPr>
          <w:rStyle w:val="IndexLink"/>
          <w:rFonts w:ascii="SimSun" w:hAnsi="SimSun"/>
          <w:sz w:val="24"/>
          <w:szCs w:val="24"/>
          <w:rPrChange w:id="310" w:author="alling" w:date="2017-03-26T20:35:00Z">
            <w:rPr>
              <w:rStyle w:val="IndexLink"/>
              <w:rFonts w:ascii="SimSun" w:hAnsi="SimSun"/>
              <w:sz w:val="24"/>
              <w:szCs w:val="24"/>
            </w:rPr>
          </w:rPrChange>
        </w:rPr>
        <w:t>附录</w:t>
      </w:r>
      <w:r>
        <w:rPr>
          <w:rStyle w:val="IndexLink"/>
          <w:rFonts w:ascii="SimSun" w:hAnsi="SimSun"/>
          <w:sz w:val="24"/>
          <w:szCs w:val="24"/>
          <w:rPrChange w:id="311" w:author="alling" w:date="2017-03-26T20:35:00Z">
            <w:rPr>
              <w:rStyle w:val="IndexLink"/>
              <w:rFonts w:ascii="SimSun" w:hAnsi="SimSun"/>
              <w:sz w:val="24"/>
              <w:szCs w:val="24"/>
            </w:rPr>
          </w:rPrChange>
        </w:rPr>
        <w:t>VI. mxt_io_complete()</w:t>
      </w:r>
      <w:r>
        <w:rPr>
          <w:rStyle w:val="IndexLink"/>
          <w:rFonts w:ascii="SimSun" w:hAnsi="SimSun"/>
          <w:sz w:val="24"/>
          <w:szCs w:val="24"/>
          <w:rPrChange w:id="312" w:author="alling" w:date="2017-03-26T20:35:00Z">
            <w:rPr>
              <w:rStyle w:val="IndexLink"/>
              <w:rFonts w:ascii="SimSun" w:hAnsi="SimSun"/>
              <w:sz w:val="24"/>
              <w:szCs w:val="24"/>
            </w:rPr>
          </w:rPrChange>
        </w:rPr>
        <w:t>函数代码</w:t>
      </w:r>
      <w:r>
        <w:rPr>
          <w:rStyle w:val="IndexLink"/>
          <w:rFonts w:ascii="SimSun" w:hAnsi="SimSun"/>
          <w:sz w:val="24"/>
          <w:szCs w:val="24"/>
          <w:rPrChange w:id="313" w:author="alling" w:date="2017-03-26T20:35:00Z">
            <w:rPr>
              <w:rStyle w:val="IndexLink"/>
              <w:rFonts w:ascii="SimSun" w:hAnsi="SimSun"/>
              <w:sz w:val="24"/>
              <w:szCs w:val="24"/>
            </w:rPr>
          </w:rPrChange>
        </w:rPr>
        <w:tab/>
        <w:t>72</w:t>
      </w:r>
      <w:r>
        <w:fldChar w:fldCharType="end"/>
      </w:r>
    </w:p>
    <w:p w14:paraId="7C99E3FD" w14:textId="77777777" w:rsidR="00000000" w:rsidRDefault="00EC4492">
      <w:pPr>
        <w:pStyle w:val="TOC3"/>
        <w:tabs>
          <w:tab w:val="right" w:leader="dot" w:pos="9061"/>
        </w:tabs>
      </w:pPr>
      <w:r>
        <w:fldChar w:fldCharType="begin"/>
      </w:r>
      <w:r>
        <w:instrText xml:space="preserve"> HYPERLINK  \l "_Toc471381711"</w:instrText>
      </w:r>
      <w:r>
        <w:fldChar w:fldCharType="separate"/>
      </w:r>
      <w:r>
        <w:rPr>
          <w:rStyle w:val="IndexLink"/>
          <w:rFonts w:ascii="SimSun" w:hAnsi="SimSun"/>
          <w:sz w:val="24"/>
          <w:szCs w:val="24"/>
          <w:rPrChange w:id="314" w:author="alling" w:date="2017-03-26T20:35:00Z">
            <w:rPr>
              <w:rStyle w:val="IndexLink"/>
              <w:rFonts w:ascii="SimSun" w:hAnsi="SimSun"/>
              <w:sz w:val="24"/>
              <w:szCs w:val="24"/>
            </w:rPr>
          </w:rPrChange>
        </w:rPr>
        <w:t>附录</w:t>
      </w:r>
      <w:r>
        <w:rPr>
          <w:rStyle w:val="IndexLink"/>
          <w:rFonts w:ascii="SimSun" w:hAnsi="SimSun"/>
          <w:sz w:val="24"/>
          <w:szCs w:val="24"/>
          <w:rPrChange w:id="315" w:author="alling" w:date="2017-03-26T20:35:00Z">
            <w:rPr>
              <w:rStyle w:val="IndexLink"/>
              <w:rFonts w:ascii="SimSun" w:hAnsi="SimSun"/>
              <w:sz w:val="24"/>
              <w:szCs w:val="24"/>
            </w:rPr>
          </w:rPrChange>
        </w:rPr>
        <w:t>VII. mxt_runtime_idle()</w:t>
      </w:r>
      <w:r>
        <w:rPr>
          <w:rStyle w:val="IndexLink"/>
          <w:rFonts w:ascii="SimSun" w:hAnsi="SimSun"/>
          <w:sz w:val="24"/>
          <w:szCs w:val="24"/>
          <w:rPrChange w:id="316" w:author="alling" w:date="2017-03-26T20:35:00Z">
            <w:rPr>
              <w:rStyle w:val="IndexLink"/>
              <w:rFonts w:ascii="SimSun" w:hAnsi="SimSun"/>
              <w:sz w:val="24"/>
              <w:szCs w:val="24"/>
            </w:rPr>
          </w:rPrChange>
        </w:rPr>
        <w:t>函数代码</w:t>
      </w:r>
      <w:r>
        <w:rPr>
          <w:rStyle w:val="IndexLink"/>
          <w:rFonts w:ascii="SimSun" w:hAnsi="SimSun"/>
          <w:sz w:val="24"/>
          <w:szCs w:val="24"/>
          <w:rPrChange w:id="317" w:author="alling" w:date="2017-03-26T20:35:00Z">
            <w:rPr>
              <w:rStyle w:val="IndexLink"/>
              <w:rFonts w:ascii="SimSun" w:hAnsi="SimSun"/>
              <w:sz w:val="24"/>
              <w:szCs w:val="24"/>
            </w:rPr>
          </w:rPrChange>
        </w:rPr>
        <w:tab/>
        <w:t>72</w:t>
      </w:r>
      <w:r>
        <w:fldChar w:fldCharType="end"/>
      </w:r>
    </w:p>
    <w:p w14:paraId="36CC4E88" w14:textId="77777777" w:rsidR="00000000" w:rsidRDefault="00EC4492">
      <w:pPr>
        <w:pStyle w:val="TOC1"/>
      </w:pPr>
      <w:r>
        <w:fldChar w:fldCharType="begin"/>
      </w:r>
      <w:r>
        <w:instrText xml:space="preserve"> HYPERLINK  \l "_Toc471381712"</w:instrText>
      </w:r>
      <w:r>
        <w:fldChar w:fldCharType="separate"/>
      </w:r>
      <w:r>
        <w:rPr>
          <w:rStyle w:val="IndexLink"/>
          <w:b w:val="0"/>
          <w:rPrChange w:id="318" w:author="alling" w:date="2017-03-26T20:35:00Z">
            <w:rPr>
              <w:rStyle w:val="IndexLink"/>
              <w:b w:val="0"/>
            </w:rPr>
          </w:rPrChange>
        </w:rPr>
        <w:t>致</w:t>
      </w:r>
      <w:r>
        <w:rPr>
          <w:rStyle w:val="IndexLink"/>
          <w:b w:val="0"/>
          <w:rPrChange w:id="319" w:author="alling" w:date="2017-03-26T20:35:00Z">
            <w:rPr>
              <w:rStyle w:val="IndexLink"/>
              <w:b w:val="0"/>
            </w:rPr>
          </w:rPrChange>
        </w:rPr>
        <w:t xml:space="preserve"> </w:t>
      </w:r>
      <w:r>
        <w:rPr>
          <w:rStyle w:val="IndexLink"/>
          <w:b w:val="0"/>
          <w:rPrChange w:id="320" w:author="alling" w:date="2017-03-26T20:35:00Z">
            <w:rPr>
              <w:rStyle w:val="IndexLink"/>
              <w:b w:val="0"/>
            </w:rPr>
          </w:rPrChange>
        </w:rPr>
        <w:t>谢</w:t>
      </w:r>
      <w:r>
        <w:rPr>
          <w:rStyle w:val="IndexLink"/>
        </w:rPr>
        <w:tab/>
      </w:r>
      <w:r>
        <w:rPr>
          <w:rStyle w:val="IndexLink"/>
          <w:rPrChange w:id="321" w:author="alling" w:date="2017-03-26T20:35:00Z">
            <w:rPr>
              <w:rStyle w:val="IndexLink"/>
            </w:rPr>
          </w:rPrChange>
        </w:rPr>
        <w:t>75</w:t>
      </w:r>
      <w:r>
        <w:fldChar w:fldCharType="end"/>
      </w:r>
    </w:p>
    <w:p w14:paraId="56ED875B" w14:textId="77777777" w:rsidR="00000000" w:rsidRDefault="00EC4492">
      <w:pPr>
        <w:pStyle w:val="TOC1"/>
      </w:pPr>
      <w:r>
        <w:fldChar w:fldCharType="begin"/>
      </w:r>
      <w:r>
        <w:instrText xml:space="preserve"> HYPERLINK  \l "_Toc471381713"</w:instrText>
      </w:r>
      <w:r>
        <w:fldChar w:fldCharType="separate"/>
      </w:r>
      <w:r>
        <w:rPr>
          <w:rStyle w:val="IndexLink"/>
          <w:b w:val="0"/>
          <w:rPrChange w:id="322" w:author="alling" w:date="2017-03-26T20:35:00Z">
            <w:rPr>
              <w:rStyle w:val="IndexLink"/>
              <w:b w:val="0"/>
            </w:rPr>
          </w:rPrChange>
        </w:rPr>
        <w:t>攻读学位期间发表的学术论文目录</w:t>
      </w:r>
      <w:r>
        <w:rPr>
          <w:rStyle w:val="IndexLink"/>
        </w:rPr>
        <w:tab/>
      </w:r>
      <w:r>
        <w:rPr>
          <w:rStyle w:val="IndexLink"/>
          <w:rPrChange w:id="323" w:author="alling" w:date="2017-03-26T20:35:00Z">
            <w:rPr>
              <w:rStyle w:val="IndexLink"/>
            </w:rPr>
          </w:rPrChange>
        </w:rPr>
        <w:t>77</w:t>
      </w:r>
      <w:r>
        <w:fldChar w:fldCharType="end"/>
      </w:r>
    </w:p>
    <w:commentRangeEnd w:id="50"/>
    <w:p w14:paraId="716E80A0" w14:textId="77777777" w:rsidR="00000000" w:rsidRDefault="00EC4492">
      <w:pPr>
        <w:spacing w:before="18"/>
        <w:ind w:right="25"/>
        <w:jc w:val="left"/>
      </w:pPr>
      <w:r>
        <w:commentReference w:id="50"/>
      </w:r>
    </w:p>
    <w:p w14:paraId="374980C6" w14:textId="77777777" w:rsidR="00000000" w:rsidRDefault="00EC4492">
      <w:pPr>
        <w:spacing w:before="18"/>
        <w:ind w:right="25" w:firstLine="410"/>
        <w:jc w:val="left"/>
      </w:pPr>
      <w:r>
        <w:fldChar w:fldCharType="end"/>
      </w:r>
    </w:p>
    <w:p w14:paraId="19DDEF25" w14:textId="77777777" w:rsidR="00000000" w:rsidRDefault="00EC4492">
      <w:pPr>
        <w:spacing w:before="18"/>
        <w:ind w:right="25" w:firstLine="410"/>
        <w:jc w:val="left"/>
      </w:pPr>
    </w:p>
    <w:p w14:paraId="722C0F4B" w14:textId="77777777" w:rsidR="00000000" w:rsidRDefault="00EC4492">
      <w:pPr>
        <w:spacing w:before="18"/>
        <w:ind w:right="25" w:firstLine="410"/>
        <w:jc w:val="left"/>
      </w:pPr>
    </w:p>
    <w:p w14:paraId="1F539A92" w14:textId="77777777" w:rsidR="00000000" w:rsidRDefault="00EC4492">
      <w:pPr>
        <w:spacing w:before="18"/>
        <w:ind w:right="25" w:firstLine="410"/>
        <w:jc w:val="left"/>
      </w:pPr>
    </w:p>
    <w:p w14:paraId="655DA349" w14:textId="77777777" w:rsidR="00000000" w:rsidRDefault="00EC4492">
      <w:pPr>
        <w:spacing w:before="18"/>
        <w:ind w:right="25" w:firstLine="410"/>
        <w:jc w:val="left"/>
      </w:pPr>
    </w:p>
    <w:p w14:paraId="544E15F7" w14:textId="77777777" w:rsidR="00000000" w:rsidRDefault="00EC4492">
      <w:pPr>
        <w:spacing w:before="18"/>
        <w:ind w:right="25" w:firstLine="410"/>
        <w:jc w:val="left"/>
      </w:pPr>
    </w:p>
    <w:p w14:paraId="52AD7487" w14:textId="77777777" w:rsidR="00000000" w:rsidRDefault="00EC4492">
      <w:pPr>
        <w:spacing w:before="18"/>
        <w:ind w:right="25" w:firstLine="410"/>
        <w:jc w:val="left"/>
      </w:pPr>
    </w:p>
    <w:p w14:paraId="635C4A0A" w14:textId="77777777" w:rsidR="00000000" w:rsidRDefault="00EC4492">
      <w:pPr>
        <w:spacing w:before="18"/>
        <w:ind w:right="25" w:firstLine="410"/>
        <w:jc w:val="left"/>
      </w:pPr>
    </w:p>
    <w:p w14:paraId="66914A28" w14:textId="77777777" w:rsidR="00000000" w:rsidRDefault="00EC4492">
      <w:pPr>
        <w:spacing w:before="18"/>
        <w:ind w:right="25" w:firstLine="410"/>
        <w:jc w:val="left"/>
      </w:pPr>
    </w:p>
    <w:p w14:paraId="6ED6C947" w14:textId="77777777" w:rsidR="00000000" w:rsidRDefault="00EC4492">
      <w:pPr>
        <w:spacing w:before="18"/>
        <w:ind w:right="25" w:firstLine="410"/>
        <w:jc w:val="left"/>
      </w:pPr>
    </w:p>
    <w:p w14:paraId="40F4A673" w14:textId="77777777" w:rsidR="00000000" w:rsidRDefault="00EC4492">
      <w:pPr>
        <w:spacing w:before="18"/>
        <w:ind w:right="25" w:firstLine="410"/>
        <w:jc w:val="left"/>
      </w:pPr>
    </w:p>
    <w:p w14:paraId="04A254C9" w14:textId="77777777" w:rsidR="00000000" w:rsidRDefault="00EC4492">
      <w:pPr>
        <w:ind w:right="25" w:firstLine="0"/>
        <w:rPr>
          <w:rFonts w:ascii="SimSun" w:hAnsi="SimSun"/>
          <w:b/>
          <w:sz w:val="36"/>
          <w:szCs w:val="36"/>
        </w:rPr>
      </w:pPr>
    </w:p>
    <w:p w14:paraId="629B4FAD" w14:textId="77777777" w:rsidR="00000000" w:rsidRDefault="00EC4492">
      <w:pPr>
        <w:ind w:right="25" w:firstLine="618"/>
      </w:pPr>
    </w:p>
    <w:p w14:paraId="7B4C8393" w14:textId="77777777" w:rsidR="00000000" w:rsidRDefault="00EC4492">
      <w:pPr>
        <w:sectPr w:rsidR="00000000">
          <w:headerReference w:type="even" r:id="rId13"/>
          <w:headerReference w:type="default" r:id="rId14"/>
          <w:footerReference w:type="even" r:id="rId15"/>
          <w:footerReference w:type="default" r:id="rId16"/>
          <w:headerReference w:type="first" r:id="rId17"/>
          <w:footerReference w:type="first" r:id="rId18"/>
          <w:pgSz w:w="11906" w:h="16838"/>
          <w:pgMar w:top="1440" w:right="1134" w:bottom="1440" w:left="1701" w:header="680" w:footer="851" w:gutter="0"/>
          <w:pgNumType w:fmt="upperRoman" w:start="1"/>
          <w:cols w:space="720"/>
          <w:docGrid w:type="linesAndChars" w:linePitch="312"/>
        </w:sectPr>
      </w:pPr>
    </w:p>
    <w:p w14:paraId="4160958A" w14:textId="77777777" w:rsidR="00000000" w:rsidRDefault="00EC4492">
      <w:pPr>
        <w:ind w:right="25" w:firstLine="0"/>
        <w:jc w:val="center"/>
        <w:rPr>
          <w:ins w:id="324" w:author="Ling, Alex" w:date="2017-06-04T10:19:00Z"/>
        </w:rPr>
      </w:pPr>
      <w:bookmarkStart w:id="325" w:name="_Toc471381652"/>
      <w:bookmarkStart w:id="326" w:name="_Toc105491690"/>
    </w:p>
    <w:p w14:paraId="3155A1C8" w14:textId="77777777" w:rsidR="00000000" w:rsidRDefault="00EC4492">
      <w:pPr>
        <w:ind w:right="25" w:firstLine="0"/>
        <w:jc w:val="center"/>
        <w:rPr>
          <w:rFonts w:ascii="SimHei" w:eastAsia="SimHei" w:hAnsi="SimHei"/>
          <w:sz w:val="32"/>
          <w:szCs w:val="32"/>
        </w:rPr>
      </w:pPr>
      <w:commentRangeStart w:id="327"/>
      <w:r>
        <w:rPr>
          <w:rFonts w:ascii="SimHei" w:eastAsia="SimHei" w:hAnsi="SimHei"/>
          <w:b/>
          <w:sz w:val="32"/>
          <w:szCs w:val="32"/>
        </w:rPr>
        <w:t xml:space="preserve">1 </w:t>
      </w:r>
      <w:r>
        <w:rPr>
          <w:rFonts w:ascii="SimHei" w:eastAsia="SimHei" w:hAnsi="SimHei"/>
          <w:b/>
          <w:sz w:val="32"/>
          <w:szCs w:val="32"/>
        </w:rPr>
        <w:t>绪</w:t>
      </w:r>
      <w:r>
        <w:rPr>
          <w:rFonts w:ascii="SimHei" w:eastAsia="SimHei" w:hAnsi="SimHei"/>
          <w:b/>
          <w:sz w:val="32"/>
          <w:szCs w:val="32"/>
        </w:rPr>
        <w:t xml:space="preserve"> </w:t>
      </w:r>
      <w:r>
        <w:rPr>
          <w:rFonts w:ascii="SimHei" w:eastAsia="SimHei" w:hAnsi="SimHei"/>
          <w:b/>
          <w:sz w:val="32"/>
          <w:szCs w:val="32"/>
        </w:rPr>
        <w:t>论</w:t>
      </w:r>
      <w:bookmarkEnd w:id="325"/>
      <w:bookmarkEnd w:id="326"/>
      <w:commentRangeEnd w:id="327"/>
      <w:r>
        <w:rPr>
          <w:rFonts w:ascii="SimHei" w:eastAsia="SimHei" w:hAnsi="SimHei"/>
          <w:b/>
          <w:sz w:val="32"/>
          <w:szCs w:val="32"/>
        </w:rPr>
        <w:commentReference w:id="327"/>
      </w:r>
    </w:p>
    <w:p w14:paraId="3D2C368B" w14:textId="77777777" w:rsidR="00000000" w:rsidRDefault="00EC4492">
      <w:pPr>
        <w:ind w:right="25" w:firstLine="547"/>
        <w:jc w:val="center"/>
        <w:rPr>
          <w:rFonts w:ascii="SimHei" w:eastAsia="SimHei" w:hAnsi="SimHei"/>
          <w:sz w:val="32"/>
          <w:szCs w:val="32"/>
        </w:rPr>
      </w:pPr>
    </w:p>
    <w:p w14:paraId="643557DF" w14:textId="77777777" w:rsidR="00000000" w:rsidRDefault="00EC4492">
      <w:pPr>
        <w:ind w:right="25" w:firstLine="0"/>
      </w:pPr>
      <w:bookmarkStart w:id="328" w:name="_Toc471381653"/>
      <w:r>
        <w:rPr>
          <w:rFonts w:ascii="SimHei" w:eastAsia="SimHei" w:hAnsi="SimHei"/>
          <w:b/>
          <w:color w:val="339966"/>
          <w:sz w:val="24"/>
        </w:rPr>
        <w:t>1.1</w:t>
      </w:r>
      <w:r>
        <w:rPr>
          <w:rFonts w:ascii="SimHei" w:eastAsia="SimHei" w:hAnsi="SimHei"/>
          <w:sz w:val="24"/>
        </w:rPr>
        <w:t xml:space="preserve"> </w:t>
      </w:r>
      <w:r>
        <w:rPr>
          <w:rFonts w:ascii="SimHei" w:eastAsia="SimHei" w:hAnsi="SimHei"/>
          <w:sz w:val="24"/>
        </w:rPr>
        <w:t>研究</w:t>
      </w:r>
      <w:r>
        <w:rPr>
          <w:rFonts w:ascii="SimHei" w:eastAsia="SimHei" w:hAnsi="SimHei"/>
          <w:sz w:val="24"/>
        </w:rPr>
        <w:t>背景</w:t>
      </w:r>
      <w:bookmarkEnd w:id="328"/>
    </w:p>
    <w:p w14:paraId="6D78FCFF" w14:textId="77777777" w:rsidR="00000000" w:rsidRDefault="00EC4492">
      <w:pPr>
        <w:ind w:right="25" w:firstLine="480"/>
      </w:pPr>
      <w:r>
        <w:rPr>
          <w:sz w:val="24"/>
          <w:szCs w:val="24"/>
        </w:rPr>
        <w:t>嵌入式</w:t>
      </w:r>
      <w:r>
        <w:rPr>
          <w:sz w:val="24"/>
          <w:szCs w:val="24"/>
        </w:rPr>
        <w:t>Linux(Embedded Linux)</w:t>
      </w:r>
      <w:r>
        <w:rPr>
          <w:sz w:val="24"/>
          <w:szCs w:val="24"/>
        </w:rPr>
        <w:t>是一类嵌入式操作系统的概称，这类操作系统都是以</w:t>
      </w:r>
      <w:r>
        <w:rPr>
          <w:sz w:val="24"/>
          <w:szCs w:val="24"/>
        </w:rPr>
        <w:t>Linux</w:t>
      </w:r>
      <w:r>
        <w:rPr>
          <w:sz w:val="24"/>
          <w:szCs w:val="24"/>
        </w:rPr>
        <w:t>内核为基础的，被设计用来使用于嵌入式设备，诸如移动电话、个人数字助理</w:t>
      </w:r>
      <w:ins w:id="329" w:author="alling" w:date="2017-04-04T15:24:00Z">
        <w:r>
          <w:rPr>
            <w:sz w:val="24"/>
            <w:szCs w:val="24"/>
          </w:rPr>
          <w:t>(</w:t>
        </w:r>
      </w:ins>
      <w:del w:id="330" w:author="alling" w:date="2017-04-04T15:24:00Z">
        <w:r>
          <w:rPr>
            <w:sz w:val="24"/>
            <w:szCs w:val="24"/>
          </w:rPr>
          <w:delText>（</w:delText>
        </w:r>
      </w:del>
      <w:r>
        <w:rPr>
          <w:sz w:val="24"/>
          <w:szCs w:val="24"/>
        </w:rPr>
        <w:t>Personal Digital Assistant, PDA</w:t>
      </w:r>
      <w:del w:id="331" w:author="alling" w:date="2017-04-04T15:25:00Z">
        <w:r>
          <w:rPr>
            <w:sz w:val="24"/>
            <w:szCs w:val="24"/>
          </w:rPr>
          <w:delText>）、</w:delText>
        </w:r>
      </w:del>
      <w:ins w:id="332" w:author="alling" w:date="2017-04-04T15:25:00Z">
        <w:r>
          <w:rPr>
            <w:sz w:val="24"/>
            <w:szCs w:val="24"/>
          </w:rPr>
          <w:t>)</w:t>
        </w:r>
        <w:r>
          <w:rPr>
            <w:sz w:val="24"/>
            <w:szCs w:val="24"/>
          </w:rPr>
          <w:t>、</w:t>
        </w:r>
      </w:ins>
      <w:r>
        <w:rPr>
          <w:sz w:val="24"/>
          <w:szCs w:val="24"/>
        </w:rPr>
        <w:t>媒体播放器以及众多的消费类电子装置中。到</w:t>
      </w:r>
      <w:r>
        <w:rPr>
          <w:sz w:val="24"/>
          <w:szCs w:val="24"/>
        </w:rPr>
        <w:t>2015</w:t>
      </w:r>
      <w:r>
        <w:rPr>
          <w:sz w:val="24"/>
          <w:szCs w:val="24"/>
        </w:rPr>
        <w:t>年第三季度为止，根据研究机构</w:t>
      </w:r>
      <w:r>
        <w:rPr>
          <w:sz w:val="24"/>
          <w:szCs w:val="24"/>
        </w:rPr>
        <w:t>Gartner</w:t>
      </w:r>
      <w:r>
        <w:rPr>
          <w:sz w:val="24"/>
          <w:szCs w:val="24"/>
        </w:rPr>
        <w:t>的数据，以安卓</w:t>
      </w:r>
      <w:r>
        <w:rPr>
          <w:sz w:val="24"/>
          <w:szCs w:val="24"/>
        </w:rPr>
        <w:t>(Android)</w:t>
      </w:r>
      <w:r>
        <w:rPr>
          <w:sz w:val="24"/>
          <w:szCs w:val="24"/>
        </w:rPr>
        <w:t>系统为代表的嵌入式</w:t>
      </w:r>
      <w:r>
        <w:rPr>
          <w:sz w:val="24"/>
          <w:szCs w:val="24"/>
        </w:rPr>
        <w:t>Linux</w:t>
      </w:r>
      <w:r>
        <w:rPr>
          <w:sz w:val="24"/>
          <w:szCs w:val="24"/>
        </w:rPr>
        <w:t>设备在全球智能手机市场的份额达到了</w:t>
      </w:r>
      <w:r>
        <w:rPr>
          <w:sz w:val="24"/>
          <w:szCs w:val="24"/>
        </w:rPr>
        <w:t>84.7%</w:t>
      </w:r>
      <w:r>
        <w:rPr>
          <w:sz w:val="24"/>
          <w:szCs w:val="24"/>
        </w:rPr>
        <w:t>。在智联汽车</w:t>
      </w:r>
      <w:r>
        <w:rPr>
          <w:sz w:val="24"/>
          <w:szCs w:val="24"/>
        </w:rPr>
        <w:t>(Connected Car)</w:t>
      </w:r>
      <w:r>
        <w:rPr>
          <w:sz w:val="24"/>
          <w:szCs w:val="24"/>
        </w:rPr>
        <w:t>领域，</w:t>
      </w:r>
      <w:r>
        <w:rPr>
          <w:sz w:val="24"/>
          <w:szCs w:val="24"/>
        </w:rPr>
        <w:t>Tizen</w:t>
      </w:r>
      <w:r>
        <w:rPr>
          <w:sz w:val="24"/>
          <w:szCs w:val="24"/>
        </w:rPr>
        <w:t>嵌入式</w:t>
      </w:r>
      <w:r>
        <w:rPr>
          <w:sz w:val="24"/>
          <w:szCs w:val="24"/>
        </w:rPr>
        <w:t>L</w:t>
      </w:r>
      <w:r>
        <w:rPr>
          <w:sz w:val="24"/>
          <w:szCs w:val="24"/>
        </w:rPr>
        <w:t>inux</w:t>
      </w:r>
      <w:r>
        <w:rPr>
          <w:sz w:val="24"/>
          <w:szCs w:val="24"/>
        </w:rPr>
        <w:t>系统成为了主要的实现平台。在物联网和家庭自动化领域，家庭自动化中心和工业物联网网关均以嵌入式</w:t>
      </w:r>
      <w:r>
        <w:rPr>
          <w:sz w:val="24"/>
          <w:szCs w:val="24"/>
        </w:rPr>
        <w:t>Linux</w:t>
      </w:r>
      <w:r>
        <w:rPr>
          <w:sz w:val="24"/>
          <w:szCs w:val="24"/>
        </w:rPr>
        <w:t>为主。此外，在新兴的可穿戴设备、无人机和机器人领域，嵌入式</w:t>
      </w:r>
      <w:r>
        <w:rPr>
          <w:sz w:val="24"/>
          <w:szCs w:val="24"/>
        </w:rPr>
        <w:t>Linux</w:t>
      </w:r>
      <w:r>
        <w:rPr>
          <w:sz w:val="24"/>
          <w:szCs w:val="24"/>
        </w:rPr>
        <w:t>也日趋成为主流的产品基础。</w:t>
      </w:r>
    </w:p>
    <w:p w14:paraId="558EAD8F" w14:textId="77777777" w:rsidR="00000000" w:rsidRDefault="00EC4492">
      <w:pPr>
        <w:ind w:right="25" w:firstLine="480"/>
      </w:pPr>
      <w:r>
        <w:rPr>
          <w:sz w:val="24"/>
          <w:szCs w:val="24"/>
        </w:rPr>
        <w:t>然而，智能手机等嵌入式设备的电池续航时间已经远远落后于用户需求。根据全球领先的锂电池制造公司之一松下公司估计，相同体积条件下锂电池容量每年的提升仅为</w:t>
      </w:r>
      <w:r>
        <w:rPr>
          <w:sz w:val="24"/>
          <w:szCs w:val="24"/>
        </w:rPr>
        <w:t>11%</w:t>
      </w:r>
      <w:r>
        <w:rPr>
          <w:sz w:val="24"/>
          <w:szCs w:val="24"/>
        </w:rPr>
        <w:t>，在新的电池技术出现之前，现有电池技术的发展已经成为制约嵌入式</w:t>
      </w:r>
      <w:r>
        <w:rPr>
          <w:sz w:val="24"/>
          <w:szCs w:val="24"/>
        </w:rPr>
        <w:t>Linux</w:t>
      </w:r>
      <w:r>
        <w:rPr>
          <w:sz w:val="24"/>
          <w:szCs w:val="24"/>
        </w:rPr>
        <w:t>设备应用推广的一个关键因素。一个突出的例子就表现在目前基于嵌入式</w:t>
      </w:r>
      <w:r>
        <w:rPr>
          <w:sz w:val="24"/>
          <w:szCs w:val="24"/>
        </w:rPr>
        <w:t>Linux</w:t>
      </w:r>
      <w:r>
        <w:rPr>
          <w:sz w:val="24"/>
          <w:szCs w:val="24"/>
        </w:rPr>
        <w:t>的智能</w:t>
      </w:r>
      <w:r>
        <w:rPr>
          <w:sz w:val="24"/>
          <w:szCs w:val="24"/>
        </w:rPr>
        <w:t>手机在功能和电池续航时间上的突出矛盾。因此，如何提高嵌入式</w:t>
      </w:r>
      <w:r>
        <w:rPr>
          <w:sz w:val="24"/>
          <w:szCs w:val="24"/>
        </w:rPr>
        <w:t>Linux</w:t>
      </w:r>
      <w:r>
        <w:rPr>
          <w:sz w:val="24"/>
          <w:szCs w:val="24"/>
        </w:rPr>
        <w:t>系统的电源管理技术、降低设备的功耗、延长设备的电池续航时间等研究就显得极为重要和迫切了。</w:t>
      </w:r>
    </w:p>
    <w:p w14:paraId="5DA52894" w14:textId="77777777" w:rsidR="00000000" w:rsidRDefault="00EC4492">
      <w:pPr>
        <w:ind w:right="25" w:firstLine="480"/>
        <w:rPr>
          <w:sz w:val="24"/>
          <w:szCs w:val="24"/>
        </w:rPr>
      </w:pPr>
    </w:p>
    <w:p w14:paraId="2412A99B" w14:textId="77777777" w:rsidR="00000000" w:rsidRDefault="00EC4492">
      <w:pPr>
        <w:ind w:right="25" w:firstLine="0"/>
      </w:pPr>
      <w:bookmarkStart w:id="333" w:name="_Toc471381654"/>
      <w:r>
        <w:rPr>
          <w:rFonts w:ascii="SimHei" w:eastAsia="SimHei" w:hAnsi="SimHei"/>
          <w:b/>
          <w:color w:val="339966"/>
          <w:sz w:val="24"/>
        </w:rPr>
        <w:t>1.2</w:t>
      </w:r>
      <w:r>
        <w:rPr>
          <w:rFonts w:ascii="SimHei" w:eastAsia="SimHei" w:hAnsi="SimHei"/>
          <w:sz w:val="24"/>
        </w:rPr>
        <w:t xml:space="preserve"> </w:t>
      </w:r>
      <w:r>
        <w:rPr>
          <w:rFonts w:ascii="SimHei" w:eastAsia="SimHei" w:hAnsi="SimHei"/>
          <w:sz w:val="24"/>
        </w:rPr>
        <w:t>研究现状</w:t>
      </w:r>
      <w:bookmarkEnd w:id="333"/>
    </w:p>
    <w:p w14:paraId="7B01721A" w14:textId="77777777" w:rsidR="00000000" w:rsidRDefault="00EC4492">
      <w:pPr>
        <w:ind w:right="25" w:firstLine="480"/>
      </w:pPr>
      <w:r>
        <w:rPr>
          <w:sz w:val="24"/>
          <w:szCs w:val="24"/>
        </w:rPr>
        <w:t>嵌入式</w:t>
      </w:r>
      <w:r>
        <w:rPr>
          <w:sz w:val="24"/>
          <w:szCs w:val="24"/>
        </w:rPr>
        <w:t>Linux</w:t>
      </w:r>
      <w:r>
        <w:rPr>
          <w:sz w:val="24"/>
          <w:szCs w:val="24"/>
        </w:rPr>
        <w:t>系统的电源管理技术并不是单一的技术，而是一个嵌入式系统在各个层面上多种技术的组合，总体上可以分为静态电源管理技术和动态电源管理技术两大类。</w:t>
      </w:r>
    </w:p>
    <w:p w14:paraId="018344A3" w14:textId="77777777" w:rsidR="00000000" w:rsidRDefault="00EC4492">
      <w:pPr>
        <w:ind w:right="25" w:firstLine="480"/>
      </w:pPr>
      <w:r>
        <w:rPr>
          <w:sz w:val="24"/>
          <w:szCs w:val="24"/>
        </w:rPr>
        <w:t>静态电源管理技术主要是指在整个嵌入式系统进入空闲状态后，切换到一个更低功耗模式并在需要时唤醒的技术，主要包括基于</w:t>
      </w:r>
      <w:r>
        <w:rPr>
          <w:sz w:val="24"/>
          <w:szCs w:val="24"/>
        </w:rPr>
        <w:t>Linux</w:t>
      </w:r>
      <w:r>
        <w:rPr>
          <w:sz w:val="24"/>
          <w:szCs w:val="24"/>
        </w:rPr>
        <w:t>核心电源管理的系统睡眠与唤醒。在这种情况下，嵌入式系统通</w:t>
      </w:r>
      <w:r>
        <w:rPr>
          <w:sz w:val="24"/>
          <w:szCs w:val="24"/>
        </w:rPr>
        <w:t>常需要将上下文保存到</w:t>
      </w:r>
      <w:r>
        <w:rPr>
          <w:sz w:val="24"/>
          <w:szCs w:val="24"/>
        </w:rPr>
        <w:t>RAM</w:t>
      </w:r>
      <w:r>
        <w:rPr>
          <w:sz w:val="24"/>
          <w:szCs w:val="24"/>
        </w:rPr>
        <w:t>中，然后将</w:t>
      </w:r>
      <w:r>
        <w:rPr>
          <w:sz w:val="24"/>
          <w:szCs w:val="24"/>
        </w:rPr>
        <w:t>CPU</w:t>
      </w:r>
      <w:r>
        <w:rPr>
          <w:sz w:val="24"/>
          <w:szCs w:val="24"/>
        </w:rPr>
        <w:t>切换到睡眠模式。从睡眠状态下唤醒系统通常是通过外部硬件中断，比如电源按键。</w:t>
      </w:r>
    </w:p>
    <w:p w14:paraId="23ECD7FD" w14:textId="77777777" w:rsidR="00000000" w:rsidRDefault="00EC4492">
      <w:pPr>
        <w:ind w:right="25" w:firstLine="480"/>
      </w:pPr>
      <w:r>
        <w:rPr>
          <w:sz w:val="24"/>
          <w:szCs w:val="24"/>
        </w:rPr>
        <w:t>动态电源管理技术主要指在系统运行时，通过对系统组件包括</w:t>
      </w:r>
      <w:r>
        <w:rPr>
          <w:sz w:val="24"/>
          <w:szCs w:val="24"/>
        </w:rPr>
        <w:t>CPU</w:t>
      </w:r>
      <w:r>
        <w:rPr>
          <w:sz w:val="24"/>
          <w:szCs w:val="24"/>
        </w:rPr>
        <w:t>和外设等的重新配置，达到以最小的功耗成本满足系统需求的技术。这里的重新配置包括对组件的时钟、电源电压和工作频率的调整。按照设备运行状态的不同，动态电源管理技术又可以分为设备运行时的电源管理技术和设备空闲时的电源管理技术。</w:t>
      </w:r>
    </w:p>
    <w:p w14:paraId="5026D648" w14:textId="77777777" w:rsidR="00000000" w:rsidRDefault="00EC4492">
      <w:pPr>
        <w:ind w:right="25" w:firstLine="480"/>
      </w:pPr>
      <w:r>
        <w:rPr>
          <w:sz w:val="24"/>
          <w:szCs w:val="24"/>
        </w:rPr>
        <w:lastRenderedPageBreak/>
        <w:t>设备运行时的电源管理技术主要包括</w:t>
      </w:r>
      <w:r>
        <w:rPr>
          <w:sz w:val="24"/>
          <w:szCs w:val="24"/>
        </w:rPr>
        <w:t>Linux</w:t>
      </w:r>
      <w:r>
        <w:rPr>
          <w:sz w:val="24"/>
          <w:szCs w:val="24"/>
        </w:rPr>
        <w:t>上对动态电压频率调整</w:t>
      </w:r>
      <w:r>
        <w:rPr>
          <w:sz w:val="24"/>
          <w:szCs w:val="24"/>
        </w:rPr>
        <w:t xml:space="preserve"> </w:t>
      </w:r>
      <w:r>
        <w:rPr>
          <w:sz w:val="24"/>
          <w:szCs w:val="24"/>
        </w:rPr>
        <w:t>(Dynamic Voltage Frequen</w:t>
      </w:r>
      <w:r>
        <w:rPr>
          <w:sz w:val="24"/>
          <w:szCs w:val="24"/>
        </w:rPr>
        <w:t xml:space="preserve">cy Scaling, </w:t>
      </w:r>
      <w:r>
        <w:rPr>
          <w:sz w:val="24"/>
          <w:szCs w:val="24"/>
        </w:rPr>
        <w:t>简称</w:t>
      </w:r>
      <w:r>
        <w:rPr>
          <w:sz w:val="24"/>
          <w:szCs w:val="24"/>
        </w:rPr>
        <w:t xml:space="preserve">DVFS) </w:t>
      </w:r>
      <w:r>
        <w:rPr>
          <w:sz w:val="24"/>
          <w:szCs w:val="24"/>
        </w:rPr>
        <w:t>技术</w:t>
      </w:r>
      <w:r>
        <w:rPr>
          <w:sz w:val="24"/>
          <w:szCs w:val="24"/>
          <w:vertAlign w:val="superscript"/>
        </w:rPr>
        <w:t>[1]</w:t>
      </w:r>
      <w:r>
        <w:rPr>
          <w:sz w:val="24"/>
          <w:szCs w:val="24"/>
        </w:rPr>
        <w:t>的实现，如针对</w:t>
      </w:r>
      <w:r>
        <w:rPr>
          <w:sz w:val="24"/>
          <w:szCs w:val="24"/>
        </w:rPr>
        <w:t>CPU</w:t>
      </w:r>
      <w:r>
        <w:rPr>
          <w:sz w:val="24"/>
          <w:szCs w:val="24"/>
        </w:rPr>
        <w:t>电压和工作频率的</w:t>
      </w:r>
      <w:r>
        <w:rPr>
          <w:sz w:val="24"/>
          <w:szCs w:val="24"/>
        </w:rPr>
        <w:t>CPUFreq</w:t>
      </w:r>
      <w:r>
        <w:rPr>
          <w:sz w:val="24"/>
          <w:szCs w:val="24"/>
        </w:rPr>
        <w:t>框架</w:t>
      </w:r>
      <w:r>
        <w:rPr>
          <w:sz w:val="24"/>
          <w:szCs w:val="24"/>
          <w:vertAlign w:val="superscript"/>
        </w:rPr>
        <w:t>[2]</w:t>
      </w:r>
      <w:r>
        <w:rPr>
          <w:sz w:val="24"/>
          <w:szCs w:val="24"/>
        </w:rPr>
        <w:t>和操作性能点</w:t>
      </w:r>
      <w:r>
        <w:rPr>
          <w:sz w:val="24"/>
          <w:szCs w:val="24"/>
        </w:rPr>
        <w:t xml:space="preserve"> </w:t>
      </w:r>
      <w:r>
        <w:rPr>
          <w:sz w:val="24"/>
          <w:szCs w:val="24"/>
        </w:rPr>
        <w:t>(Operating Performance Points</w:t>
      </w:r>
      <w:r>
        <w:rPr>
          <w:sz w:val="24"/>
          <w:szCs w:val="24"/>
        </w:rPr>
        <w:t>，简称</w:t>
      </w:r>
      <w:r>
        <w:rPr>
          <w:sz w:val="24"/>
          <w:szCs w:val="24"/>
        </w:rPr>
        <w:t xml:space="preserve">OPPs) </w:t>
      </w:r>
      <w:r>
        <w:rPr>
          <w:sz w:val="24"/>
          <w:szCs w:val="24"/>
        </w:rPr>
        <w:t>机制。</w:t>
      </w:r>
    </w:p>
    <w:p w14:paraId="7CF77789" w14:textId="77777777" w:rsidR="00000000" w:rsidRDefault="00EC4492">
      <w:pPr>
        <w:ind w:right="25" w:firstLine="480"/>
      </w:pPr>
      <w:r>
        <w:rPr>
          <w:sz w:val="24"/>
          <w:szCs w:val="24"/>
        </w:rPr>
        <w:t>设备空闲时的电源管理技术可分为针对</w:t>
      </w:r>
      <w:r>
        <w:rPr>
          <w:sz w:val="24"/>
          <w:szCs w:val="24"/>
        </w:rPr>
        <w:t>CPU</w:t>
      </w:r>
      <w:r>
        <w:rPr>
          <w:sz w:val="24"/>
          <w:szCs w:val="24"/>
        </w:rPr>
        <w:t>空闲状态的</w:t>
      </w:r>
      <w:r>
        <w:rPr>
          <w:sz w:val="24"/>
          <w:szCs w:val="24"/>
        </w:rPr>
        <w:t>CPUidle</w:t>
      </w:r>
      <w:r>
        <w:rPr>
          <w:sz w:val="24"/>
          <w:szCs w:val="24"/>
        </w:rPr>
        <w:t>框架</w:t>
      </w:r>
      <w:r>
        <w:rPr>
          <w:sz w:val="24"/>
          <w:szCs w:val="24"/>
          <w:vertAlign w:val="superscript"/>
        </w:rPr>
        <w:t>[3]</w:t>
      </w:r>
      <w:r>
        <w:rPr>
          <w:sz w:val="24"/>
          <w:szCs w:val="24"/>
        </w:rPr>
        <w:t>实现以及在此基础上为减少</w:t>
      </w:r>
      <w:r>
        <w:rPr>
          <w:sz w:val="24"/>
          <w:szCs w:val="24"/>
        </w:rPr>
        <w:t>CPU</w:t>
      </w:r>
      <w:r>
        <w:rPr>
          <w:sz w:val="24"/>
          <w:szCs w:val="24"/>
        </w:rPr>
        <w:t>空闲状态下唤醒源的一系列技术，如无时钟中断空闲</w:t>
      </w:r>
      <w:r>
        <w:rPr>
          <w:sz w:val="24"/>
          <w:szCs w:val="24"/>
        </w:rPr>
        <w:t>(Tickless Idle)</w:t>
      </w:r>
      <w:r>
        <w:rPr>
          <w:sz w:val="24"/>
          <w:szCs w:val="24"/>
          <w:vertAlign w:val="superscript"/>
        </w:rPr>
        <w:t>[4]</w:t>
      </w:r>
      <w:r>
        <w:rPr>
          <w:sz w:val="24"/>
          <w:szCs w:val="24"/>
        </w:rPr>
        <w:t>和针对外设空闲状态管理的</w:t>
      </w:r>
      <w:r>
        <w:rPr>
          <w:sz w:val="24"/>
          <w:szCs w:val="24"/>
        </w:rPr>
        <w:t>Runtime PM</w:t>
      </w:r>
      <w:r>
        <w:rPr>
          <w:sz w:val="24"/>
          <w:szCs w:val="24"/>
        </w:rPr>
        <w:t>框架</w:t>
      </w:r>
      <w:r>
        <w:rPr>
          <w:sz w:val="24"/>
          <w:szCs w:val="24"/>
          <w:vertAlign w:val="superscript"/>
        </w:rPr>
        <w:t>[5]</w:t>
      </w:r>
      <w:r>
        <w:rPr>
          <w:sz w:val="24"/>
          <w:szCs w:val="24"/>
        </w:rPr>
        <w:t>，用以将处于空闲状态的外设及时切换到低功耗模式。为更好地实现</w:t>
      </w:r>
      <w:r>
        <w:rPr>
          <w:sz w:val="24"/>
          <w:szCs w:val="24"/>
        </w:rPr>
        <w:t>Ru</w:t>
      </w:r>
      <w:r>
        <w:rPr>
          <w:sz w:val="24"/>
          <w:szCs w:val="24"/>
        </w:rPr>
        <w:t>ntime PM</w:t>
      </w:r>
      <w:r>
        <w:rPr>
          <w:sz w:val="24"/>
          <w:szCs w:val="24"/>
        </w:rPr>
        <w:t>机制，</w:t>
      </w:r>
      <w:r>
        <w:rPr>
          <w:sz w:val="24"/>
          <w:szCs w:val="24"/>
        </w:rPr>
        <w:t>Linux</w:t>
      </w:r>
      <w:r>
        <w:rPr>
          <w:sz w:val="24"/>
          <w:szCs w:val="24"/>
        </w:rPr>
        <w:t>还引入了电源管理域</w:t>
      </w:r>
      <w:r>
        <w:rPr>
          <w:sz w:val="24"/>
          <w:szCs w:val="24"/>
        </w:rPr>
        <w:t xml:space="preserve"> </w:t>
      </w:r>
      <w:r>
        <w:rPr>
          <w:sz w:val="24"/>
          <w:szCs w:val="24"/>
        </w:rPr>
        <w:t xml:space="preserve">(PM domains) </w:t>
      </w:r>
      <w:r>
        <w:rPr>
          <w:sz w:val="24"/>
          <w:szCs w:val="24"/>
        </w:rPr>
        <w:t>概念，将需要同时进行电源管理的设备分组进行管理。</w:t>
      </w:r>
    </w:p>
    <w:p w14:paraId="3CB1B02A" w14:textId="77777777" w:rsidR="00000000" w:rsidRDefault="00EC4492">
      <w:pPr>
        <w:ind w:right="25" w:firstLine="480"/>
      </w:pPr>
      <w:r>
        <w:rPr>
          <w:sz w:val="24"/>
          <w:szCs w:val="24"/>
        </w:rPr>
        <w:t>除了上面介绍的在</w:t>
      </w:r>
      <w:r>
        <w:rPr>
          <w:sz w:val="24"/>
          <w:szCs w:val="24"/>
        </w:rPr>
        <w:t>Linux</w:t>
      </w:r>
      <w:r>
        <w:rPr>
          <w:sz w:val="24"/>
          <w:szCs w:val="24"/>
        </w:rPr>
        <w:t>内核中实现的电源管理技术之外，嵌入式</w:t>
      </w:r>
      <w:r>
        <w:rPr>
          <w:sz w:val="24"/>
          <w:szCs w:val="24"/>
        </w:rPr>
        <w:t>Linux</w:t>
      </w:r>
      <w:r>
        <w:rPr>
          <w:sz w:val="24"/>
          <w:szCs w:val="24"/>
        </w:rPr>
        <w:t>电源管理技术还包括用户空间的应用层面上针对功耗的优化。比如安卓系统中对运动传感器数据读取的批处理技术</w:t>
      </w:r>
      <w:r>
        <w:rPr>
          <w:sz w:val="24"/>
          <w:szCs w:val="24"/>
        </w:rPr>
        <w:t xml:space="preserve">(Sensor Batching) </w:t>
      </w:r>
      <w:r>
        <w:rPr>
          <w:sz w:val="24"/>
          <w:szCs w:val="24"/>
          <w:vertAlign w:val="superscript"/>
        </w:rPr>
        <w:t>[6]</w:t>
      </w:r>
      <w:r>
        <w:rPr>
          <w:sz w:val="24"/>
          <w:szCs w:val="24"/>
        </w:rPr>
        <w:t xml:space="preserve"> </w:t>
      </w:r>
      <w:r>
        <w:rPr>
          <w:sz w:val="24"/>
          <w:szCs w:val="24"/>
        </w:rPr>
        <w:t>和在设备处于静止状态下控制后台服务进程的</w:t>
      </w:r>
      <w:r>
        <w:rPr>
          <w:sz w:val="24"/>
          <w:szCs w:val="24"/>
        </w:rPr>
        <w:t>Doze</w:t>
      </w:r>
      <w:r>
        <w:rPr>
          <w:sz w:val="24"/>
          <w:szCs w:val="24"/>
        </w:rPr>
        <w:t>机制</w:t>
      </w:r>
      <w:r>
        <w:rPr>
          <w:sz w:val="24"/>
          <w:szCs w:val="24"/>
          <w:vertAlign w:val="superscript"/>
        </w:rPr>
        <w:t xml:space="preserve"> </w:t>
      </w:r>
      <w:r>
        <w:rPr>
          <w:sz w:val="24"/>
          <w:szCs w:val="24"/>
          <w:vertAlign w:val="superscript"/>
        </w:rPr>
        <w:t>[7]</w:t>
      </w:r>
      <w:r>
        <w:rPr>
          <w:sz w:val="24"/>
          <w:szCs w:val="24"/>
        </w:rPr>
        <w:t xml:space="preserve"> </w:t>
      </w:r>
      <w:r>
        <w:rPr>
          <w:sz w:val="24"/>
          <w:szCs w:val="24"/>
        </w:rPr>
        <w:t>，根据液晶显示屏显示的图像内容和环境光强度适配背光亮度和色彩的</w:t>
      </w:r>
      <w:r>
        <w:rPr>
          <w:sz w:val="24"/>
          <w:szCs w:val="24"/>
        </w:rPr>
        <w:t>CABC</w:t>
      </w:r>
      <w:r>
        <w:rPr>
          <w:sz w:val="24"/>
          <w:szCs w:val="24"/>
        </w:rPr>
        <w:t>和</w:t>
      </w:r>
      <w:r>
        <w:rPr>
          <w:sz w:val="24"/>
          <w:szCs w:val="24"/>
        </w:rPr>
        <w:t>LABC</w:t>
      </w:r>
      <w:r>
        <w:rPr>
          <w:sz w:val="24"/>
          <w:szCs w:val="24"/>
        </w:rPr>
        <w:t>技术</w:t>
      </w:r>
      <w:r>
        <w:rPr>
          <w:sz w:val="24"/>
          <w:szCs w:val="24"/>
          <w:vertAlign w:val="superscript"/>
        </w:rPr>
        <w:t xml:space="preserve"> </w:t>
      </w:r>
      <w:r>
        <w:rPr>
          <w:sz w:val="24"/>
          <w:szCs w:val="24"/>
          <w:vertAlign w:val="superscript"/>
        </w:rPr>
        <w:t>[8]</w:t>
      </w:r>
      <w:r>
        <w:rPr>
          <w:sz w:val="24"/>
          <w:szCs w:val="24"/>
        </w:rPr>
        <w:t xml:space="preserve"> </w:t>
      </w:r>
      <w:r>
        <w:rPr>
          <w:sz w:val="24"/>
          <w:szCs w:val="24"/>
        </w:rPr>
        <w:t>。</w:t>
      </w:r>
    </w:p>
    <w:p w14:paraId="07C01C98" w14:textId="77777777" w:rsidR="00000000" w:rsidRDefault="00EC4492">
      <w:pPr>
        <w:ind w:right="25" w:firstLine="480"/>
        <w:rPr>
          <w:del w:id="334" w:author="Ling, Alex" w:date="2017-06-04T11:38:00Z"/>
          <w:sz w:val="24"/>
          <w:szCs w:val="24"/>
        </w:rPr>
      </w:pPr>
      <w:r>
        <w:rPr>
          <w:sz w:val="24"/>
          <w:szCs w:val="24"/>
        </w:rPr>
        <w:t>实践证明</w:t>
      </w:r>
      <w:r>
        <w:rPr>
          <w:sz w:val="24"/>
          <w:szCs w:val="24"/>
        </w:rPr>
        <w:t>，这些技术对嵌入式</w:t>
      </w:r>
      <w:r>
        <w:rPr>
          <w:sz w:val="24"/>
          <w:szCs w:val="24"/>
        </w:rPr>
        <w:t>Linux</w:t>
      </w:r>
      <w:r>
        <w:rPr>
          <w:sz w:val="24"/>
          <w:szCs w:val="24"/>
        </w:rPr>
        <w:t>系统设备的电池续航和功耗方面的提高有显著作用。然而，随着这个领域硬件的不断发展，电源管理对软件技术也提出了新的要求。当高性能嵌入式系统的</w:t>
      </w:r>
      <w:r>
        <w:rPr>
          <w:sz w:val="24"/>
          <w:szCs w:val="24"/>
        </w:rPr>
        <w:t>CPU</w:t>
      </w:r>
      <w:r>
        <w:rPr>
          <w:sz w:val="24"/>
          <w:szCs w:val="24"/>
        </w:rPr>
        <w:t>从对称多处理</w:t>
      </w:r>
      <w:del w:id="335" w:author="alling" w:date="2017-04-04T15:28:00Z">
        <w:r>
          <w:rPr>
            <w:sz w:val="24"/>
            <w:szCs w:val="24"/>
          </w:rPr>
          <w:delText xml:space="preserve"> </w:delText>
        </w:r>
      </w:del>
      <w:r>
        <w:rPr>
          <w:sz w:val="24"/>
          <w:szCs w:val="24"/>
        </w:rPr>
        <w:t xml:space="preserve">(Symmetrical Multi-Processing, </w:t>
      </w:r>
      <w:r>
        <w:rPr>
          <w:sz w:val="24"/>
          <w:szCs w:val="24"/>
        </w:rPr>
        <w:t>简称</w:t>
      </w:r>
      <w:r>
        <w:rPr>
          <w:sz w:val="24"/>
          <w:szCs w:val="24"/>
        </w:rPr>
        <w:t>SMP)</w:t>
      </w:r>
      <w:del w:id="336" w:author="alling" w:date="2017-04-04T15:28:00Z">
        <w:r>
          <w:rPr>
            <w:sz w:val="24"/>
            <w:szCs w:val="24"/>
          </w:rPr>
          <w:delText xml:space="preserve"> </w:delText>
        </w:r>
      </w:del>
      <w:r>
        <w:rPr>
          <w:sz w:val="24"/>
          <w:szCs w:val="24"/>
        </w:rPr>
        <w:t>发展到异构多处理</w:t>
      </w:r>
      <w:del w:id="337" w:author="alling" w:date="2017-04-04T15:28:00Z">
        <w:r>
          <w:rPr>
            <w:sz w:val="24"/>
            <w:szCs w:val="24"/>
          </w:rPr>
          <w:delText xml:space="preserve"> </w:delText>
        </w:r>
      </w:del>
      <w:r>
        <w:rPr>
          <w:sz w:val="24"/>
          <w:szCs w:val="24"/>
        </w:rPr>
        <w:t xml:space="preserve">(Heterogeneous Multi-Processing, </w:t>
      </w:r>
      <w:r>
        <w:rPr>
          <w:sz w:val="24"/>
          <w:szCs w:val="24"/>
        </w:rPr>
        <w:t>简称</w:t>
      </w:r>
      <w:r>
        <w:rPr>
          <w:sz w:val="24"/>
          <w:szCs w:val="24"/>
        </w:rPr>
        <w:t>HMP)</w:t>
      </w:r>
      <w:del w:id="338" w:author="alling" w:date="2017-04-04T15:28:00Z">
        <w:r>
          <w:rPr>
            <w:sz w:val="24"/>
            <w:szCs w:val="24"/>
          </w:rPr>
          <w:delText xml:space="preserve"> </w:delText>
        </w:r>
      </w:del>
      <w:r>
        <w:rPr>
          <w:sz w:val="24"/>
          <w:szCs w:val="24"/>
        </w:rPr>
        <w:t>，如</w:t>
      </w:r>
      <w:r>
        <w:rPr>
          <w:sz w:val="24"/>
          <w:szCs w:val="24"/>
        </w:rPr>
        <w:t>ARM</w:t>
      </w:r>
      <w:r>
        <w:rPr>
          <w:sz w:val="24"/>
          <w:szCs w:val="24"/>
        </w:rPr>
        <w:t>的</w:t>
      </w:r>
      <w:r>
        <w:rPr>
          <w:sz w:val="24"/>
          <w:szCs w:val="24"/>
        </w:rPr>
        <w:t>Big. Little</w:t>
      </w:r>
      <w:r>
        <w:rPr>
          <w:sz w:val="24"/>
          <w:szCs w:val="24"/>
          <w:vertAlign w:val="superscript"/>
        </w:rPr>
        <w:t xml:space="preserve"> [9]</w:t>
      </w:r>
      <w:r>
        <w:rPr>
          <w:sz w:val="24"/>
          <w:szCs w:val="24"/>
        </w:rPr>
        <w:t xml:space="preserve"> </w:t>
      </w:r>
      <w:r>
        <w:rPr>
          <w:sz w:val="24"/>
          <w:szCs w:val="24"/>
        </w:rPr>
        <w:t>架构</w:t>
      </w:r>
      <w:del w:id="339" w:author="alling" w:date="2017-04-04T15:28:00Z">
        <w:r>
          <w:rPr>
            <w:sz w:val="24"/>
            <w:szCs w:val="24"/>
          </w:rPr>
          <w:delText xml:space="preserve"> </w:delText>
        </w:r>
      </w:del>
      <w:r>
        <w:rPr>
          <w:sz w:val="24"/>
          <w:szCs w:val="24"/>
        </w:rPr>
        <w:t>，现有的针对</w:t>
      </w:r>
      <w:r>
        <w:rPr>
          <w:sz w:val="24"/>
          <w:szCs w:val="24"/>
        </w:rPr>
        <w:t>SMP</w:t>
      </w:r>
      <w:r>
        <w:rPr>
          <w:sz w:val="24"/>
          <w:szCs w:val="24"/>
        </w:rPr>
        <w:t>设计的</w:t>
      </w:r>
      <w:r>
        <w:rPr>
          <w:sz w:val="24"/>
          <w:szCs w:val="24"/>
        </w:rPr>
        <w:t>Linux</w:t>
      </w:r>
      <w:r>
        <w:rPr>
          <w:sz w:val="24"/>
          <w:szCs w:val="24"/>
        </w:rPr>
        <w:t>内核调度器已经不能满足需要。此外，目前大多数采用固定超时机制的设备</w:t>
      </w:r>
      <w:r>
        <w:rPr>
          <w:sz w:val="24"/>
          <w:szCs w:val="24"/>
        </w:rPr>
        <w:t>Ru</w:t>
      </w:r>
      <w:r>
        <w:rPr>
          <w:sz w:val="24"/>
          <w:szCs w:val="24"/>
        </w:rPr>
        <w:t>ntime PM</w:t>
      </w:r>
      <w:r>
        <w:rPr>
          <w:sz w:val="24"/>
          <w:szCs w:val="24"/>
        </w:rPr>
        <w:t>管理也需要改进，以更精准地使处于空闲状态的设备进入低功耗模式。关于这些问题，本文在</w:t>
      </w:r>
      <w:r>
        <w:rPr>
          <w:sz w:val="24"/>
          <w:szCs w:val="24"/>
        </w:rPr>
        <w:t>2.2.2</w:t>
      </w:r>
      <w:r>
        <w:rPr>
          <w:sz w:val="24"/>
          <w:szCs w:val="24"/>
        </w:rPr>
        <w:t>节中将详细描述。</w:t>
      </w:r>
    </w:p>
    <w:p w14:paraId="7015A4D2" w14:textId="77777777" w:rsidR="00000000" w:rsidRDefault="00EC4492">
      <w:pPr>
        <w:ind w:right="25" w:firstLine="0"/>
      </w:pPr>
    </w:p>
    <w:p w14:paraId="0960EF93" w14:textId="77777777" w:rsidR="00000000" w:rsidRDefault="00EC4492">
      <w:pPr>
        <w:ind w:right="25" w:firstLine="0"/>
        <w:rPr>
          <w:ins w:id="340" w:author="Ling, Alex" w:date="2017-06-04T11:39:00Z"/>
        </w:rPr>
      </w:pPr>
      <w:bookmarkStart w:id="341" w:name="_Toc471381655"/>
    </w:p>
    <w:p w14:paraId="66D38170" w14:textId="77777777" w:rsidR="00000000" w:rsidRDefault="00EC4492">
      <w:pPr>
        <w:ind w:right="25" w:firstLine="0"/>
        <w:rPr>
          <w:del w:id="342" w:author="Ling, Alex" w:date="2017-06-04T10:21:00Z"/>
        </w:rPr>
      </w:pPr>
      <w:r>
        <w:rPr>
          <w:rFonts w:ascii="SimHei" w:eastAsia="SimHei" w:hAnsi="SimHei"/>
          <w:b/>
          <w:color w:val="339966"/>
          <w:sz w:val="24"/>
        </w:rPr>
        <w:t>1.3</w:t>
      </w:r>
      <w:r>
        <w:rPr>
          <w:rFonts w:ascii="SimHei" w:eastAsia="SimHei" w:hAnsi="SimHei"/>
          <w:sz w:val="24"/>
        </w:rPr>
        <w:t xml:space="preserve"> </w:t>
      </w:r>
      <w:r>
        <w:rPr>
          <w:rFonts w:ascii="SimHei" w:eastAsia="SimHei" w:hAnsi="SimHei"/>
          <w:sz w:val="24"/>
        </w:rPr>
        <w:t>本文研究工作</w:t>
      </w:r>
      <w:bookmarkEnd w:id="341"/>
    </w:p>
    <w:p w14:paraId="5B1997E0" w14:textId="77777777" w:rsidR="00000000" w:rsidRDefault="00EC4492">
      <w:pPr>
        <w:ind w:right="25" w:firstLine="0"/>
      </w:pPr>
    </w:p>
    <w:p w14:paraId="7FE465AE" w14:textId="77777777" w:rsidR="00000000" w:rsidRDefault="00EC4492">
      <w:pPr>
        <w:ind w:right="25" w:firstLine="0"/>
        <w:rPr>
          <w:sz w:val="24"/>
          <w:szCs w:val="24"/>
        </w:rPr>
      </w:pPr>
      <w:bookmarkStart w:id="343" w:name="_Toc471381656"/>
      <w:commentRangeStart w:id="344"/>
      <w:r>
        <w:rPr>
          <w:rFonts w:ascii="SimHei" w:eastAsia="SimHei" w:hAnsi="SimHei"/>
          <w:b/>
          <w:color w:val="339966"/>
          <w:sz w:val="24"/>
        </w:rPr>
        <w:t>1.3.1</w:t>
      </w:r>
      <w:r>
        <w:rPr>
          <w:rFonts w:ascii="SimHei" w:eastAsia="SimHei" w:hAnsi="SimHei"/>
          <w:sz w:val="24"/>
        </w:rPr>
        <w:t xml:space="preserve"> </w:t>
      </w:r>
      <w:r>
        <w:rPr>
          <w:rFonts w:ascii="SimHei" w:eastAsia="SimHei" w:hAnsi="SimHei"/>
          <w:sz w:val="24"/>
        </w:rPr>
        <w:t>研究目标</w:t>
      </w:r>
      <w:bookmarkEnd w:id="343"/>
      <w:commentRangeEnd w:id="344"/>
      <w:r>
        <w:rPr>
          <w:rFonts w:ascii="SimHei" w:eastAsia="SimHei" w:hAnsi="SimHei"/>
          <w:sz w:val="24"/>
        </w:rPr>
        <w:commentReference w:id="344"/>
      </w:r>
    </w:p>
    <w:p w14:paraId="781DC755" w14:textId="77777777" w:rsidR="00000000" w:rsidRDefault="00EC4492">
      <w:pPr>
        <w:rPr>
          <w:del w:id="345" w:author="Ling, Alex" w:date="2017-06-04T10:22:00Z"/>
        </w:rPr>
      </w:pPr>
      <w:r>
        <w:rPr>
          <w:sz w:val="24"/>
          <w:szCs w:val="24"/>
        </w:rPr>
        <w:t>本文致力于解决目前嵌入式</w:t>
      </w:r>
      <w:r>
        <w:rPr>
          <w:sz w:val="24"/>
          <w:szCs w:val="24"/>
        </w:rPr>
        <w:t>Linux</w:t>
      </w:r>
      <w:r>
        <w:rPr>
          <w:sz w:val="24"/>
          <w:szCs w:val="24"/>
        </w:rPr>
        <w:t>系统电源管理在</w:t>
      </w:r>
      <w:r>
        <w:rPr>
          <w:sz w:val="24"/>
          <w:szCs w:val="24"/>
        </w:rPr>
        <w:t>HMP CPU</w:t>
      </w:r>
      <w:r>
        <w:rPr>
          <w:sz w:val="24"/>
          <w:szCs w:val="24"/>
        </w:rPr>
        <w:t>架构的调度器设计问题，并提出一种更高效的设备动态电源管理设计。对</w:t>
      </w:r>
      <w:r>
        <w:rPr>
          <w:sz w:val="24"/>
          <w:szCs w:val="24"/>
        </w:rPr>
        <w:t>HMP CPU</w:t>
      </w:r>
      <w:r>
        <w:rPr>
          <w:sz w:val="24"/>
          <w:szCs w:val="24"/>
        </w:rPr>
        <w:t>架构的调度器设计需要解决目前调度器没有与各</w:t>
      </w:r>
      <w:r>
        <w:rPr>
          <w:sz w:val="24"/>
          <w:szCs w:val="24"/>
        </w:rPr>
        <w:t>CPU</w:t>
      </w:r>
      <w:r>
        <w:rPr>
          <w:sz w:val="24"/>
          <w:szCs w:val="24"/>
        </w:rPr>
        <w:t>核功耗方面考虑结合起来的问题。对于设备的动态电源管理，需要解决目前基于固定超时机制造成的能源浪费和效率不高的问题。</w:t>
      </w:r>
    </w:p>
    <w:p w14:paraId="2975034A" w14:textId="77777777" w:rsidR="00000000" w:rsidRDefault="00EC4492">
      <w:pPr>
        <w:rPr>
          <w:sz w:val="24"/>
          <w:szCs w:val="24"/>
        </w:rPr>
      </w:pPr>
    </w:p>
    <w:p w14:paraId="090BE7A8" w14:textId="77777777" w:rsidR="00000000" w:rsidRDefault="00EC4492">
      <w:pPr>
        <w:ind w:right="25" w:firstLine="0"/>
      </w:pPr>
      <w:bookmarkStart w:id="346" w:name="_Toc471381657"/>
      <w:r>
        <w:rPr>
          <w:rFonts w:ascii="SimHei" w:eastAsia="SimHei" w:hAnsi="SimHei"/>
          <w:b/>
          <w:color w:val="339966"/>
          <w:sz w:val="24"/>
        </w:rPr>
        <w:t>1.3.2</w:t>
      </w:r>
      <w:r>
        <w:rPr>
          <w:rFonts w:ascii="SimHei" w:eastAsia="SimHei" w:hAnsi="SimHei"/>
          <w:sz w:val="24"/>
        </w:rPr>
        <w:t xml:space="preserve"> </w:t>
      </w:r>
      <w:r>
        <w:rPr>
          <w:rFonts w:ascii="SimHei" w:eastAsia="SimHei" w:hAnsi="SimHei"/>
          <w:sz w:val="24"/>
        </w:rPr>
        <w:t>研究内容与取得的</w:t>
      </w:r>
      <w:r>
        <w:rPr>
          <w:rFonts w:ascii="SimHei" w:eastAsia="SimHei" w:hAnsi="SimHei"/>
          <w:sz w:val="24"/>
        </w:rPr>
        <w:t>成果</w:t>
      </w:r>
      <w:bookmarkEnd w:id="346"/>
    </w:p>
    <w:p w14:paraId="28C2CD3B" w14:textId="77777777" w:rsidR="00000000" w:rsidRDefault="00EC4492">
      <w:pPr>
        <w:ind w:firstLine="426"/>
      </w:pPr>
      <w:r>
        <w:rPr>
          <w:sz w:val="24"/>
          <w:szCs w:val="24"/>
        </w:rPr>
        <w:t xml:space="preserve">(1) </w:t>
      </w:r>
      <w:r>
        <w:rPr>
          <w:sz w:val="24"/>
          <w:szCs w:val="24"/>
        </w:rPr>
        <w:t>有节能意识的调度器设计</w:t>
      </w:r>
    </w:p>
    <w:p w14:paraId="544828EC" w14:textId="77777777" w:rsidR="00000000" w:rsidRDefault="00EC4492">
      <w:r>
        <w:rPr>
          <w:sz w:val="24"/>
          <w:szCs w:val="24"/>
        </w:rPr>
        <w:t>设计了一种基于当前完全公平</w:t>
      </w:r>
      <w:r>
        <w:rPr>
          <w:sz w:val="24"/>
          <w:szCs w:val="24"/>
        </w:rPr>
        <w:t xml:space="preserve">(Completely Fair Scheduler, </w:t>
      </w:r>
      <w:r>
        <w:rPr>
          <w:sz w:val="24"/>
          <w:szCs w:val="24"/>
        </w:rPr>
        <w:t>简称</w:t>
      </w:r>
      <w:r>
        <w:rPr>
          <w:sz w:val="24"/>
          <w:szCs w:val="24"/>
        </w:rPr>
        <w:t>CFS)</w:t>
      </w:r>
      <w:r>
        <w:rPr>
          <w:sz w:val="24"/>
          <w:szCs w:val="24"/>
        </w:rPr>
        <w:t>调度器且可以与</w:t>
      </w:r>
      <w:r>
        <w:rPr>
          <w:sz w:val="24"/>
          <w:szCs w:val="24"/>
        </w:rPr>
        <w:t>CPUFreq</w:t>
      </w:r>
      <w:r>
        <w:rPr>
          <w:sz w:val="24"/>
          <w:szCs w:val="24"/>
        </w:rPr>
        <w:t>框架结合，适用于当前</w:t>
      </w:r>
      <w:r>
        <w:rPr>
          <w:sz w:val="24"/>
          <w:szCs w:val="24"/>
        </w:rPr>
        <w:t>HMP CPU</w:t>
      </w:r>
      <w:r>
        <w:rPr>
          <w:sz w:val="24"/>
          <w:szCs w:val="24"/>
        </w:rPr>
        <w:t>架构的有节能意识调度器。该设计通过基于窗口历史的负载追踪、根据各个</w:t>
      </w:r>
      <w:r>
        <w:rPr>
          <w:sz w:val="24"/>
          <w:szCs w:val="24"/>
        </w:rPr>
        <w:t>CPU</w:t>
      </w:r>
      <w:r>
        <w:rPr>
          <w:sz w:val="24"/>
          <w:szCs w:val="24"/>
        </w:rPr>
        <w:t>核的功耗成本进行任务放置和负载均衡、与</w:t>
      </w:r>
      <w:r>
        <w:rPr>
          <w:sz w:val="24"/>
          <w:szCs w:val="24"/>
        </w:rPr>
        <w:t>CPUFreq</w:t>
      </w:r>
      <w:r>
        <w:rPr>
          <w:sz w:val="24"/>
          <w:szCs w:val="24"/>
        </w:rPr>
        <w:t>框架协作动态调整</w:t>
      </w:r>
      <w:r>
        <w:rPr>
          <w:sz w:val="24"/>
          <w:szCs w:val="24"/>
        </w:rPr>
        <w:t>CPU</w:t>
      </w:r>
      <w:r>
        <w:rPr>
          <w:sz w:val="24"/>
          <w:szCs w:val="24"/>
        </w:rPr>
        <w:t>核的工作电压和频率、提供可调整参数在运行时进行上</w:t>
      </w:r>
      <w:r>
        <w:rPr>
          <w:sz w:val="24"/>
          <w:szCs w:val="24"/>
        </w:rPr>
        <w:lastRenderedPageBreak/>
        <w:t>述功能的调整等五个方面达到降低</w:t>
      </w:r>
      <w:r>
        <w:rPr>
          <w:sz w:val="24"/>
          <w:szCs w:val="24"/>
        </w:rPr>
        <w:t>CPU</w:t>
      </w:r>
      <w:r>
        <w:rPr>
          <w:sz w:val="24"/>
          <w:szCs w:val="24"/>
        </w:rPr>
        <w:t>整体功耗的目的。</w:t>
      </w:r>
    </w:p>
    <w:p w14:paraId="6F56D36D" w14:textId="77777777" w:rsidR="00000000" w:rsidRDefault="00EC4492">
      <w:pPr>
        <w:ind w:firstLine="426"/>
      </w:pPr>
      <w:r>
        <w:rPr>
          <w:sz w:val="24"/>
          <w:szCs w:val="24"/>
        </w:rPr>
        <w:t xml:space="preserve">(2) </w:t>
      </w:r>
      <w:r>
        <w:rPr>
          <w:sz w:val="24"/>
          <w:szCs w:val="24"/>
        </w:rPr>
        <w:t>设备驱动的动态电源管理</w:t>
      </w:r>
    </w:p>
    <w:p w14:paraId="70F9F9CD" w14:textId="77777777" w:rsidR="00000000" w:rsidRDefault="00EC4492">
      <w:r>
        <w:rPr>
          <w:sz w:val="24"/>
          <w:szCs w:val="24"/>
        </w:rPr>
        <w:t>基于现有的</w:t>
      </w:r>
      <w:r>
        <w:rPr>
          <w:sz w:val="24"/>
          <w:szCs w:val="24"/>
        </w:rPr>
        <w:t>Runtime PM</w:t>
      </w:r>
      <w:r>
        <w:rPr>
          <w:sz w:val="24"/>
          <w:szCs w:val="24"/>
        </w:rPr>
        <w:t>电源管理</w:t>
      </w:r>
      <w:r>
        <w:rPr>
          <w:sz w:val="24"/>
          <w:szCs w:val="24"/>
        </w:rPr>
        <w:t>框架，设计并实现了设备在进入</w:t>
      </w:r>
      <w:r>
        <w:rPr>
          <w:sz w:val="24"/>
          <w:szCs w:val="24"/>
        </w:rPr>
        <w:t>Runtime PM</w:t>
      </w:r>
      <w:r>
        <w:rPr>
          <w:sz w:val="24"/>
          <w:szCs w:val="24"/>
        </w:rPr>
        <w:t>空闲状态、</w:t>
      </w:r>
      <w:r>
        <w:rPr>
          <w:sz w:val="24"/>
          <w:szCs w:val="24"/>
        </w:rPr>
        <w:t>Suspend</w:t>
      </w:r>
      <w:r>
        <w:rPr>
          <w:sz w:val="24"/>
          <w:szCs w:val="24"/>
        </w:rPr>
        <w:t>状态和</w:t>
      </w:r>
      <w:r>
        <w:rPr>
          <w:sz w:val="24"/>
          <w:szCs w:val="24"/>
        </w:rPr>
        <w:t>Resume</w:t>
      </w:r>
      <w:r>
        <w:rPr>
          <w:sz w:val="24"/>
          <w:szCs w:val="24"/>
        </w:rPr>
        <w:t>状态的逻辑；设计并实现了一种通过预测设备空闲时间从而达到适配设备进入低功耗模式时间目的的方法。动态适配的方法避免频繁进出低功耗模式带来的额外开销，同时也解决了固定超时机制带来的能源浪费的问题，提高了动态电源管理效率。</w:t>
      </w:r>
    </w:p>
    <w:p w14:paraId="40F11B65" w14:textId="77777777" w:rsidR="00000000" w:rsidRDefault="00EC4492">
      <w:pPr>
        <w:ind w:firstLine="426"/>
      </w:pPr>
      <w:r>
        <w:rPr>
          <w:sz w:val="24"/>
          <w:szCs w:val="24"/>
        </w:rPr>
        <w:t xml:space="preserve">(3) </w:t>
      </w:r>
      <w:r>
        <w:rPr>
          <w:sz w:val="24"/>
          <w:szCs w:val="24"/>
        </w:rPr>
        <w:t>电源管理改进方案的验证</w:t>
      </w:r>
    </w:p>
    <w:p w14:paraId="7CB4B726" w14:textId="77777777" w:rsidR="00000000" w:rsidRDefault="00EC4492">
      <w:pPr>
        <w:ind w:firstLine="426"/>
      </w:pPr>
      <w:r>
        <w:rPr>
          <w:sz w:val="24"/>
          <w:szCs w:val="24"/>
        </w:rPr>
        <w:t>在高通</w:t>
      </w:r>
      <w:r>
        <w:rPr>
          <w:sz w:val="24"/>
          <w:szCs w:val="24"/>
        </w:rPr>
        <w:t>MSM8996</w:t>
      </w:r>
      <w:r>
        <w:rPr>
          <w:sz w:val="24"/>
          <w:szCs w:val="24"/>
        </w:rPr>
        <w:t>四核处理器硬件平台</w:t>
      </w:r>
      <w:r>
        <w:rPr>
          <w:sz w:val="24"/>
          <w:szCs w:val="24"/>
        </w:rPr>
        <w:t>+Android 6.0.1</w:t>
      </w:r>
      <w:r>
        <w:rPr>
          <w:sz w:val="24"/>
          <w:szCs w:val="24"/>
        </w:rPr>
        <w:t>操作系统环境下，通过</w:t>
      </w:r>
      <w:r>
        <w:rPr>
          <w:sz w:val="24"/>
          <w:szCs w:val="24"/>
        </w:rPr>
        <w:t>BBench</w:t>
      </w:r>
      <w:r>
        <w:rPr>
          <w:sz w:val="24"/>
          <w:szCs w:val="24"/>
        </w:rPr>
        <w:t>和</w:t>
      </w:r>
      <w:r>
        <w:rPr>
          <w:sz w:val="24"/>
          <w:szCs w:val="24"/>
        </w:rPr>
        <w:t>PowerTop</w:t>
      </w:r>
      <w:r>
        <w:rPr>
          <w:sz w:val="24"/>
          <w:szCs w:val="24"/>
        </w:rPr>
        <w:t>工具测试各</w:t>
      </w:r>
      <w:r>
        <w:rPr>
          <w:sz w:val="24"/>
          <w:szCs w:val="24"/>
        </w:rPr>
        <w:t>CPU</w:t>
      </w:r>
      <w:r>
        <w:rPr>
          <w:sz w:val="24"/>
          <w:szCs w:val="24"/>
        </w:rPr>
        <w:t>核在不同功耗和运行频率状态下的时间，验证</w:t>
      </w:r>
      <w:r>
        <w:rPr>
          <w:sz w:val="24"/>
          <w:szCs w:val="24"/>
        </w:rPr>
        <w:t>了具有节能意识的调度器设计在增加</w:t>
      </w:r>
      <w:r>
        <w:rPr>
          <w:sz w:val="24"/>
          <w:szCs w:val="24"/>
        </w:rPr>
        <w:t>CPU</w:t>
      </w:r>
      <w:r>
        <w:rPr>
          <w:sz w:val="24"/>
          <w:szCs w:val="24"/>
        </w:rPr>
        <w:t>空闲时间和降低</w:t>
      </w:r>
      <w:r>
        <w:rPr>
          <w:sz w:val="24"/>
          <w:szCs w:val="24"/>
        </w:rPr>
        <w:t>CPU</w:t>
      </w:r>
      <w:r>
        <w:rPr>
          <w:sz w:val="24"/>
          <w:szCs w:val="24"/>
        </w:rPr>
        <w:t>高频率运行时间上的改进。</w:t>
      </w:r>
    </w:p>
    <w:p w14:paraId="3BE31541" w14:textId="77777777" w:rsidR="00000000" w:rsidRDefault="00EC4492">
      <w:pPr>
        <w:ind w:firstLine="426"/>
        <w:rPr>
          <w:ins w:id="347" w:author="Ling, Alex" w:date="2017-06-04T11:38:00Z"/>
          <w:del w:id="348" w:author="Ling, Alex" w:date="2017-06-04T10:22:00Z"/>
          <w:sz w:val="24"/>
          <w:szCs w:val="24"/>
        </w:rPr>
      </w:pPr>
      <w:r>
        <w:rPr>
          <w:sz w:val="24"/>
          <w:szCs w:val="24"/>
        </w:rPr>
        <w:t>在高通</w:t>
      </w:r>
      <w:r>
        <w:rPr>
          <w:sz w:val="24"/>
          <w:szCs w:val="24"/>
        </w:rPr>
        <w:t>APQ8074</w:t>
      </w:r>
      <w:r>
        <w:rPr>
          <w:sz w:val="24"/>
          <w:szCs w:val="24"/>
        </w:rPr>
        <w:t>硬件平台上，通过浏览网页、阅读电子书和游戏三种触摸屏测试，记录</w:t>
      </w:r>
      <w:r>
        <w:rPr>
          <w:sz w:val="24"/>
          <w:szCs w:val="24"/>
        </w:rPr>
        <w:t>MXT1664</w:t>
      </w:r>
      <w:r>
        <w:rPr>
          <w:sz w:val="24"/>
          <w:szCs w:val="24"/>
        </w:rPr>
        <w:t>触摸屏控制器处于低功耗模式的时间，验证了基于</w:t>
      </w:r>
      <w:r>
        <w:rPr>
          <w:sz w:val="24"/>
          <w:szCs w:val="24"/>
        </w:rPr>
        <w:t>Runtime PM</w:t>
      </w:r>
      <w:r>
        <w:rPr>
          <w:sz w:val="24"/>
          <w:szCs w:val="24"/>
        </w:rPr>
        <w:t>的设备动态电源管理设计能够带来设备处于低功耗时间的增加。此外，采用预测空闲时间的方法相比固定超时机制可以有效避免频繁进出低功耗模式带来的额外开销。</w:t>
      </w:r>
    </w:p>
    <w:p w14:paraId="11B3408C" w14:textId="77777777" w:rsidR="00000000" w:rsidRDefault="00EC4492">
      <w:pPr>
        <w:ind w:firstLine="426"/>
        <w:rPr>
          <w:ins w:id="349" w:author="Ling, Alex" w:date="2017-06-04T11:38:00Z"/>
        </w:rPr>
      </w:pPr>
    </w:p>
    <w:p w14:paraId="24BFFDD9" w14:textId="77777777" w:rsidR="00000000" w:rsidRDefault="00EC4492">
      <w:pPr>
        <w:ind w:firstLine="426"/>
        <w:rPr>
          <w:sz w:val="24"/>
          <w:szCs w:val="24"/>
        </w:rPr>
      </w:pPr>
    </w:p>
    <w:p w14:paraId="747A3024" w14:textId="77777777" w:rsidR="00000000" w:rsidRDefault="00EC4492">
      <w:pPr>
        <w:ind w:right="25" w:firstLine="0"/>
      </w:pPr>
      <w:bookmarkStart w:id="350" w:name="_Toc471381658"/>
      <w:r>
        <w:rPr>
          <w:rFonts w:ascii="SimHei" w:eastAsia="SimHei" w:hAnsi="SimHei"/>
          <w:b/>
          <w:color w:val="339966"/>
          <w:sz w:val="24"/>
        </w:rPr>
        <w:t>1.3.3</w:t>
      </w:r>
      <w:r>
        <w:rPr>
          <w:rFonts w:ascii="SimHei" w:eastAsia="SimHei" w:hAnsi="SimHei"/>
          <w:sz w:val="24"/>
        </w:rPr>
        <w:t xml:space="preserve"> </w:t>
      </w:r>
      <w:r>
        <w:rPr>
          <w:rFonts w:ascii="SimHei" w:eastAsia="SimHei" w:hAnsi="SimHei"/>
          <w:sz w:val="24"/>
        </w:rPr>
        <w:t>创新点</w:t>
      </w:r>
      <w:bookmarkEnd w:id="350"/>
    </w:p>
    <w:p w14:paraId="0E95CBC5" w14:textId="77777777" w:rsidR="00000000" w:rsidRDefault="00EC4492">
      <w:r>
        <w:rPr>
          <w:sz w:val="24"/>
          <w:szCs w:val="24"/>
        </w:rPr>
        <w:t>在</w:t>
      </w:r>
      <w:r>
        <w:rPr>
          <w:sz w:val="24"/>
          <w:szCs w:val="24"/>
        </w:rPr>
        <w:t>CFS</w:t>
      </w:r>
      <w:r>
        <w:rPr>
          <w:sz w:val="24"/>
          <w:szCs w:val="24"/>
        </w:rPr>
        <w:t>调度器中加入对功耗成本的概念并且将目前互相独立的调度器和</w:t>
      </w:r>
      <w:r>
        <w:rPr>
          <w:sz w:val="24"/>
          <w:szCs w:val="24"/>
        </w:rPr>
        <w:t>CPUFreq</w:t>
      </w:r>
      <w:r>
        <w:rPr>
          <w:sz w:val="24"/>
          <w:szCs w:val="24"/>
        </w:rPr>
        <w:t>框架结合起来，提出</w:t>
      </w:r>
      <w:r>
        <w:rPr>
          <w:sz w:val="24"/>
          <w:szCs w:val="24"/>
        </w:rPr>
        <w:t>一种统筹任务调度和</w:t>
      </w:r>
      <w:r>
        <w:rPr>
          <w:sz w:val="24"/>
          <w:szCs w:val="24"/>
        </w:rPr>
        <w:t>CPU</w:t>
      </w:r>
      <w:r>
        <w:rPr>
          <w:sz w:val="24"/>
          <w:szCs w:val="24"/>
        </w:rPr>
        <w:t>工作频率的具有节能意识的调度器设计</w:t>
      </w:r>
    </w:p>
    <w:p w14:paraId="23B6ED41" w14:textId="77777777" w:rsidR="00000000" w:rsidRDefault="00EC4492">
      <w:pPr>
        <w:ind w:firstLine="0"/>
        <w:rPr>
          <w:sz w:val="24"/>
          <w:szCs w:val="24"/>
        </w:rPr>
      </w:pPr>
    </w:p>
    <w:p w14:paraId="3BB8A24B" w14:textId="77777777" w:rsidR="00000000" w:rsidRDefault="00EC4492">
      <w:pPr>
        <w:ind w:right="25" w:firstLine="0"/>
      </w:pPr>
      <w:bookmarkStart w:id="351" w:name="_Toc471381659"/>
      <w:r>
        <w:rPr>
          <w:rFonts w:ascii="SimHei" w:eastAsia="SimHei" w:hAnsi="SimHei"/>
          <w:b/>
          <w:color w:val="339966"/>
          <w:sz w:val="24"/>
        </w:rPr>
        <w:t>1.4</w:t>
      </w:r>
      <w:r>
        <w:rPr>
          <w:rFonts w:ascii="SimHei" w:eastAsia="SimHei" w:hAnsi="SimHei"/>
          <w:sz w:val="24"/>
        </w:rPr>
        <w:t xml:space="preserve"> </w:t>
      </w:r>
      <w:r>
        <w:rPr>
          <w:rFonts w:ascii="SimHei" w:eastAsia="SimHei" w:hAnsi="SimHei"/>
          <w:sz w:val="24"/>
        </w:rPr>
        <w:t>论文结构</w:t>
      </w:r>
      <w:bookmarkEnd w:id="351"/>
    </w:p>
    <w:p w14:paraId="3536DC42" w14:textId="77777777" w:rsidR="00000000" w:rsidRDefault="00EC4492">
      <w:pPr>
        <w:ind w:right="25" w:firstLine="480"/>
      </w:pPr>
      <w:r>
        <w:rPr>
          <w:sz w:val="24"/>
          <w:szCs w:val="24"/>
        </w:rPr>
        <w:t>本论文共分为五章，内容安排如下：</w:t>
      </w:r>
    </w:p>
    <w:p w14:paraId="14AC8E9F" w14:textId="77777777" w:rsidR="00000000" w:rsidRDefault="00EC4492">
      <w:pPr>
        <w:ind w:right="25" w:firstLine="480"/>
      </w:pPr>
      <w:r>
        <w:rPr>
          <w:sz w:val="24"/>
          <w:szCs w:val="24"/>
        </w:rPr>
        <w:t>第一章是绪论。讲述了嵌入式</w:t>
      </w:r>
      <w:r>
        <w:rPr>
          <w:sz w:val="24"/>
          <w:szCs w:val="24"/>
        </w:rPr>
        <w:t>Linux</w:t>
      </w:r>
      <w:r>
        <w:rPr>
          <w:sz w:val="24"/>
          <w:szCs w:val="24"/>
        </w:rPr>
        <w:t>系统电源管理的研究背景、国内外的研究现状、本文的研究目标、研究内容与取得的成果。</w:t>
      </w:r>
    </w:p>
    <w:p w14:paraId="3AE8178B" w14:textId="77777777" w:rsidR="00000000" w:rsidRDefault="00EC4492">
      <w:pPr>
        <w:ind w:right="25" w:firstLine="480"/>
      </w:pPr>
      <w:r>
        <w:rPr>
          <w:sz w:val="24"/>
          <w:szCs w:val="24"/>
        </w:rPr>
        <w:t>第二章是嵌入式</w:t>
      </w:r>
      <w:r>
        <w:rPr>
          <w:sz w:val="24"/>
          <w:szCs w:val="24"/>
        </w:rPr>
        <w:t>Linux</w:t>
      </w:r>
      <w:r>
        <w:rPr>
          <w:sz w:val="24"/>
          <w:szCs w:val="24"/>
        </w:rPr>
        <w:t>系统电源管理现有技术的介绍和存在问题的分析，在此基础上阐述了本文的技术路线。</w:t>
      </w:r>
    </w:p>
    <w:p w14:paraId="74DC08A8" w14:textId="77777777" w:rsidR="00000000" w:rsidRDefault="00EC4492">
      <w:pPr>
        <w:ind w:right="25" w:firstLine="480"/>
      </w:pPr>
      <w:r>
        <w:rPr>
          <w:sz w:val="24"/>
          <w:szCs w:val="24"/>
        </w:rPr>
        <w:t>第三章是对嵌入式</w:t>
      </w:r>
      <w:r>
        <w:rPr>
          <w:sz w:val="24"/>
          <w:szCs w:val="24"/>
        </w:rPr>
        <w:t>Linux</w:t>
      </w:r>
      <w:r>
        <w:rPr>
          <w:sz w:val="24"/>
          <w:szCs w:val="24"/>
        </w:rPr>
        <w:t>系统电源管理技术的改进和设计，深入研究了一种有节能意识的调度器设计和设备动态电源管理设计两大关键技术。</w:t>
      </w:r>
    </w:p>
    <w:p w14:paraId="38451B14" w14:textId="77777777" w:rsidR="00000000" w:rsidRDefault="00EC4492">
      <w:pPr>
        <w:ind w:right="25" w:firstLine="480"/>
      </w:pPr>
      <w:r>
        <w:rPr>
          <w:sz w:val="24"/>
          <w:szCs w:val="24"/>
        </w:rPr>
        <w:t>第四章对第三章中提出的设计进行了实现并进行了性能</w:t>
      </w:r>
      <w:r>
        <w:rPr>
          <w:sz w:val="24"/>
          <w:szCs w:val="24"/>
        </w:rPr>
        <w:t>测试。</w:t>
      </w:r>
    </w:p>
    <w:p w14:paraId="4E2CA675" w14:textId="77777777" w:rsidR="00000000" w:rsidRDefault="00EC4492">
      <w:pPr>
        <w:ind w:right="25" w:firstLine="480"/>
      </w:pPr>
      <w:r>
        <w:rPr>
          <w:sz w:val="24"/>
          <w:szCs w:val="24"/>
        </w:rPr>
        <w:t>第五章是结论与展望，对全文进行了总结并提出了一些尚需研究和解决的问题。</w:t>
      </w:r>
    </w:p>
    <w:p w14:paraId="21FAA854" w14:textId="77777777" w:rsidR="00000000" w:rsidRDefault="00EC4492">
      <w:pPr>
        <w:ind w:right="25" w:firstLine="480"/>
        <w:rPr>
          <w:sz w:val="24"/>
          <w:szCs w:val="24"/>
        </w:rPr>
      </w:pPr>
    </w:p>
    <w:p w14:paraId="28185F7B" w14:textId="77777777" w:rsidR="00000000" w:rsidRDefault="00EC4492">
      <w:pPr>
        <w:ind w:right="25" w:firstLine="0"/>
      </w:pPr>
      <w:bookmarkStart w:id="352" w:name="_Toc471381660"/>
      <w:r>
        <w:rPr>
          <w:rFonts w:ascii="SimHei" w:eastAsia="SimHei" w:hAnsi="SimHei"/>
          <w:b/>
          <w:color w:val="339966"/>
          <w:sz w:val="24"/>
        </w:rPr>
        <w:lastRenderedPageBreak/>
        <w:t>1.5</w:t>
      </w:r>
      <w:r>
        <w:rPr>
          <w:rFonts w:ascii="SimHei" w:eastAsia="SimHei" w:hAnsi="SimHei"/>
          <w:sz w:val="24"/>
        </w:rPr>
        <w:t xml:space="preserve"> </w:t>
      </w:r>
      <w:r>
        <w:rPr>
          <w:rFonts w:ascii="SimHei" w:eastAsia="SimHei" w:hAnsi="SimHei"/>
          <w:sz w:val="24"/>
        </w:rPr>
        <w:t>本章小结</w:t>
      </w:r>
      <w:bookmarkEnd w:id="352"/>
    </w:p>
    <w:p w14:paraId="4A13B7AB" w14:textId="77777777" w:rsidR="00000000" w:rsidRDefault="00EC4492">
      <w:r>
        <w:rPr>
          <w:sz w:val="24"/>
          <w:szCs w:val="24"/>
        </w:rPr>
        <w:t>本章介绍了嵌入式</w:t>
      </w:r>
      <w:r>
        <w:rPr>
          <w:sz w:val="24"/>
          <w:szCs w:val="24"/>
        </w:rPr>
        <w:t>Linux</w:t>
      </w:r>
      <w:r>
        <w:rPr>
          <w:sz w:val="24"/>
          <w:szCs w:val="24"/>
        </w:rPr>
        <w:t>系统电源管理技术的研究背景和现状，指出了改进电源管理技术的必要性。在此基础之上，介绍了本文的研究工作和目标以及取得的成果和创新点，同时给出了论文的结构。</w:t>
      </w:r>
    </w:p>
    <w:p w14:paraId="7179E79F" w14:textId="77777777" w:rsidR="00000000" w:rsidRDefault="00EC4492">
      <w:pPr>
        <w:ind w:right="25" w:firstLine="480"/>
        <w:rPr>
          <w:sz w:val="24"/>
          <w:szCs w:val="24"/>
        </w:rPr>
      </w:pPr>
    </w:p>
    <w:p w14:paraId="6CB7AA0E" w14:textId="77777777" w:rsidR="00000000" w:rsidRDefault="00EC4492">
      <w:pPr>
        <w:ind w:right="25" w:firstLine="359"/>
        <w:rPr>
          <w:rFonts w:ascii="SimSun" w:hAnsi="SimSun"/>
          <w:color w:val="000000"/>
          <w:szCs w:val="20"/>
        </w:rPr>
      </w:pPr>
      <w:bookmarkStart w:id="353" w:name="_Toc105491693"/>
      <w:bookmarkEnd w:id="353"/>
    </w:p>
    <w:p w14:paraId="5D03DF7C" w14:textId="77777777" w:rsidR="00000000" w:rsidRDefault="00EC4492">
      <w:pPr>
        <w:ind w:right="25" w:firstLine="410"/>
        <w:jc w:val="center"/>
      </w:pPr>
    </w:p>
    <w:p w14:paraId="78A17062" w14:textId="77777777" w:rsidR="00000000" w:rsidRDefault="00EC4492">
      <w:pPr>
        <w:pageBreakBefore/>
        <w:ind w:right="25" w:firstLine="549"/>
        <w:jc w:val="center"/>
        <w:rPr>
          <w:ins w:id="354" w:author="Ling, Alex" w:date="2017-06-04T10:23:00Z"/>
        </w:rPr>
      </w:pPr>
      <w:bookmarkStart w:id="355" w:name="_Toc471381661"/>
      <w:bookmarkStart w:id="356" w:name="_Toc105491694"/>
    </w:p>
    <w:p w14:paraId="646165B9" w14:textId="77777777" w:rsidR="00000000" w:rsidRDefault="00EC4492">
      <w:pPr>
        <w:ind w:right="25" w:firstLine="0"/>
        <w:jc w:val="center"/>
      </w:pPr>
      <w:r>
        <w:rPr>
          <w:rFonts w:ascii="SimHei" w:eastAsia="SimHei" w:hAnsi="SimHei"/>
          <w:b/>
          <w:sz w:val="32"/>
          <w:szCs w:val="32"/>
        </w:rPr>
        <w:t xml:space="preserve">2 </w:t>
      </w:r>
      <w:bookmarkEnd w:id="356"/>
      <w:r>
        <w:rPr>
          <w:rFonts w:ascii="SimHei" w:eastAsia="SimHei" w:hAnsi="SimHei"/>
          <w:b/>
          <w:bCs/>
          <w:sz w:val="32"/>
          <w:szCs w:val="32"/>
        </w:rPr>
        <w:t>嵌入式</w:t>
      </w:r>
      <w:r>
        <w:rPr>
          <w:rFonts w:ascii="SimHei" w:eastAsia="SimHei" w:hAnsi="SimHei"/>
          <w:b/>
          <w:bCs/>
          <w:sz w:val="32"/>
          <w:szCs w:val="32"/>
        </w:rPr>
        <w:t>Linux</w:t>
      </w:r>
      <w:r>
        <w:rPr>
          <w:rFonts w:ascii="SimHei" w:eastAsia="SimHei" w:hAnsi="SimHei"/>
          <w:b/>
          <w:bCs/>
          <w:sz w:val="32"/>
          <w:szCs w:val="32"/>
        </w:rPr>
        <w:t>系统电源管理技术分析</w:t>
      </w:r>
      <w:bookmarkEnd w:id="355"/>
    </w:p>
    <w:p w14:paraId="07884972" w14:textId="77777777" w:rsidR="00000000" w:rsidRDefault="00EC4492">
      <w:pPr>
        <w:ind w:right="25" w:firstLine="547"/>
        <w:jc w:val="center"/>
        <w:rPr>
          <w:rFonts w:ascii="SimHei" w:eastAsia="SimHei" w:hAnsi="SimHei"/>
          <w:sz w:val="32"/>
          <w:szCs w:val="32"/>
        </w:rPr>
      </w:pPr>
    </w:p>
    <w:p w14:paraId="127648B9" w14:textId="77777777" w:rsidR="00000000" w:rsidRDefault="00EC4492">
      <w:r>
        <w:rPr>
          <w:sz w:val="24"/>
          <w:szCs w:val="24"/>
        </w:rPr>
        <w:t>在第一章介绍嵌入式</w:t>
      </w:r>
      <w:r>
        <w:rPr>
          <w:sz w:val="24"/>
          <w:szCs w:val="24"/>
        </w:rPr>
        <w:t>Linux</w:t>
      </w:r>
      <w:r>
        <w:rPr>
          <w:sz w:val="24"/>
          <w:szCs w:val="24"/>
        </w:rPr>
        <w:t>系统电源管理技术研究背景和现状的基础上，本章将综述现有电源管理技术架构和技术，针对嵌入式</w:t>
      </w:r>
      <w:r>
        <w:rPr>
          <w:sz w:val="24"/>
          <w:szCs w:val="24"/>
        </w:rPr>
        <w:t>Linux</w:t>
      </w:r>
      <w:r>
        <w:rPr>
          <w:sz w:val="24"/>
          <w:szCs w:val="24"/>
        </w:rPr>
        <w:t>系统的发展趋势提出对电源管理技术的新的需求，以及在</w:t>
      </w:r>
      <w:r>
        <w:rPr>
          <w:sz w:val="24"/>
          <w:szCs w:val="24"/>
        </w:rPr>
        <w:t>CP</w:t>
      </w:r>
      <w:r>
        <w:rPr>
          <w:sz w:val="24"/>
          <w:szCs w:val="24"/>
        </w:rPr>
        <w:t>U</w:t>
      </w:r>
      <w:r>
        <w:rPr>
          <w:sz w:val="24"/>
          <w:szCs w:val="24"/>
        </w:rPr>
        <w:t>调度和设备电源管理两方面存在的问题，进而提出本文的技术路线，即针对</w:t>
      </w:r>
      <w:r>
        <w:rPr>
          <w:sz w:val="24"/>
          <w:szCs w:val="24"/>
        </w:rPr>
        <w:t>CPU</w:t>
      </w:r>
      <w:r>
        <w:rPr>
          <w:sz w:val="24"/>
          <w:szCs w:val="24"/>
        </w:rPr>
        <w:t>调度的有节能意识的调度器设计和基于</w:t>
      </w:r>
      <w:r>
        <w:rPr>
          <w:sz w:val="24"/>
          <w:szCs w:val="24"/>
        </w:rPr>
        <w:t>Runtime  PM</w:t>
      </w:r>
      <w:r>
        <w:rPr>
          <w:sz w:val="24"/>
          <w:szCs w:val="24"/>
        </w:rPr>
        <w:t>的设备动态电源管理设计。</w:t>
      </w:r>
    </w:p>
    <w:p w14:paraId="5ED09E6C" w14:textId="77777777" w:rsidR="00000000" w:rsidRDefault="00EC4492">
      <w:pPr>
        <w:rPr>
          <w:sz w:val="24"/>
          <w:szCs w:val="24"/>
        </w:rPr>
      </w:pPr>
    </w:p>
    <w:p w14:paraId="045A7E70" w14:textId="77777777" w:rsidR="00000000" w:rsidRDefault="00EC4492">
      <w:pPr>
        <w:ind w:right="25" w:firstLine="0"/>
        <w:rPr>
          <w:del w:id="357" w:author="Ling, Alex" w:date="2017-06-04T10:23:00Z"/>
        </w:rPr>
      </w:pPr>
      <w:bookmarkStart w:id="358" w:name="_Toc471381662"/>
      <w:bookmarkStart w:id="359" w:name="_Toc105491695"/>
      <w:r>
        <w:rPr>
          <w:rFonts w:ascii="SimHei" w:eastAsia="SimHei" w:hAnsi="SimHei"/>
          <w:b/>
          <w:color w:val="339966"/>
          <w:sz w:val="24"/>
        </w:rPr>
        <w:t>2.1</w:t>
      </w:r>
      <w:r>
        <w:rPr>
          <w:rFonts w:ascii="SimHei" w:eastAsia="SimHei" w:hAnsi="SimHei"/>
          <w:sz w:val="24"/>
        </w:rPr>
        <w:t xml:space="preserve"> </w:t>
      </w:r>
      <w:bookmarkEnd w:id="359"/>
      <w:r>
        <w:rPr>
          <w:rFonts w:ascii="SimHei" w:eastAsia="SimHei" w:hAnsi="SimHei"/>
          <w:sz w:val="24"/>
        </w:rPr>
        <w:t>嵌入式</w:t>
      </w:r>
      <w:r>
        <w:rPr>
          <w:rFonts w:ascii="SimHei" w:eastAsia="SimHei" w:hAnsi="SimHei"/>
          <w:sz w:val="24"/>
        </w:rPr>
        <w:t>Linux</w:t>
      </w:r>
      <w:r>
        <w:rPr>
          <w:rFonts w:ascii="SimHei" w:eastAsia="SimHei" w:hAnsi="SimHei"/>
          <w:sz w:val="24"/>
        </w:rPr>
        <w:t>系统电源管理研究综述</w:t>
      </w:r>
      <w:bookmarkEnd w:id="358"/>
    </w:p>
    <w:p w14:paraId="1EB14311" w14:textId="77777777" w:rsidR="00000000" w:rsidRDefault="00EC4492">
      <w:pPr>
        <w:ind w:right="25" w:firstLine="0"/>
      </w:pPr>
    </w:p>
    <w:p w14:paraId="11669562" w14:textId="77777777" w:rsidR="00000000" w:rsidRDefault="00EC4492">
      <w:pPr>
        <w:ind w:right="25" w:firstLine="0"/>
      </w:pPr>
      <w:bookmarkStart w:id="360" w:name="_Toc471381663"/>
      <w:bookmarkStart w:id="361" w:name="_Toc105491696"/>
      <w:r>
        <w:rPr>
          <w:rFonts w:ascii="SimHei" w:eastAsia="SimHei" w:hAnsi="SimHei"/>
          <w:b/>
          <w:color w:val="339966"/>
          <w:sz w:val="24"/>
        </w:rPr>
        <w:t>2.1.1</w:t>
      </w:r>
      <w:r>
        <w:rPr>
          <w:rFonts w:ascii="SimHei" w:eastAsia="SimHei" w:hAnsi="SimHei"/>
          <w:sz w:val="24"/>
        </w:rPr>
        <w:t xml:space="preserve"> </w:t>
      </w:r>
      <w:bookmarkEnd w:id="361"/>
      <w:r>
        <w:rPr>
          <w:rFonts w:ascii="SimHei" w:eastAsia="SimHei" w:hAnsi="SimHei"/>
          <w:sz w:val="24"/>
        </w:rPr>
        <w:t>电源管理架构</w:t>
      </w:r>
      <w:bookmarkEnd w:id="360"/>
    </w:p>
    <w:p w14:paraId="277D788A" w14:textId="77777777" w:rsidR="00000000" w:rsidRDefault="00EC4492">
      <w:pPr>
        <w:jc w:val="left"/>
      </w:pPr>
      <w:r>
        <w:rPr>
          <w:sz w:val="24"/>
          <w:szCs w:val="24"/>
        </w:rPr>
        <w:t>嵌入式</w:t>
      </w:r>
      <w:r>
        <w:rPr>
          <w:sz w:val="24"/>
          <w:szCs w:val="24"/>
        </w:rPr>
        <w:t>Linux</w:t>
      </w:r>
      <w:r>
        <w:rPr>
          <w:sz w:val="24"/>
          <w:szCs w:val="24"/>
        </w:rPr>
        <w:t>系统的电源管理架构是在通用</w:t>
      </w:r>
      <w:r>
        <w:rPr>
          <w:sz w:val="24"/>
          <w:szCs w:val="24"/>
        </w:rPr>
        <w:t>Linux</w:t>
      </w:r>
      <w:r>
        <w:rPr>
          <w:sz w:val="24"/>
          <w:szCs w:val="24"/>
        </w:rPr>
        <w:t>内核电源管理基础之上加入了用户空间电源管理机制形成的，如图</w:t>
      </w:r>
      <w:r>
        <w:rPr>
          <w:sz w:val="24"/>
          <w:szCs w:val="24"/>
        </w:rPr>
        <w:t>2-1</w:t>
      </w:r>
      <w:r>
        <w:rPr>
          <w:sz w:val="24"/>
          <w:szCs w:val="24"/>
        </w:rPr>
        <w:t>表示。其中，从下往上依次为硬件层、</w:t>
      </w:r>
      <w:r>
        <w:rPr>
          <w:sz w:val="24"/>
          <w:szCs w:val="24"/>
        </w:rPr>
        <w:t>Linux</w:t>
      </w:r>
      <w:r>
        <w:rPr>
          <w:sz w:val="24"/>
          <w:szCs w:val="24"/>
        </w:rPr>
        <w:t>内核层和用户空间层，而</w:t>
      </w:r>
      <w:r>
        <w:rPr>
          <w:sz w:val="24"/>
          <w:szCs w:val="24"/>
        </w:rPr>
        <w:t>Linux</w:t>
      </w:r>
      <w:r>
        <w:rPr>
          <w:sz w:val="24"/>
          <w:szCs w:val="24"/>
        </w:rPr>
        <w:t>内核层又可以根据与硬件的依赖关系分为硬件</w:t>
      </w:r>
      <w:r>
        <w:rPr>
          <w:sz w:val="24"/>
          <w:szCs w:val="24"/>
        </w:rPr>
        <w:t>SoC</w:t>
      </w:r>
      <w:r>
        <w:rPr>
          <w:sz w:val="24"/>
          <w:szCs w:val="24"/>
        </w:rPr>
        <w:t>平台相关和平台通用两层</w:t>
      </w:r>
      <w:r>
        <w:t>。</w:t>
      </w:r>
    </w:p>
    <w:p w14:paraId="138618DB" w14:textId="77777777" w:rsidR="00000000" w:rsidRDefault="00EC4492">
      <w:pPr>
        <w:jc w:val="left"/>
      </w:pPr>
      <w:r>
        <w:rPr>
          <w:sz w:val="24"/>
          <w:szCs w:val="24"/>
        </w:rPr>
        <w:t>硬件层通常指的是</w:t>
      </w:r>
      <w:r>
        <w:rPr>
          <w:sz w:val="24"/>
          <w:szCs w:val="24"/>
        </w:rPr>
        <w:t>作为嵌入式</w:t>
      </w:r>
      <w:r>
        <w:rPr>
          <w:sz w:val="24"/>
          <w:szCs w:val="24"/>
        </w:rPr>
        <w:t>Linux</w:t>
      </w:r>
      <w:r>
        <w:rPr>
          <w:sz w:val="24"/>
          <w:szCs w:val="24"/>
        </w:rPr>
        <w:t>系统硬件核心的</w:t>
      </w:r>
      <w:r>
        <w:rPr>
          <w:sz w:val="24"/>
          <w:szCs w:val="24"/>
        </w:rPr>
        <w:t>SoC</w:t>
      </w:r>
      <w:r>
        <w:rPr>
          <w:sz w:val="24"/>
          <w:szCs w:val="24"/>
        </w:rPr>
        <w:t>硬件以及与之相配套的电源管理芯片</w:t>
      </w:r>
      <w:r>
        <w:rPr>
          <w:sz w:val="24"/>
          <w:szCs w:val="24"/>
        </w:rPr>
        <w:t>PMIC</w:t>
      </w:r>
      <w:r>
        <w:rPr>
          <w:sz w:val="24"/>
          <w:szCs w:val="24"/>
        </w:rPr>
        <w:t>。</w:t>
      </w:r>
      <w:r>
        <w:rPr>
          <w:sz w:val="24"/>
          <w:szCs w:val="24"/>
        </w:rPr>
        <w:t>SoC</w:t>
      </w:r>
      <w:r>
        <w:rPr>
          <w:sz w:val="24"/>
          <w:szCs w:val="24"/>
        </w:rPr>
        <w:t>通常在硬件上提供了一系列电源管理特性，比如处理器核的低功耗状态、处理器核心和外设总线时钟频率的设置寄存器、门控时钟</w:t>
      </w:r>
      <w:del w:id="362" w:author="alling" w:date="2017-04-04T15:31:00Z">
        <w:r>
          <w:rPr>
            <w:sz w:val="24"/>
            <w:szCs w:val="24"/>
          </w:rPr>
          <w:delText>（</w:delText>
        </w:r>
      </w:del>
      <w:ins w:id="363" w:author="alling" w:date="2017-04-04T15:31:00Z">
        <w:r>
          <w:rPr>
            <w:sz w:val="24"/>
            <w:szCs w:val="24"/>
          </w:rPr>
          <w:t>(</w:t>
        </w:r>
      </w:ins>
      <w:r>
        <w:rPr>
          <w:sz w:val="24"/>
          <w:szCs w:val="24"/>
        </w:rPr>
        <w:t>clock gating</w:t>
      </w:r>
      <w:ins w:id="364" w:author="alling" w:date="2017-04-04T15:31:00Z">
        <w:r>
          <w:rPr>
            <w:sz w:val="24"/>
            <w:szCs w:val="24"/>
          </w:rPr>
          <w:t>)</w:t>
        </w:r>
      </w:ins>
      <w:del w:id="365" w:author="alling" w:date="2017-04-04T15:31:00Z">
        <w:r>
          <w:rPr>
            <w:sz w:val="24"/>
            <w:szCs w:val="24"/>
          </w:rPr>
          <w:delText>）</w:delText>
        </w:r>
      </w:del>
      <w:r>
        <w:rPr>
          <w:sz w:val="24"/>
          <w:szCs w:val="24"/>
        </w:rPr>
        <w:t>等。</w:t>
      </w:r>
      <w:r>
        <w:rPr>
          <w:sz w:val="24"/>
          <w:szCs w:val="24"/>
        </w:rPr>
        <w:t>PMIC</w:t>
      </w:r>
      <w:r>
        <w:rPr>
          <w:sz w:val="24"/>
          <w:szCs w:val="24"/>
        </w:rPr>
        <w:t>通常由</w:t>
      </w:r>
      <w:r>
        <w:rPr>
          <w:sz w:val="24"/>
          <w:szCs w:val="24"/>
        </w:rPr>
        <w:t>SoC</w:t>
      </w:r>
      <w:r>
        <w:rPr>
          <w:sz w:val="24"/>
          <w:szCs w:val="24"/>
        </w:rPr>
        <w:t>硬件以及</w:t>
      </w:r>
      <w:r>
        <w:rPr>
          <w:sz w:val="24"/>
          <w:szCs w:val="24"/>
        </w:rPr>
        <w:t>Linux</w:t>
      </w:r>
      <w:r>
        <w:rPr>
          <w:sz w:val="24"/>
          <w:szCs w:val="24"/>
        </w:rPr>
        <w:t>内核中的</w:t>
      </w:r>
      <w:r>
        <w:rPr>
          <w:sz w:val="24"/>
          <w:szCs w:val="24"/>
        </w:rPr>
        <w:t>PMIC</w:t>
      </w:r>
      <w:r>
        <w:rPr>
          <w:sz w:val="24"/>
          <w:szCs w:val="24"/>
        </w:rPr>
        <w:t>驱动协调控制实现系统中各组件供电的打开、关闭以及电压的调整，可以实现处理器核心在低功耗状态下相应的电压调整。除此之外，在现代</w:t>
      </w:r>
      <w:r>
        <w:rPr>
          <w:sz w:val="24"/>
          <w:szCs w:val="24"/>
        </w:rPr>
        <w:t>SoC</w:t>
      </w:r>
      <w:r>
        <w:rPr>
          <w:sz w:val="24"/>
          <w:szCs w:val="24"/>
        </w:rPr>
        <w:t>集成度越来越高的趋势下，越来越多的处理器核如无线通信基带处理器、数字信号处理器、</w:t>
      </w:r>
      <w:r>
        <w:rPr>
          <w:sz w:val="24"/>
          <w:szCs w:val="24"/>
        </w:rPr>
        <w:t>Wi-Fi</w:t>
      </w:r>
      <w:r>
        <w:rPr>
          <w:sz w:val="24"/>
          <w:szCs w:val="24"/>
        </w:rPr>
        <w:t>／蓝牙／</w:t>
      </w:r>
      <w:r>
        <w:rPr>
          <w:sz w:val="24"/>
          <w:szCs w:val="24"/>
        </w:rPr>
        <w:t>GPS</w:t>
      </w:r>
      <w:r>
        <w:rPr>
          <w:sz w:val="24"/>
          <w:szCs w:val="24"/>
        </w:rPr>
        <w:t>通信处理器等都集成到了同一个</w:t>
      </w:r>
      <w:r>
        <w:rPr>
          <w:sz w:val="24"/>
          <w:szCs w:val="24"/>
        </w:rPr>
        <w:t>SoC</w:t>
      </w:r>
      <w:r>
        <w:rPr>
          <w:sz w:val="24"/>
          <w:szCs w:val="24"/>
        </w:rPr>
        <w:t>系统内，因此</w:t>
      </w:r>
      <w:r>
        <w:rPr>
          <w:sz w:val="24"/>
          <w:szCs w:val="24"/>
        </w:rPr>
        <w:t>SoC</w:t>
      </w:r>
      <w:r>
        <w:rPr>
          <w:sz w:val="24"/>
          <w:szCs w:val="24"/>
        </w:rPr>
        <w:t>内也出现了专门负责资源管理的处理器核心，来统一调度</w:t>
      </w:r>
      <w:r>
        <w:rPr>
          <w:sz w:val="24"/>
          <w:szCs w:val="24"/>
        </w:rPr>
        <w:t>SoC</w:t>
      </w:r>
      <w:r>
        <w:rPr>
          <w:sz w:val="24"/>
          <w:szCs w:val="24"/>
        </w:rPr>
        <w:t>内不同处理器核的电源管理状态。</w:t>
      </w:r>
    </w:p>
    <w:p w14:paraId="1A74516B" w14:textId="77777777" w:rsidR="00000000" w:rsidRDefault="00EC4492">
      <w:pPr>
        <w:jc w:val="left"/>
      </w:pPr>
    </w:p>
    <w:p w14:paraId="7B6430C3" w14:textId="606BFBC9" w:rsidR="00000000" w:rsidRDefault="005175F8">
      <w:pPr>
        <w:pStyle w:val="caption0"/>
        <w:ind w:firstLine="0"/>
        <w:jc w:val="center"/>
        <w:rPr>
          <w:rFonts w:ascii="Times New Roman" w:eastAsia="KaiTi" w:hAnsi="Times New Roman"/>
          <w:sz w:val="21"/>
          <w:szCs w:val="21"/>
          <w:rPrChange w:id="366" w:author="Ling, Alex" w:date="2017-06-04T11:31:00Z">
            <w:rPr>
              <w:rFonts w:ascii="Times New Roman" w:eastAsia="KaiTi" w:hAnsi="Times New Roman"/>
              <w:sz w:val="21"/>
              <w:szCs w:val="21"/>
            </w:rPr>
          </w:rPrChange>
        </w:rPr>
      </w:pPr>
      <w:commentRangeStart w:id="367"/>
      <w:r>
        <w:rPr>
          <w:noProof/>
        </w:rPr>
        <w:lastRenderedPageBreak/>
        <w:drawing>
          <wp:inline distT="0" distB="0" distL="0" distR="0" wp14:anchorId="58ED1FDA" wp14:editId="7CF865F2">
            <wp:extent cx="5026025" cy="537654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t="8221" b="9232"/>
                    <a:stretch>
                      <a:fillRect/>
                    </a:stretch>
                  </pic:blipFill>
                  <pic:spPr bwMode="auto">
                    <a:xfrm>
                      <a:off x="0" y="0"/>
                      <a:ext cx="5026025" cy="5376545"/>
                    </a:xfrm>
                    <a:prstGeom prst="rect">
                      <a:avLst/>
                    </a:prstGeom>
                    <a:solidFill>
                      <a:srgbClr val="FFFFFF"/>
                    </a:solidFill>
                    <a:ln>
                      <a:noFill/>
                    </a:ln>
                  </pic:spPr>
                </pic:pic>
              </a:graphicData>
            </a:graphic>
          </wp:inline>
        </w:drawing>
      </w:r>
      <w:commentRangeEnd w:id="367"/>
      <w:r w:rsidR="00EC4492">
        <w:commentReference w:id="367"/>
      </w:r>
    </w:p>
    <w:p w14:paraId="4DAFA033" w14:textId="77777777" w:rsidR="00000000" w:rsidRDefault="00EC4492">
      <w:pPr>
        <w:pStyle w:val="caption0"/>
        <w:ind w:firstLine="0"/>
        <w:jc w:val="center"/>
      </w:pPr>
      <w:commentRangeStart w:id="368"/>
      <w:r>
        <w:rPr>
          <w:rFonts w:ascii="Times New Roman" w:eastAsia="KaiTi" w:hAnsi="Times New Roman"/>
          <w:sz w:val="21"/>
          <w:szCs w:val="21"/>
          <w:rPrChange w:id="369"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370"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371" w:author="Ling, Alex" w:date="2017-06-04T11:31:00Z">
            <w:rPr>
              <w:rFonts w:ascii="Times New Roman" w:eastAsia="KaiTi" w:hAnsi="Times New Roman"/>
              <w:sz w:val="21"/>
              <w:szCs w:val="21"/>
            </w:rPr>
          </w:rPrChange>
        </w:rPr>
        <w:t>2-</w:t>
      </w:r>
      <w:r>
        <w:rPr>
          <w:rFonts w:eastAsia="KaiTi"/>
          <w:sz w:val="21"/>
          <w:szCs w:val="21"/>
        </w:rPr>
        <w:fldChar w:fldCharType="begin"/>
      </w:r>
      <w:r>
        <w:rPr>
          <w:rFonts w:eastAsia="KaiTi"/>
          <w:sz w:val="21"/>
          <w:szCs w:val="21"/>
        </w:rPr>
        <w:instrText xml:space="preserve"> SEQ "</w:instrText>
      </w:r>
      <w:r>
        <w:rPr>
          <w:rFonts w:eastAsia="KaiTi"/>
          <w:sz w:val="21"/>
          <w:szCs w:val="21"/>
        </w:rPr>
        <w:instrText>图</w:instrText>
      </w:r>
      <w:r>
        <w:rPr>
          <w:rFonts w:eastAsia="KaiTi"/>
          <w:sz w:val="21"/>
          <w:szCs w:val="21"/>
        </w:rPr>
        <w:instrText xml:space="preserve">_3-" \* ARABIC </w:instrText>
      </w:r>
      <w:r>
        <w:rPr>
          <w:rFonts w:eastAsia="KaiTi"/>
          <w:sz w:val="21"/>
          <w:szCs w:val="21"/>
        </w:rPr>
        <w:fldChar w:fldCharType="separate"/>
      </w:r>
      <w:r>
        <w:rPr>
          <w:rFonts w:eastAsia="KaiTi"/>
          <w:sz w:val="21"/>
          <w:szCs w:val="21"/>
        </w:rPr>
        <w:t>1</w:t>
      </w:r>
      <w:r>
        <w:rPr>
          <w:rFonts w:eastAsia="KaiTi"/>
          <w:sz w:val="21"/>
          <w:szCs w:val="21"/>
        </w:rPr>
        <w:fldChar w:fldCharType="end"/>
      </w:r>
      <w:r>
        <w:rPr>
          <w:rFonts w:ascii="Times New Roman" w:eastAsia="KaiTi" w:hAnsi="Times New Roman"/>
          <w:sz w:val="21"/>
          <w:szCs w:val="21"/>
          <w:rPrChange w:id="372" w:author="Ling, Alex" w:date="2017-06-04T11:31:00Z">
            <w:rPr>
              <w:rFonts w:ascii="Times New Roman" w:eastAsia="KaiTi" w:hAnsi="Times New Roman"/>
              <w:sz w:val="21"/>
              <w:szCs w:val="21"/>
            </w:rPr>
          </w:rPrChange>
        </w:rPr>
        <w:t xml:space="preserve"> Linux</w:t>
      </w:r>
      <w:r>
        <w:rPr>
          <w:rFonts w:ascii="Times New Roman" w:eastAsia="KaiTi" w:hAnsi="Times New Roman"/>
          <w:sz w:val="21"/>
          <w:szCs w:val="21"/>
          <w:rPrChange w:id="373" w:author="Ling, Alex" w:date="2017-06-04T11:31:00Z">
            <w:rPr>
              <w:rFonts w:ascii="Times New Roman" w:eastAsia="KaiTi" w:hAnsi="Times New Roman"/>
              <w:sz w:val="21"/>
              <w:szCs w:val="21"/>
            </w:rPr>
          </w:rPrChange>
        </w:rPr>
        <w:t>系统电源管理架构</w:t>
      </w:r>
      <w:r>
        <w:rPr>
          <w:rFonts w:ascii="Times New Roman" w:eastAsia="KaiTi" w:hAnsi="Times New Roman"/>
          <w:sz w:val="21"/>
          <w:szCs w:val="21"/>
          <w:vertAlign w:val="superscript"/>
          <w:rPrChange w:id="374" w:author="Ling, Alex" w:date="2017-06-04T11:31:00Z">
            <w:rPr>
              <w:rFonts w:ascii="Times New Roman" w:eastAsia="KaiTi" w:hAnsi="Times New Roman"/>
              <w:sz w:val="21"/>
              <w:szCs w:val="21"/>
              <w:vertAlign w:val="superscript"/>
            </w:rPr>
          </w:rPrChange>
        </w:rPr>
        <w:t>[10]</w:t>
      </w:r>
    </w:p>
    <w:p w14:paraId="65A1AC00" w14:textId="77777777" w:rsidR="00000000" w:rsidRDefault="00EC4492">
      <w:pPr>
        <w:pStyle w:val="caption0"/>
        <w:ind w:firstLine="0"/>
        <w:jc w:val="center"/>
        <w:rPr>
          <w:sz w:val="24"/>
          <w:szCs w:val="24"/>
        </w:rPr>
      </w:pPr>
      <w:r>
        <w:rPr>
          <w:rFonts w:ascii="Times New Roman" w:eastAsia="KaiTi" w:hAnsi="Times New Roman"/>
          <w:sz w:val="21"/>
          <w:szCs w:val="21"/>
          <w:rPrChange w:id="375" w:author="Ling, Alex" w:date="2017-06-04T11:31:00Z">
            <w:rPr>
              <w:rFonts w:ascii="Times New Roman" w:eastAsia="KaiTi" w:hAnsi="Times New Roman"/>
              <w:sz w:val="21"/>
              <w:szCs w:val="21"/>
            </w:rPr>
          </w:rPrChange>
        </w:rPr>
        <w:t>Figure 2-</w:t>
      </w:r>
      <w:r>
        <w:rPr>
          <w:rFonts w:eastAsia="KaiTi"/>
          <w:sz w:val="21"/>
          <w:szCs w:val="21"/>
        </w:rPr>
        <w:fldChar w:fldCharType="begin"/>
      </w:r>
      <w:r>
        <w:rPr>
          <w:rFonts w:eastAsia="KaiTi"/>
          <w:sz w:val="21"/>
          <w:szCs w:val="21"/>
        </w:rPr>
        <w:instrText xml:space="preserve"> SEQ "Figure_3-" \* ARABIC </w:instrText>
      </w:r>
      <w:r>
        <w:rPr>
          <w:rFonts w:eastAsia="KaiTi"/>
          <w:sz w:val="21"/>
          <w:szCs w:val="21"/>
        </w:rPr>
        <w:fldChar w:fldCharType="separate"/>
      </w:r>
      <w:r>
        <w:rPr>
          <w:rFonts w:eastAsia="KaiTi"/>
          <w:sz w:val="21"/>
          <w:szCs w:val="21"/>
        </w:rPr>
        <w:t>1</w:t>
      </w:r>
      <w:r>
        <w:rPr>
          <w:rFonts w:eastAsia="KaiTi"/>
          <w:sz w:val="21"/>
          <w:szCs w:val="21"/>
        </w:rPr>
        <w:fldChar w:fldCharType="end"/>
      </w:r>
      <w:r>
        <w:rPr>
          <w:rFonts w:ascii="Times New Roman" w:eastAsia="KaiTi" w:hAnsi="Times New Roman"/>
          <w:sz w:val="21"/>
          <w:szCs w:val="21"/>
          <w:rPrChange w:id="376" w:author="Ling, Alex" w:date="2017-06-04T11:31:00Z">
            <w:rPr>
              <w:rFonts w:ascii="Times New Roman" w:eastAsia="KaiTi" w:hAnsi="Times New Roman"/>
              <w:sz w:val="21"/>
              <w:szCs w:val="21"/>
            </w:rPr>
          </w:rPrChange>
        </w:rPr>
        <w:t xml:space="preserve"> Linux system power management architecture</w:t>
      </w:r>
      <w:r>
        <w:rPr>
          <w:rFonts w:ascii="Times New Roman" w:eastAsia="KaiTi" w:hAnsi="Times New Roman"/>
          <w:sz w:val="21"/>
          <w:szCs w:val="21"/>
          <w:vertAlign w:val="superscript"/>
          <w:rPrChange w:id="377" w:author="Ling, Alex" w:date="2017-06-04T11:31:00Z">
            <w:rPr>
              <w:rFonts w:ascii="Times New Roman" w:eastAsia="KaiTi" w:hAnsi="Times New Roman"/>
              <w:sz w:val="21"/>
              <w:szCs w:val="21"/>
              <w:vertAlign w:val="superscript"/>
            </w:rPr>
          </w:rPrChange>
        </w:rPr>
        <w:t xml:space="preserve"> [10]</w:t>
      </w:r>
      <w:commentRangeEnd w:id="368"/>
      <w:r>
        <w:rPr>
          <w:rFonts w:ascii="Times New Roman" w:eastAsia="KaiTi" w:hAnsi="Times New Roman"/>
          <w:sz w:val="21"/>
          <w:szCs w:val="21"/>
          <w:vertAlign w:val="superscript"/>
        </w:rPr>
        <w:commentReference w:id="368"/>
      </w:r>
    </w:p>
    <w:p w14:paraId="06507649" w14:textId="77777777" w:rsidR="00000000" w:rsidRDefault="00EC4492">
      <w:pPr>
        <w:jc w:val="left"/>
      </w:pPr>
      <w:r>
        <w:rPr>
          <w:sz w:val="24"/>
          <w:szCs w:val="24"/>
        </w:rPr>
        <w:t>在硬件层之上是嵌入式</w:t>
      </w:r>
      <w:r>
        <w:rPr>
          <w:sz w:val="24"/>
          <w:szCs w:val="24"/>
        </w:rPr>
        <w:t>Linux</w:t>
      </w:r>
      <w:r>
        <w:rPr>
          <w:sz w:val="24"/>
          <w:szCs w:val="24"/>
        </w:rPr>
        <w:t>系统的内核。在</w:t>
      </w:r>
      <w:r>
        <w:rPr>
          <w:sz w:val="24"/>
          <w:szCs w:val="24"/>
        </w:rPr>
        <w:t>3. X</w:t>
      </w:r>
      <w:r>
        <w:rPr>
          <w:sz w:val="24"/>
          <w:szCs w:val="24"/>
        </w:rPr>
        <w:t>版本上它包含了实现电</w:t>
      </w:r>
      <w:r>
        <w:rPr>
          <w:sz w:val="24"/>
          <w:szCs w:val="24"/>
        </w:rPr>
        <w:t>源管理所需要的时钟框架和电源驱动框架</w:t>
      </w:r>
      <w:del w:id="378" w:author="alling" w:date="2017-04-04T15:32:00Z">
        <w:r>
          <w:rPr>
            <w:sz w:val="24"/>
            <w:szCs w:val="24"/>
          </w:rPr>
          <w:delText xml:space="preserve"> </w:delText>
        </w:r>
      </w:del>
      <w:r>
        <w:rPr>
          <w:sz w:val="24"/>
          <w:szCs w:val="24"/>
        </w:rPr>
        <w:t>(Linux voltage and current regulator framework</w:t>
      </w:r>
      <w:del w:id="379" w:author="alling" w:date="2017-04-04T15:31:00Z">
        <w:r>
          <w:rPr>
            <w:sz w:val="24"/>
            <w:szCs w:val="24"/>
          </w:rPr>
          <w:delText>)</w:delText>
        </w:r>
        <w:r>
          <w:rPr>
            <w:sz w:val="24"/>
            <w:szCs w:val="24"/>
          </w:rPr>
          <w:delText>，</w:delText>
        </w:r>
      </w:del>
      <w:ins w:id="380" w:author="alling" w:date="2017-04-04T15:31:00Z">
        <w:r>
          <w:rPr>
            <w:sz w:val="24"/>
            <w:szCs w:val="24"/>
          </w:rPr>
          <w:t>)</w:t>
        </w:r>
        <w:r>
          <w:rPr>
            <w:sz w:val="24"/>
            <w:szCs w:val="24"/>
          </w:rPr>
          <w:t>，</w:t>
        </w:r>
      </w:ins>
      <w:r>
        <w:rPr>
          <w:sz w:val="24"/>
          <w:szCs w:val="24"/>
        </w:rPr>
        <w:t>并在此基础之上提供了静态和动态电源管理两方面的功能。静态电源管理包括系统休眠与唤醒机制，动态电源管理主要包括基于</w:t>
      </w:r>
      <w:r>
        <w:rPr>
          <w:sz w:val="24"/>
          <w:szCs w:val="24"/>
        </w:rPr>
        <w:t>Runtime PM</w:t>
      </w:r>
      <w:r>
        <w:rPr>
          <w:sz w:val="24"/>
          <w:szCs w:val="24"/>
        </w:rPr>
        <w:t>框架的设备电源管理和一系列针对处理器核心的动态电源管理机制，如</w:t>
      </w:r>
      <w:r>
        <w:rPr>
          <w:sz w:val="24"/>
          <w:szCs w:val="24"/>
        </w:rPr>
        <w:t>CPUidle</w:t>
      </w:r>
      <w:r>
        <w:rPr>
          <w:sz w:val="24"/>
          <w:szCs w:val="24"/>
          <w:vertAlign w:val="superscript"/>
        </w:rPr>
        <w:t>[3]</w:t>
      </w:r>
      <w:r>
        <w:rPr>
          <w:sz w:val="24"/>
          <w:szCs w:val="24"/>
        </w:rPr>
        <w:t>，</w:t>
      </w:r>
      <w:r>
        <w:rPr>
          <w:sz w:val="24"/>
          <w:szCs w:val="24"/>
        </w:rPr>
        <w:t>CPUFreq</w:t>
      </w:r>
      <w:r>
        <w:rPr>
          <w:sz w:val="24"/>
          <w:szCs w:val="24"/>
          <w:vertAlign w:val="superscript"/>
        </w:rPr>
        <w:t>[2]</w:t>
      </w:r>
      <w:r>
        <w:rPr>
          <w:sz w:val="24"/>
          <w:szCs w:val="24"/>
        </w:rPr>
        <w:t>和</w:t>
      </w:r>
      <w:r>
        <w:rPr>
          <w:sz w:val="24"/>
          <w:szCs w:val="24"/>
        </w:rPr>
        <w:t>CPU Hotplug</w:t>
      </w:r>
      <w:r>
        <w:rPr>
          <w:sz w:val="24"/>
          <w:szCs w:val="24"/>
          <w:vertAlign w:val="superscript"/>
        </w:rPr>
        <w:t>[11]</w:t>
      </w:r>
      <w:r>
        <w:rPr>
          <w:sz w:val="24"/>
          <w:szCs w:val="24"/>
        </w:rPr>
        <w:t>。</w:t>
      </w:r>
    </w:p>
    <w:p w14:paraId="57D692C7" w14:textId="77777777" w:rsidR="00000000" w:rsidRDefault="00EC4492">
      <w:pPr>
        <w:jc w:val="left"/>
      </w:pPr>
      <w:r>
        <w:rPr>
          <w:sz w:val="24"/>
          <w:szCs w:val="24"/>
        </w:rPr>
        <w:t>Linux</w:t>
      </w:r>
      <w:r>
        <w:rPr>
          <w:sz w:val="24"/>
          <w:szCs w:val="24"/>
        </w:rPr>
        <w:t>内核中的电源管理架构设计遵从</w:t>
      </w:r>
      <w:r>
        <w:rPr>
          <w:sz w:val="24"/>
          <w:szCs w:val="24"/>
        </w:rPr>
        <w:t>Linux</w:t>
      </w:r>
      <w:r>
        <w:rPr>
          <w:sz w:val="24"/>
          <w:szCs w:val="24"/>
        </w:rPr>
        <w:t>内核的一般设计准则，即分为上层硬件平台无关和底层硬件平</w:t>
      </w:r>
      <w:r>
        <w:rPr>
          <w:sz w:val="24"/>
          <w:szCs w:val="24"/>
        </w:rPr>
        <w:t>台相关这两层。通常硬件平台无关层通过</w:t>
      </w:r>
      <w:r>
        <w:rPr>
          <w:sz w:val="24"/>
          <w:szCs w:val="24"/>
        </w:rPr>
        <w:t>sysfs</w:t>
      </w:r>
      <w:r>
        <w:rPr>
          <w:sz w:val="24"/>
          <w:szCs w:val="24"/>
        </w:rPr>
        <w:t>这样的接口向用户空间提供控制接口，使得用户空间的应用程序可以控制系统的电源管理行为。而硬件平台相关层则由系统</w:t>
      </w:r>
      <w:r>
        <w:rPr>
          <w:sz w:val="24"/>
          <w:szCs w:val="24"/>
        </w:rPr>
        <w:t>SoC</w:t>
      </w:r>
      <w:r>
        <w:rPr>
          <w:sz w:val="24"/>
          <w:szCs w:val="24"/>
        </w:rPr>
        <w:t>硬件平台代码实现，用以向各个电源管理模块的硬件平台无关层提供控制特定</w:t>
      </w:r>
      <w:r>
        <w:rPr>
          <w:sz w:val="24"/>
          <w:szCs w:val="24"/>
        </w:rPr>
        <w:t>SoC</w:t>
      </w:r>
      <w:r>
        <w:rPr>
          <w:sz w:val="24"/>
          <w:szCs w:val="24"/>
        </w:rPr>
        <w:t>硬件平台的接口，如调节处理器核的运行频率和电压。本节下面的内容将从静态和动态电源管理两个方面介绍。</w:t>
      </w:r>
    </w:p>
    <w:p w14:paraId="5DC9C857" w14:textId="77777777" w:rsidR="00000000" w:rsidRDefault="00EC4492">
      <w:pPr>
        <w:jc w:val="left"/>
      </w:pPr>
      <w:r>
        <w:rPr>
          <w:sz w:val="24"/>
          <w:szCs w:val="24"/>
        </w:rPr>
        <w:lastRenderedPageBreak/>
        <w:t>在</w:t>
      </w:r>
      <w:r>
        <w:rPr>
          <w:sz w:val="24"/>
          <w:szCs w:val="24"/>
        </w:rPr>
        <w:t>Linux</w:t>
      </w:r>
      <w:r>
        <w:rPr>
          <w:sz w:val="24"/>
          <w:szCs w:val="24"/>
        </w:rPr>
        <w:t>内核之上运行的是用户空间的电源管理模块，通常可以分为两类：一是负责控制系统电源状态的电源管理模块，比如控制系统的运行和休眠状态切换；二是负责调节系统的散热性能的热能管</w:t>
      </w:r>
      <w:r>
        <w:rPr>
          <w:sz w:val="24"/>
          <w:szCs w:val="24"/>
        </w:rPr>
        <w:t>理模块</w:t>
      </w:r>
      <w:commentRangeStart w:id="381"/>
      <w:r>
        <w:rPr>
          <w:sz w:val="24"/>
          <w:szCs w:val="24"/>
          <w:vertAlign w:val="superscript"/>
        </w:rPr>
        <w:t>[25]</w:t>
      </w:r>
      <w:commentRangeEnd w:id="381"/>
      <w:r>
        <w:rPr>
          <w:sz w:val="24"/>
          <w:szCs w:val="24"/>
          <w:vertAlign w:val="superscript"/>
        </w:rPr>
        <w:commentReference w:id="381"/>
      </w:r>
      <w:r>
        <w:rPr>
          <w:sz w:val="24"/>
          <w:szCs w:val="24"/>
        </w:rPr>
        <w:t>，比如在系统温度过高时降低处理器核的运行频率和电压以达到散热的目的。</w:t>
      </w:r>
    </w:p>
    <w:p w14:paraId="21178899" w14:textId="77777777" w:rsidR="00000000" w:rsidRDefault="00EC4492">
      <w:pPr>
        <w:ind w:firstLine="0"/>
        <w:jc w:val="left"/>
        <w:rPr>
          <w:sz w:val="24"/>
          <w:szCs w:val="24"/>
        </w:rPr>
      </w:pPr>
    </w:p>
    <w:p w14:paraId="1EE02B01" w14:textId="77777777" w:rsidR="00000000" w:rsidRDefault="00EC4492">
      <w:pPr>
        <w:ind w:right="25" w:firstLine="0"/>
      </w:pPr>
      <w:bookmarkStart w:id="382" w:name="_Toc471381664"/>
      <w:r>
        <w:rPr>
          <w:rFonts w:ascii="SimHei" w:eastAsia="SimHei" w:hAnsi="SimHei"/>
          <w:b/>
          <w:color w:val="339966"/>
          <w:sz w:val="24"/>
        </w:rPr>
        <w:t>2.1.2</w:t>
      </w:r>
      <w:r>
        <w:rPr>
          <w:rFonts w:ascii="SimHei" w:eastAsia="SimHei" w:hAnsi="SimHei"/>
          <w:sz w:val="24"/>
        </w:rPr>
        <w:t xml:space="preserve"> </w:t>
      </w:r>
      <w:r>
        <w:rPr>
          <w:rFonts w:ascii="SimHei" w:eastAsia="SimHei" w:hAnsi="SimHei"/>
          <w:sz w:val="24"/>
        </w:rPr>
        <w:t>静态电源管理</w:t>
      </w:r>
      <w:bookmarkEnd w:id="382"/>
    </w:p>
    <w:p w14:paraId="18DE7B8A" w14:textId="77777777" w:rsidR="00000000" w:rsidRDefault="00EC4492">
      <w:r>
        <w:rPr>
          <w:sz w:val="24"/>
          <w:szCs w:val="24"/>
        </w:rPr>
        <w:t>静态电源管理主要负责控制内核层面上的系统睡眠与唤醒。这里的睡眠指系统从正常工作状态切换到某一低功耗状态。在</w:t>
      </w:r>
      <w:r>
        <w:rPr>
          <w:sz w:val="24"/>
          <w:szCs w:val="24"/>
        </w:rPr>
        <w:t>3.x</w:t>
      </w:r>
      <w:r>
        <w:rPr>
          <w:sz w:val="24"/>
          <w:szCs w:val="24"/>
        </w:rPr>
        <w:t>版本</w:t>
      </w:r>
      <w:r>
        <w:rPr>
          <w:sz w:val="24"/>
          <w:szCs w:val="24"/>
        </w:rPr>
        <w:t>Linux</w:t>
      </w:r>
      <w:r>
        <w:rPr>
          <w:sz w:val="24"/>
          <w:szCs w:val="24"/>
        </w:rPr>
        <w:t>内核中，支持三种低功耗状态：待机</w:t>
      </w:r>
      <w:r>
        <w:rPr>
          <w:sz w:val="24"/>
          <w:szCs w:val="24"/>
        </w:rPr>
        <w:t>(Standby)</w:t>
      </w:r>
      <w:r>
        <w:rPr>
          <w:sz w:val="24"/>
          <w:szCs w:val="24"/>
        </w:rPr>
        <w:t>、睡眠</w:t>
      </w:r>
      <w:r>
        <w:rPr>
          <w:sz w:val="24"/>
          <w:szCs w:val="24"/>
        </w:rPr>
        <w:t>(Suspend-to-RAM)</w:t>
      </w:r>
      <w:r>
        <w:rPr>
          <w:sz w:val="24"/>
          <w:szCs w:val="24"/>
        </w:rPr>
        <w:t>和休眠</w:t>
      </w:r>
      <w:r>
        <w:rPr>
          <w:sz w:val="24"/>
          <w:szCs w:val="24"/>
        </w:rPr>
        <w:t>(Hibernate-to-disk)</w:t>
      </w:r>
      <w:r>
        <w:rPr>
          <w:sz w:val="24"/>
          <w:szCs w:val="24"/>
          <w:vertAlign w:val="superscript"/>
        </w:rPr>
        <w:t>[12]</w:t>
      </w:r>
      <w:r>
        <w:rPr>
          <w:sz w:val="24"/>
          <w:szCs w:val="24"/>
        </w:rPr>
        <w:t>。这三种状态功耗依次降低，但从该状态返回所需要的延迟时间也依次增加。</w:t>
      </w:r>
    </w:p>
    <w:p w14:paraId="2A361D20" w14:textId="77777777" w:rsidR="00000000" w:rsidRDefault="00EC4492">
      <w:r>
        <w:rPr>
          <w:sz w:val="24"/>
          <w:szCs w:val="24"/>
        </w:rPr>
        <w:t>待机状态下处理器核处于停止状态而大部分硬件设备也处于空闲状态。</w:t>
      </w:r>
      <w:r>
        <w:rPr>
          <w:sz w:val="24"/>
          <w:szCs w:val="24"/>
        </w:rPr>
        <w:t>这种状态带来的功耗降低效果最少，但回到正常工作状态但延迟最短，通常在</w:t>
      </w:r>
      <w:r>
        <w:rPr>
          <w:sz w:val="24"/>
          <w:szCs w:val="24"/>
        </w:rPr>
        <w:t>1</w:t>
      </w:r>
      <w:r>
        <w:rPr>
          <w:sz w:val="24"/>
          <w:szCs w:val="24"/>
        </w:rPr>
        <w:t>秒内。</w:t>
      </w:r>
    </w:p>
    <w:p w14:paraId="79080CBE" w14:textId="77777777" w:rsidR="00000000" w:rsidRDefault="00EC4492">
      <w:r>
        <w:rPr>
          <w:sz w:val="24"/>
          <w:szCs w:val="24"/>
        </w:rPr>
        <w:t>睡眠状态也被称为</w:t>
      </w:r>
      <w:r>
        <w:rPr>
          <w:sz w:val="24"/>
          <w:szCs w:val="24"/>
        </w:rPr>
        <w:t>Suspend-to-RAM</w:t>
      </w:r>
      <w:r>
        <w:rPr>
          <w:sz w:val="24"/>
          <w:szCs w:val="24"/>
        </w:rPr>
        <w:t>。在这种状态下，大部分硬件设备都处于电源关闭或者低功耗状态，处理器核的电源通常是关闭的。程序上下文保存在</w:t>
      </w:r>
      <w:r>
        <w:rPr>
          <w:sz w:val="24"/>
          <w:szCs w:val="24"/>
        </w:rPr>
        <w:t>DRAM</w:t>
      </w:r>
      <w:r>
        <w:rPr>
          <w:sz w:val="24"/>
          <w:szCs w:val="24"/>
        </w:rPr>
        <w:t>中，</w:t>
      </w:r>
      <w:r>
        <w:rPr>
          <w:sz w:val="24"/>
          <w:szCs w:val="24"/>
        </w:rPr>
        <w:t>DRAM</w:t>
      </w:r>
      <w:r>
        <w:rPr>
          <w:sz w:val="24"/>
          <w:szCs w:val="24"/>
        </w:rPr>
        <w:t>处于低功耗的自刷新状态。整个系统只保留用以唤醒系统的模块供电。这些模块将用以在特定条件下，比如电源键被按下，唤醒处理器核并从</w:t>
      </w:r>
      <w:r>
        <w:rPr>
          <w:sz w:val="24"/>
          <w:szCs w:val="24"/>
        </w:rPr>
        <w:t>DRAM</w:t>
      </w:r>
      <w:r>
        <w:rPr>
          <w:sz w:val="24"/>
          <w:szCs w:val="24"/>
        </w:rPr>
        <w:t>中恢复程序上下文。与待机状态相比，睡眠状态带来的功耗降低效果大很多，通常对于嵌入式</w:t>
      </w:r>
      <w:r>
        <w:rPr>
          <w:sz w:val="24"/>
          <w:szCs w:val="24"/>
        </w:rPr>
        <w:t>Linux</w:t>
      </w:r>
      <w:r>
        <w:rPr>
          <w:sz w:val="24"/>
          <w:szCs w:val="24"/>
        </w:rPr>
        <w:t>系统来说，整个系统的耗电在</w:t>
      </w:r>
      <w:r>
        <w:rPr>
          <w:sz w:val="24"/>
          <w:szCs w:val="24"/>
        </w:rPr>
        <w:t>10mA</w:t>
      </w:r>
      <w:r>
        <w:rPr>
          <w:sz w:val="24"/>
          <w:szCs w:val="24"/>
        </w:rPr>
        <w:t>以下。从</w:t>
      </w:r>
      <w:r>
        <w:rPr>
          <w:sz w:val="24"/>
          <w:szCs w:val="24"/>
        </w:rPr>
        <w:t>睡眠状态恢复到正常状态的延迟与待机状态相比略微增加，但仍可以保持在</w:t>
      </w:r>
      <w:r>
        <w:rPr>
          <w:sz w:val="24"/>
          <w:szCs w:val="24"/>
        </w:rPr>
        <w:t>1</w:t>
      </w:r>
      <w:r>
        <w:rPr>
          <w:sz w:val="24"/>
          <w:szCs w:val="24"/>
        </w:rPr>
        <w:t>秒内。</w:t>
      </w:r>
    </w:p>
    <w:p w14:paraId="44DDD719" w14:textId="77777777" w:rsidR="00000000" w:rsidRDefault="00EC4492">
      <w:r>
        <w:rPr>
          <w:sz w:val="24"/>
          <w:szCs w:val="24"/>
        </w:rPr>
        <w:t>休眠模式通常被称为</w:t>
      </w:r>
      <w:r>
        <w:rPr>
          <w:sz w:val="24"/>
          <w:szCs w:val="24"/>
        </w:rPr>
        <w:t>Hibernate-to-disk</w:t>
      </w:r>
      <w:r>
        <w:rPr>
          <w:sz w:val="24"/>
          <w:szCs w:val="24"/>
        </w:rPr>
        <w:t>。在该状态下，程序上下文保存在外部非易失性存储设备（比如硬盘）中。因此，整个系统可以完全关闭电源从而达到最低功耗状态。但同时返回正常工作状态但延迟也最长，可以达到睡眠状态的数十倍。</w:t>
      </w:r>
    </w:p>
    <w:p w14:paraId="0D91C083" w14:textId="77777777" w:rsidR="00000000" w:rsidRDefault="00EC4492">
      <w:r>
        <w:rPr>
          <w:sz w:val="24"/>
          <w:szCs w:val="24"/>
        </w:rPr>
        <w:t>对于嵌入式设备，尤其是手持智能终端设备来说，时刻保持对用户对高度响应至关重要。因此，在这类系统里，</w:t>
      </w:r>
      <w:r>
        <w:rPr>
          <w:sz w:val="24"/>
          <w:szCs w:val="24"/>
        </w:rPr>
        <w:t>Linux</w:t>
      </w:r>
      <w:r>
        <w:rPr>
          <w:sz w:val="24"/>
          <w:szCs w:val="24"/>
        </w:rPr>
        <w:t>核心电源管理主要负责正常工作状态和睡眠状态之间的切换。</w:t>
      </w:r>
    </w:p>
    <w:p w14:paraId="2B9320AE" w14:textId="77777777" w:rsidR="00000000" w:rsidRDefault="00EC4492">
      <w:pPr>
        <w:rPr>
          <w:sz w:val="24"/>
          <w:szCs w:val="24"/>
        </w:rPr>
      </w:pPr>
    </w:p>
    <w:p w14:paraId="46598ACD" w14:textId="77777777" w:rsidR="00000000" w:rsidRDefault="00EC4492">
      <w:pPr>
        <w:ind w:right="25" w:firstLine="0"/>
      </w:pPr>
      <w:bookmarkStart w:id="383" w:name="_Toc471381665"/>
      <w:r>
        <w:rPr>
          <w:rFonts w:ascii="SimHei" w:eastAsia="SimHei" w:hAnsi="SimHei"/>
          <w:b/>
          <w:color w:val="339966"/>
          <w:sz w:val="24"/>
        </w:rPr>
        <w:t>2.1.3</w:t>
      </w:r>
      <w:r>
        <w:rPr>
          <w:rFonts w:ascii="SimHei" w:eastAsia="SimHei" w:hAnsi="SimHei"/>
          <w:sz w:val="24"/>
        </w:rPr>
        <w:t xml:space="preserve"> </w:t>
      </w:r>
      <w:r>
        <w:rPr>
          <w:rFonts w:ascii="SimHei" w:eastAsia="SimHei" w:hAnsi="SimHei"/>
          <w:sz w:val="24"/>
        </w:rPr>
        <w:t>动态电源管理</w:t>
      </w:r>
      <w:bookmarkEnd w:id="383"/>
    </w:p>
    <w:p w14:paraId="742EC145" w14:textId="77777777" w:rsidR="00000000" w:rsidRDefault="00EC4492">
      <w:r>
        <w:rPr>
          <w:sz w:val="24"/>
          <w:szCs w:val="24"/>
        </w:rPr>
        <w:t>如上文所述</w:t>
      </w:r>
      <w:r>
        <w:rPr>
          <w:sz w:val="24"/>
          <w:szCs w:val="24"/>
        </w:rPr>
        <w:t>，嵌入式</w:t>
      </w:r>
      <w:r>
        <w:rPr>
          <w:sz w:val="24"/>
          <w:szCs w:val="24"/>
        </w:rPr>
        <w:t>Linux</w:t>
      </w:r>
      <w:r>
        <w:rPr>
          <w:sz w:val="24"/>
          <w:szCs w:val="24"/>
        </w:rPr>
        <w:t>系统的动态电源管理包括了一系列针对</w:t>
      </w:r>
      <w:r>
        <w:rPr>
          <w:sz w:val="24"/>
          <w:szCs w:val="24"/>
        </w:rPr>
        <w:t>CPU</w:t>
      </w:r>
      <w:r>
        <w:rPr>
          <w:sz w:val="24"/>
          <w:szCs w:val="24"/>
        </w:rPr>
        <w:t>和外设在运行过程中的电源管理机制。动态电源管理的适用基础在于系统和系统组件在运行过程中工作负荷的不持续性，即并不是在任何时候都有工作负荷。此外，工作负荷的分布情况是可以做一定程度的预测的，同时预测工作负荷不能有显著的功耗。下面将从系统在运行时和空闲时两个方面介绍这些机制。</w:t>
      </w:r>
    </w:p>
    <w:p w14:paraId="40B97C5C" w14:textId="77777777" w:rsidR="00000000" w:rsidRDefault="00EC4492">
      <w:pPr>
        <w:ind w:firstLine="426"/>
      </w:pPr>
      <w:r>
        <w:rPr>
          <w:sz w:val="24"/>
          <w:szCs w:val="24"/>
        </w:rPr>
        <w:lastRenderedPageBreak/>
        <w:t xml:space="preserve">(1) </w:t>
      </w:r>
      <w:r>
        <w:rPr>
          <w:sz w:val="24"/>
          <w:szCs w:val="24"/>
        </w:rPr>
        <w:t>运行时电源管理机制</w:t>
      </w:r>
    </w:p>
    <w:p w14:paraId="26E4BED9" w14:textId="77777777" w:rsidR="00000000" w:rsidRDefault="00EC4492">
      <w:r>
        <w:rPr>
          <w:sz w:val="24"/>
          <w:szCs w:val="24"/>
        </w:rPr>
        <w:t>在嵌入式系统中，半导体器件在运行时的功耗可以用公式</w:t>
      </w:r>
      <w:r>
        <w:rPr>
          <w:sz w:val="24"/>
          <w:szCs w:val="24"/>
        </w:rPr>
        <w:t>2-1</w:t>
      </w:r>
      <w:r>
        <w:rPr>
          <w:sz w:val="24"/>
          <w:szCs w:val="24"/>
        </w:rPr>
        <w:t>表示</w:t>
      </w:r>
      <w:r>
        <w:rPr>
          <w:sz w:val="24"/>
          <w:szCs w:val="24"/>
          <w:vertAlign w:val="superscript"/>
        </w:rPr>
        <w:t xml:space="preserve"> </w:t>
      </w:r>
      <w:r>
        <w:rPr>
          <w:sz w:val="24"/>
          <w:szCs w:val="24"/>
          <w:vertAlign w:val="superscript"/>
        </w:rPr>
        <w:t>[13]</w:t>
      </w:r>
      <w:r>
        <w:rPr>
          <w:sz w:val="24"/>
          <w:szCs w:val="24"/>
        </w:rPr>
        <w:t>。</w:t>
      </w:r>
    </w:p>
    <w:p w14:paraId="307A541D" w14:textId="77777777" w:rsidR="00000000" w:rsidRDefault="00EC4492">
      <w:pPr>
        <w:jc w:val="left"/>
      </w:pPr>
      <w:r>
        <w:rPr>
          <w:sz w:val="24"/>
          <w:szCs w:val="24"/>
        </w:rPr>
        <w:t xml:space="preserve">                     </w:t>
      </w:r>
      <w:r>
        <w:rPr>
          <w:position w:val="-4"/>
        </w:rPr>
        <w:object w:dxaOrig="1354" w:dyaOrig="335" w14:anchorId="1BEBC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7.65pt;height:16.8pt" o:ole="" filled="t">
            <v:fill color2="black"/>
            <v:imagedata r:id="rId20" o:title=""/>
          </v:shape>
          <o:OLEObject Type="Embed" ProgID="Equation.3" ShapeID="_x0000_i1026" DrawAspect="Content" ObjectID="_1558095159" r:id="rId21"/>
        </w:object>
      </w:r>
      <w:r>
        <w:rPr>
          <w:sz w:val="24"/>
          <w:szCs w:val="24"/>
        </w:rPr>
        <w:t xml:space="preserve">      </w:t>
      </w:r>
      <w:r>
        <w:rPr>
          <w:sz w:val="24"/>
          <w:szCs w:val="24"/>
        </w:rPr>
        <w:t xml:space="preserve">                </w:t>
      </w:r>
      <w:r>
        <w:rPr>
          <w:sz w:val="24"/>
          <w:szCs w:val="24"/>
        </w:rPr>
        <w:t>(2-1)</w:t>
      </w:r>
    </w:p>
    <w:p w14:paraId="5FF9A8BC" w14:textId="77777777" w:rsidR="00000000" w:rsidRDefault="00EC4492">
      <w:pPr>
        <w:ind w:firstLine="0"/>
        <w:jc w:val="left"/>
      </w:pPr>
      <w:r>
        <w:rPr>
          <w:sz w:val="24"/>
          <w:szCs w:val="24"/>
        </w:rPr>
        <w:t>其中，</w:t>
      </w:r>
      <w:r>
        <w:rPr>
          <w:position w:val="-1"/>
        </w:rPr>
        <w:object w:dxaOrig="260" w:dyaOrig="265" w14:anchorId="3FD02E28">
          <v:shape id="_x0000_i1027" type="#_x0000_t75" style="width:13pt;height:13pt" o:ole="" filled="t">
            <v:fill color2="black"/>
            <v:imagedata r:id="rId22" o:title=""/>
          </v:shape>
          <o:OLEObject Type="Embed" ProgID="Equation.3" ShapeID="_x0000_i1027" DrawAspect="Content" ObjectID="_1558095160" r:id="rId23"/>
        </w:object>
      </w:r>
      <w:r>
        <w:rPr>
          <w:sz w:val="24"/>
          <w:szCs w:val="24"/>
        </w:rPr>
        <w:t>为活动因子，</w:t>
      </w:r>
      <w:r>
        <w:rPr>
          <w:sz w:val="24"/>
          <w:szCs w:val="24"/>
        </w:rPr>
        <w:t>C</w:t>
      </w:r>
      <w:r>
        <w:rPr>
          <w:sz w:val="24"/>
          <w:szCs w:val="24"/>
        </w:rPr>
        <w:t>表示对应的充放电电容，</w:t>
      </w:r>
      <w:r>
        <w:rPr>
          <w:position w:val="-3"/>
        </w:rPr>
        <w:object w:dxaOrig="448" w:dyaOrig="301" w14:anchorId="30878EE5">
          <v:shape id="_x0000_i1028" type="#_x0000_t75" style="width:22.2pt;height:15.15pt" o:ole="" filled="t">
            <v:fill color2="black"/>
            <v:imagedata r:id="rId24" o:title=""/>
          </v:shape>
          <o:OLEObject Type="Embed" ProgID="Equation.3" ShapeID="_x0000_i1028" DrawAspect="Content" ObjectID="_1558095161" r:id="rId25"/>
        </w:object>
      </w:r>
      <w:r>
        <w:rPr>
          <w:sz w:val="24"/>
          <w:szCs w:val="24"/>
        </w:rPr>
        <w:t>表示工作电压，</w:t>
      </w:r>
      <w:r>
        <w:rPr>
          <w:position w:val="-1"/>
        </w:rPr>
        <w:object w:dxaOrig="229" w:dyaOrig="265" w14:anchorId="5B81C347">
          <v:shape id="_x0000_i1029" type="#_x0000_t75" style="width:11.35pt;height:13pt" o:ole="" filled="t">
            <v:fill color2="black"/>
            <v:imagedata r:id="rId26" o:title=""/>
          </v:shape>
          <o:OLEObject Type="Embed" ProgID="Equation.3" ShapeID="_x0000_i1029" DrawAspect="Content" ObjectID="_1558095162" r:id="rId27"/>
        </w:object>
      </w:r>
      <w:r>
        <w:rPr>
          <w:sz w:val="24"/>
          <w:szCs w:val="24"/>
        </w:rPr>
        <w:t>表示工作频率。从公式</w:t>
      </w:r>
      <w:r>
        <w:rPr>
          <w:sz w:val="24"/>
          <w:szCs w:val="24"/>
        </w:rPr>
        <w:t>2-1</w:t>
      </w:r>
      <w:r>
        <w:rPr>
          <w:sz w:val="24"/>
          <w:szCs w:val="24"/>
        </w:rPr>
        <w:t>中可以看出，器件的功耗与其工作电压的平方和工作频率均成正比。因此，要降低功耗，就要降低工作电压和频率。当然，这通常需要在性能和功耗之间做到平衡。</w:t>
      </w:r>
    </w:p>
    <w:p w14:paraId="07CB2A17" w14:textId="77777777" w:rsidR="00000000" w:rsidRDefault="00EC4492">
      <w:pPr>
        <w:jc w:val="left"/>
      </w:pPr>
      <w:r>
        <w:rPr>
          <w:sz w:val="24"/>
          <w:szCs w:val="24"/>
        </w:rPr>
        <w:t>Linux</w:t>
      </w:r>
      <w:r>
        <w:rPr>
          <w:sz w:val="24"/>
          <w:szCs w:val="24"/>
        </w:rPr>
        <w:t>内核的</w:t>
      </w:r>
      <w:r>
        <w:rPr>
          <w:sz w:val="24"/>
          <w:szCs w:val="24"/>
        </w:rPr>
        <w:t>CPUFreq</w:t>
      </w:r>
      <w:r>
        <w:rPr>
          <w:sz w:val="24"/>
          <w:szCs w:val="24"/>
        </w:rPr>
        <w:t>框架就是基于以上原理，通过动态调整</w:t>
      </w:r>
      <w:r>
        <w:rPr>
          <w:sz w:val="24"/>
          <w:szCs w:val="24"/>
        </w:rPr>
        <w:t>CPU</w:t>
      </w:r>
      <w:r>
        <w:rPr>
          <w:sz w:val="24"/>
          <w:szCs w:val="24"/>
        </w:rPr>
        <w:t>的工作电压和频率达到降低</w:t>
      </w:r>
      <w:r>
        <w:rPr>
          <w:sz w:val="24"/>
          <w:szCs w:val="24"/>
        </w:rPr>
        <w:t>CPU</w:t>
      </w:r>
      <w:r>
        <w:rPr>
          <w:sz w:val="24"/>
          <w:szCs w:val="24"/>
        </w:rPr>
        <w:t>在运行时功耗的目的</w:t>
      </w:r>
      <w:r>
        <w:rPr>
          <w:sz w:val="24"/>
          <w:szCs w:val="24"/>
          <w:vertAlign w:val="superscript"/>
        </w:rPr>
        <w:t xml:space="preserve"> </w:t>
      </w:r>
      <w:r>
        <w:rPr>
          <w:sz w:val="24"/>
          <w:szCs w:val="24"/>
          <w:vertAlign w:val="superscript"/>
        </w:rPr>
        <w:t>[2]</w:t>
      </w:r>
      <w:r>
        <w:rPr>
          <w:sz w:val="24"/>
          <w:szCs w:val="24"/>
        </w:rPr>
        <w:t xml:space="preserve"> </w:t>
      </w:r>
      <w:r>
        <w:rPr>
          <w:sz w:val="24"/>
          <w:szCs w:val="24"/>
        </w:rPr>
        <w:t>。</w:t>
      </w:r>
      <w:r>
        <w:rPr>
          <w:sz w:val="24"/>
          <w:szCs w:val="24"/>
        </w:rPr>
        <w:t>CPUFreq</w:t>
      </w:r>
      <w:r>
        <w:rPr>
          <w:sz w:val="24"/>
          <w:szCs w:val="24"/>
        </w:rPr>
        <w:t>由</w:t>
      </w:r>
      <w:r>
        <w:rPr>
          <w:sz w:val="24"/>
          <w:szCs w:val="24"/>
        </w:rPr>
        <w:t>Governor</w:t>
      </w:r>
      <w:r>
        <w:rPr>
          <w:sz w:val="24"/>
          <w:szCs w:val="24"/>
        </w:rPr>
        <w:t>即频率</w:t>
      </w:r>
      <w:r>
        <w:rPr>
          <w:sz w:val="24"/>
          <w:szCs w:val="24"/>
        </w:rPr>
        <w:t>调整策略和具体</w:t>
      </w:r>
      <w:r>
        <w:rPr>
          <w:sz w:val="24"/>
          <w:szCs w:val="24"/>
        </w:rPr>
        <w:t>CPU</w:t>
      </w:r>
      <w:r>
        <w:rPr>
          <w:sz w:val="24"/>
          <w:szCs w:val="24"/>
        </w:rPr>
        <w:t>的频率电压调整表两个主要部分组成。在调整</w:t>
      </w:r>
      <w:r>
        <w:rPr>
          <w:sz w:val="24"/>
          <w:szCs w:val="24"/>
        </w:rPr>
        <w:t>CPU</w:t>
      </w:r>
      <w:r>
        <w:rPr>
          <w:sz w:val="24"/>
          <w:szCs w:val="24"/>
        </w:rPr>
        <w:t>频率和电压时，</w:t>
      </w:r>
      <w:r>
        <w:rPr>
          <w:sz w:val="24"/>
          <w:szCs w:val="24"/>
        </w:rPr>
        <w:t>CPUFreq</w:t>
      </w:r>
      <w:r>
        <w:rPr>
          <w:sz w:val="24"/>
          <w:szCs w:val="24"/>
        </w:rPr>
        <w:t>依赖于内核提供的时钟</w:t>
      </w:r>
      <w:r>
        <w:rPr>
          <w:sz w:val="24"/>
          <w:szCs w:val="24"/>
        </w:rPr>
        <w:t>(Clocks)</w:t>
      </w:r>
      <w:r>
        <w:rPr>
          <w:sz w:val="24"/>
          <w:szCs w:val="24"/>
        </w:rPr>
        <w:t>和电源</w:t>
      </w:r>
      <w:r>
        <w:rPr>
          <w:sz w:val="24"/>
          <w:szCs w:val="24"/>
        </w:rPr>
        <w:t>(Regulators)</w:t>
      </w:r>
      <w:r>
        <w:rPr>
          <w:sz w:val="24"/>
          <w:szCs w:val="24"/>
        </w:rPr>
        <w:t>驱动框架。</w:t>
      </w:r>
    </w:p>
    <w:p w14:paraId="181A5627" w14:textId="77777777" w:rsidR="00000000" w:rsidRDefault="00EC4492">
      <w:r>
        <w:rPr>
          <w:sz w:val="24"/>
          <w:szCs w:val="24"/>
        </w:rPr>
        <w:t>CPUFreq</w:t>
      </w:r>
      <w:r>
        <w:rPr>
          <w:sz w:val="24"/>
          <w:szCs w:val="24"/>
        </w:rPr>
        <w:t>框架的体系架构由</w:t>
      </w:r>
      <w:r>
        <w:rPr>
          <w:sz w:val="24"/>
          <w:szCs w:val="24"/>
        </w:rPr>
        <w:t>CPUFreq governor</w:t>
      </w:r>
      <w:r>
        <w:rPr>
          <w:sz w:val="24"/>
          <w:szCs w:val="24"/>
        </w:rPr>
        <w:t>、体系结构无关的</w:t>
      </w:r>
      <w:r>
        <w:rPr>
          <w:sz w:val="24"/>
          <w:szCs w:val="24"/>
        </w:rPr>
        <w:t>CPUFreq</w:t>
      </w:r>
      <w:r>
        <w:rPr>
          <w:sz w:val="24"/>
          <w:szCs w:val="24"/>
        </w:rPr>
        <w:t>核和底层的</w:t>
      </w:r>
      <w:r>
        <w:rPr>
          <w:sz w:val="24"/>
          <w:szCs w:val="24"/>
        </w:rPr>
        <w:t>CPU-Specific Driver</w:t>
      </w:r>
      <w:r>
        <w:rPr>
          <w:sz w:val="24"/>
          <w:szCs w:val="24"/>
        </w:rPr>
        <w:t>组成。</w:t>
      </w:r>
      <w:r>
        <w:rPr>
          <w:sz w:val="24"/>
          <w:szCs w:val="24"/>
        </w:rPr>
        <w:t>CPU-Specific Driver</w:t>
      </w:r>
      <w:r>
        <w:rPr>
          <w:sz w:val="24"/>
          <w:szCs w:val="24"/>
        </w:rPr>
        <w:t>位于</w:t>
      </w:r>
      <w:r>
        <w:rPr>
          <w:sz w:val="24"/>
          <w:szCs w:val="24"/>
        </w:rPr>
        <w:t>CPUFreq</w:t>
      </w:r>
      <w:r>
        <w:rPr>
          <w:sz w:val="24"/>
          <w:szCs w:val="24"/>
        </w:rPr>
        <w:t>框架的最底层，其功能是实现</w:t>
      </w:r>
      <w:r>
        <w:rPr>
          <w:sz w:val="24"/>
          <w:szCs w:val="24"/>
        </w:rPr>
        <w:t>CPU</w:t>
      </w:r>
      <w:r>
        <w:rPr>
          <w:sz w:val="24"/>
          <w:szCs w:val="24"/>
        </w:rPr>
        <w:t>的调频等一系列与之相关操作的驱动程序。</w:t>
      </w:r>
      <w:r>
        <w:rPr>
          <w:sz w:val="24"/>
          <w:szCs w:val="24"/>
        </w:rPr>
        <w:t>CPUFreq</w:t>
      </w:r>
      <w:r>
        <w:rPr>
          <w:sz w:val="24"/>
          <w:szCs w:val="24"/>
        </w:rPr>
        <w:t>核位于</w:t>
      </w:r>
      <w:r>
        <w:rPr>
          <w:sz w:val="24"/>
          <w:szCs w:val="24"/>
        </w:rPr>
        <w:t>CPU-Specific Driver</w:t>
      </w:r>
      <w:r>
        <w:rPr>
          <w:sz w:val="24"/>
          <w:szCs w:val="24"/>
        </w:rPr>
        <w:t>的上层，具</w:t>
      </w:r>
      <w:r>
        <w:rPr>
          <w:sz w:val="24"/>
          <w:szCs w:val="24"/>
        </w:rPr>
        <w:t>有硬件不相关性，封装了变频技术以及根据工作负载选择合适的运行频率，为机制与策略提供了规范的通信接口。</w:t>
      </w:r>
      <w:r>
        <w:rPr>
          <w:sz w:val="24"/>
          <w:szCs w:val="24"/>
        </w:rPr>
        <w:t>CPUFreq governor</w:t>
      </w:r>
      <w:r>
        <w:rPr>
          <w:sz w:val="24"/>
          <w:szCs w:val="24"/>
        </w:rPr>
        <w:t>位于</w:t>
      </w:r>
      <w:r>
        <w:rPr>
          <w:sz w:val="24"/>
          <w:szCs w:val="24"/>
        </w:rPr>
        <w:t>CPUFreq</w:t>
      </w:r>
      <w:r>
        <w:rPr>
          <w:sz w:val="24"/>
          <w:szCs w:val="24"/>
        </w:rPr>
        <w:t>核的上层，是</w:t>
      </w:r>
      <w:r>
        <w:rPr>
          <w:sz w:val="24"/>
          <w:szCs w:val="24"/>
        </w:rPr>
        <w:t>CPUFreq</w:t>
      </w:r>
      <w:r>
        <w:rPr>
          <w:sz w:val="24"/>
          <w:szCs w:val="24"/>
        </w:rPr>
        <w:t>框架的核心，它根据策略在必要的时间选择出一个</w:t>
      </w:r>
      <w:r>
        <w:rPr>
          <w:sz w:val="24"/>
          <w:szCs w:val="24"/>
        </w:rPr>
        <w:t>CPU</w:t>
      </w:r>
      <w:r>
        <w:rPr>
          <w:sz w:val="24"/>
          <w:szCs w:val="24"/>
        </w:rPr>
        <w:t>适合的工作频率。目前的</w:t>
      </w:r>
      <w:r>
        <w:rPr>
          <w:sz w:val="24"/>
          <w:szCs w:val="24"/>
        </w:rPr>
        <w:t>Linux</w:t>
      </w:r>
      <w:r>
        <w:rPr>
          <w:sz w:val="24"/>
          <w:szCs w:val="24"/>
        </w:rPr>
        <w:t>内核</w:t>
      </w:r>
      <w:del w:id="384" w:author="alling" w:date="2017-04-04T15:37:00Z">
        <w:r>
          <w:rPr>
            <w:sz w:val="24"/>
            <w:szCs w:val="24"/>
          </w:rPr>
          <w:delText xml:space="preserve"> </w:delText>
        </w:r>
        <w:r>
          <w:rPr>
            <w:sz w:val="24"/>
            <w:szCs w:val="24"/>
          </w:rPr>
          <w:delText>（</w:delText>
        </w:r>
      </w:del>
      <w:ins w:id="385" w:author="alling" w:date="2017-04-04T15:37:00Z">
        <w:r>
          <w:rPr>
            <w:sz w:val="24"/>
            <w:szCs w:val="24"/>
          </w:rPr>
          <w:t>(</w:t>
        </w:r>
      </w:ins>
      <w:r>
        <w:rPr>
          <w:sz w:val="24"/>
          <w:szCs w:val="24"/>
        </w:rPr>
        <w:t>自</w:t>
      </w:r>
      <w:r>
        <w:rPr>
          <w:sz w:val="24"/>
          <w:szCs w:val="24"/>
        </w:rPr>
        <w:t>2.6.0</w:t>
      </w:r>
      <w:r>
        <w:rPr>
          <w:sz w:val="24"/>
          <w:szCs w:val="24"/>
        </w:rPr>
        <w:t>以后</w:t>
      </w:r>
      <w:del w:id="386" w:author="alling" w:date="2017-04-04T15:37:00Z">
        <w:r>
          <w:rPr>
            <w:sz w:val="24"/>
            <w:szCs w:val="24"/>
          </w:rPr>
          <w:delText>）</w:delText>
        </w:r>
      </w:del>
      <w:ins w:id="387" w:author="alling" w:date="2017-04-04T15:37:00Z">
        <w:r>
          <w:rPr>
            <w:sz w:val="24"/>
            <w:szCs w:val="24"/>
          </w:rPr>
          <w:t>)</w:t>
        </w:r>
      </w:ins>
      <w:r>
        <w:rPr>
          <w:sz w:val="24"/>
          <w:szCs w:val="24"/>
        </w:rPr>
        <w:t>中提供了</w:t>
      </w:r>
      <w:r>
        <w:rPr>
          <w:sz w:val="24"/>
          <w:szCs w:val="24"/>
        </w:rPr>
        <w:t>Performance</w:t>
      </w:r>
      <w:r>
        <w:rPr>
          <w:sz w:val="24"/>
          <w:szCs w:val="24"/>
        </w:rPr>
        <w:t>、</w:t>
      </w:r>
      <w:r>
        <w:rPr>
          <w:sz w:val="24"/>
          <w:szCs w:val="24"/>
        </w:rPr>
        <w:t>Powersave</w:t>
      </w:r>
      <w:r>
        <w:rPr>
          <w:sz w:val="24"/>
          <w:szCs w:val="24"/>
        </w:rPr>
        <w:t>、</w:t>
      </w:r>
      <w:r>
        <w:rPr>
          <w:sz w:val="24"/>
          <w:szCs w:val="24"/>
        </w:rPr>
        <w:t xml:space="preserve"> </w:t>
      </w:r>
      <w:r>
        <w:rPr>
          <w:sz w:val="24"/>
          <w:szCs w:val="24"/>
        </w:rPr>
        <w:t>Userspace</w:t>
      </w:r>
      <w:r>
        <w:rPr>
          <w:sz w:val="24"/>
          <w:szCs w:val="24"/>
        </w:rPr>
        <w:t>、</w:t>
      </w:r>
      <w:r>
        <w:rPr>
          <w:sz w:val="24"/>
          <w:szCs w:val="24"/>
        </w:rPr>
        <w:t xml:space="preserve"> </w:t>
      </w:r>
      <w:r>
        <w:rPr>
          <w:sz w:val="24"/>
          <w:szCs w:val="24"/>
        </w:rPr>
        <w:t>Ondemand</w:t>
      </w:r>
      <w:r>
        <w:rPr>
          <w:sz w:val="24"/>
          <w:szCs w:val="24"/>
          <w:vertAlign w:val="superscript"/>
        </w:rPr>
        <w:t>[16]</w:t>
      </w:r>
      <w:r>
        <w:rPr>
          <w:sz w:val="24"/>
          <w:szCs w:val="24"/>
        </w:rPr>
        <w:t xml:space="preserve"> </w:t>
      </w:r>
      <w:r>
        <w:rPr>
          <w:sz w:val="24"/>
          <w:szCs w:val="24"/>
        </w:rPr>
        <w:t>和</w:t>
      </w:r>
      <w:r>
        <w:rPr>
          <w:sz w:val="24"/>
          <w:szCs w:val="24"/>
        </w:rPr>
        <w:t xml:space="preserve"> </w:t>
      </w:r>
      <w:r>
        <w:rPr>
          <w:sz w:val="24"/>
          <w:szCs w:val="24"/>
        </w:rPr>
        <w:t>Conservative</w:t>
      </w:r>
      <w:r>
        <w:rPr>
          <w:sz w:val="24"/>
          <w:szCs w:val="24"/>
        </w:rPr>
        <w:t>等５种调控器供用户选择使用</w:t>
      </w:r>
      <w:ins w:id="388" w:author="alling" w:date="2017-04-04T15:38:00Z">
        <w:r>
          <w:rPr>
            <w:sz w:val="24"/>
            <w:szCs w:val="24"/>
          </w:rPr>
          <w:t>。</w:t>
        </w:r>
      </w:ins>
      <w:del w:id="389" w:author="alling" w:date="2017-04-04T15:38:00Z">
        <w:r>
          <w:rPr>
            <w:sz w:val="24"/>
            <w:szCs w:val="24"/>
          </w:rPr>
          <w:delText>：</w:delText>
        </w:r>
      </w:del>
    </w:p>
    <w:p w14:paraId="4567C692" w14:textId="77777777" w:rsidR="00000000" w:rsidRDefault="00EC4492">
      <w:pPr>
        <w:pStyle w:val="ListParagraph"/>
        <w:numPr>
          <w:ilvl w:val="0"/>
          <w:numId w:val="17"/>
        </w:numPr>
        <w:jc w:val="left"/>
      </w:pPr>
      <w:r>
        <w:rPr>
          <w:sz w:val="24"/>
          <w:szCs w:val="24"/>
        </w:rPr>
        <w:t>Performance: CPU</w:t>
      </w:r>
      <w:r>
        <w:rPr>
          <w:sz w:val="24"/>
          <w:szCs w:val="24"/>
        </w:rPr>
        <w:t>工作在它所支持运行的最高频率上</w:t>
      </w:r>
    </w:p>
    <w:p w14:paraId="3939B5EB" w14:textId="77777777" w:rsidR="00000000" w:rsidRDefault="00EC4492">
      <w:pPr>
        <w:pStyle w:val="ListParagraph"/>
        <w:numPr>
          <w:ilvl w:val="0"/>
          <w:numId w:val="17"/>
        </w:numPr>
        <w:jc w:val="left"/>
      </w:pPr>
      <w:r>
        <w:rPr>
          <w:sz w:val="24"/>
          <w:szCs w:val="24"/>
        </w:rPr>
        <w:t>Powersave: CPU</w:t>
      </w:r>
      <w:r>
        <w:rPr>
          <w:sz w:val="24"/>
          <w:szCs w:val="24"/>
        </w:rPr>
        <w:t>工作在它所支持运行的最低频率上</w:t>
      </w:r>
    </w:p>
    <w:p w14:paraId="7604BAE8" w14:textId="77777777" w:rsidR="00000000" w:rsidRDefault="00EC4492">
      <w:pPr>
        <w:pStyle w:val="ListParagraph"/>
        <w:numPr>
          <w:ilvl w:val="0"/>
          <w:numId w:val="17"/>
        </w:numPr>
        <w:jc w:val="left"/>
      </w:pPr>
      <w:r>
        <w:rPr>
          <w:sz w:val="24"/>
          <w:szCs w:val="24"/>
        </w:rPr>
        <w:t xml:space="preserve">Userspace: </w:t>
      </w:r>
      <w:r>
        <w:rPr>
          <w:sz w:val="24"/>
          <w:szCs w:val="24"/>
        </w:rPr>
        <w:t>用户应用程序通过它提供的接口按照需求调节</w:t>
      </w:r>
      <w:r>
        <w:rPr>
          <w:sz w:val="24"/>
          <w:szCs w:val="24"/>
        </w:rPr>
        <w:t>CPU</w:t>
      </w:r>
      <w:r>
        <w:rPr>
          <w:sz w:val="24"/>
          <w:szCs w:val="24"/>
        </w:rPr>
        <w:t>的运行频率</w:t>
      </w:r>
    </w:p>
    <w:p w14:paraId="2E833B83" w14:textId="77777777" w:rsidR="00000000" w:rsidRDefault="00EC4492">
      <w:pPr>
        <w:pStyle w:val="ListParagraph"/>
        <w:numPr>
          <w:ilvl w:val="0"/>
          <w:numId w:val="17"/>
        </w:numPr>
        <w:jc w:val="left"/>
      </w:pPr>
      <w:r>
        <w:rPr>
          <w:sz w:val="24"/>
          <w:szCs w:val="24"/>
        </w:rPr>
        <w:t>Ondemand: Ondemand</w:t>
      </w:r>
      <w:r>
        <w:rPr>
          <w:sz w:val="24"/>
          <w:szCs w:val="24"/>
        </w:rPr>
        <w:t>只能在内核态下运行，能够以更加小的时间间隔对系统的负载采集并分析</w:t>
      </w:r>
    </w:p>
    <w:p w14:paraId="7B8ED359" w14:textId="77777777" w:rsidR="00000000" w:rsidRDefault="00EC4492">
      <w:pPr>
        <w:pStyle w:val="ListParagraph"/>
        <w:numPr>
          <w:ilvl w:val="0"/>
          <w:numId w:val="17"/>
        </w:numPr>
        <w:jc w:val="left"/>
      </w:pPr>
      <w:r>
        <w:rPr>
          <w:sz w:val="24"/>
          <w:szCs w:val="24"/>
        </w:rPr>
        <w:t>Conservative: Conservative</w:t>
      </w:r>
      <w:r>
        <w:rPr>
          <w:sz w:val="24"/>
          <w:szCs w:val="24"/>
        </w:rPr>
        <w:t>是在</w:t>
      </w:r>
      <w:r>
        <w:rPr>
          <w:sz w:val="24"/>
          <w:szCs w:val="24"/>
        </w:rPr>
        <w:t>Ondemand</w:t>
      </w:r>
      <w:r>
        <w:rPr>
          <w:sz w:val="24"/>
          <w:szCs w:val="24"/>
        </w:rPr>
        <w:t>算法的基础上改进而来的，它在降低频率时会从可供选择的频率中选出确保</w:t>
      </w:r>
      <w:r>
        <w:rPr>
          <w:sz w:val="24"/>
          <w:szCs w:val="24"/>
        </w:rPr>
        <w:t>CPU</w:t>
      </w:r>
      <w:r>
        <w:rPr>
          <w:sz w:val="24"/>
          <w:szCs w:val="24"/>
        </w:rPr>
        <w:t>运行在</w:t>
      </w:r>
      <w:r>
        <w:rPr>
          <w:sz w:val="24"/>
          <w:szCs w:val="24"/>
        </w:rPr>
        <w:t>80%</w:t>
      </w:r>
      <w:r>
        <w:rPr>
          <w:sz w:val="24"/>
          <w:szCs w:val="24"/>
        </w:rPr>
        <w:t>以上的负载频率。在这个前提下，</w:t>
      </w:r>
      <w:r>
        <w:rPr>
          <w:sz w:val="24"/>
          <w:szCs w:val="24"/>
        </w:rPr>
        <w:t>Conservative</w:t>
      </w:r>
      <w:r>
        <w:rPr>
          <w:sz w:val="24"/>
          <w:szCs w:val="24"/>
        </w:rPr>
        <w:t>选择</w:t>
      </w:r>
      <w:r>
        <w:rPr>
          <w:sz w:val="24"/>
          <w:szCs w:val="24"/>
        </w:rPr>
        <w:t>CPU</w:t>
      </w:r>
      <w:r>
        <w:rPr>
          <w:sz w:val="24"/>
          <w:szCs w:val="24"/>
        </w:rPr>
        <w:t>所支持运行的最低频率。大量测试数据表明</w:t>
      </w:r>
      <w:r>
        <w:rPr>
          <w:sz w:val="24"/>
          <w:szCs w:val="24"/>
        </w:rPr>
        <w:t>Conse</w:t>
      </w:r>
      <w:r>
        <w:rPr>
          <w:sz w:val="24"/>
          <w:szCs w:val="24"/>
        </w:rPr>
        <w:t>rvative</w:t>
      </w:r>
      <w:r>
        <w:rPr>
          <w:sz w:val="24"/>
          <w:szCs w:val="24"/>
        </w:rPr>
        <w:t>能够在不影响系统性能的前提下实现更加高效的节能。</w:t>
      </w:r>
    </w:p>
    <w:p w14:paraId="314EF777" w14:textId="77777777" w:rsidR="00000000" w:rsidRDefault="00EC4492">
      <w:pPr>
        <w:ind w:firstLine="426"/>
        <w:jc w:val="left"/>
      </w:pPr>
      <w:r>
        <w:rPr>
          <w:sz w:val="24"/>
          <w:szCs w:val="24"/>
        </w:rPr>
        <w:t xml:space="preserve">(2) </w:t>
      </w:r>
      <w:r>
        <w:rPr>
          <w:sz w:val="24"/>
          <w:szCs w:val="24"/>
        </w:rPr>
        <w:t>空闲时电源管理</w:t>
      </w:r>
    </w:p>
    <w:p w14:paraId="3D786D11" w14:textId="77777777" w:rsidR="00000000" w:rsidRDefault="00EC4492">
      <w:pPr>
        <w:jc w:val="left"/>
      </w:pPr>
      <w:r>
        <w:rPr>
          <w:sz w:val="24"/>
          <w:szCs w:val="24"/>
        </w:rPr>
        <w:t>空闲时电源管理主要分为</w:t>
      </w:r>
      <w:r>
        <w:rPr>
          <w:sz w:val="24"/>
          <w:szCs w:val="24"/>
        </w:rPr>
        <w:t>CPU</w:t>
      </w:r>
      <w:r>
        <w:rPr>
          <w:sz w:val="24"/>
          <w:szCs w:val="24"/>
        </w:rPr>
        <w:t>和外设两个方面。对于</w:t>
      </w:r>
      <w:r>
        <w:rPr>
          <w:sz w:val="24"/>
          <w:szCs w:val="24"/>
        </w:rPr>
        <w:t>CPU</w:t>
      </w:r>
      <w:r>
        <w:rPr>
          <w:sz w:val="24"/>
          <w:szCs w:val="24"/>
        </w:rPr>
        <w:t>的空闲电源管理，</w:t>
      </w:r>
      <w:r>
        <w:rPr>
          <w:sz w:val="24"/>
          <w:szCs w:val="24"/>
        </w:rPr>
        <w:t>Linux</w:t>
      </w:r>
      <w:r>
        <w:rPr>
          <w:sz w:val="24"/>
          <w:szCs w:val="24"/>
        </w:rPr>
        <w:t>内核提供了</w:t>
      </w:r>
      <w:r>
        <w:rPr>
          <w:sz w:val="24"/>
          <w:szCs w:val="24"/>
        </w:rPr>
        <w:t>CPUidle</w:t>
      </w:r>
      <w:r>
        <w:rPr>
          <w:sz w:val="24"/>
          <w:szCs w:val="24"/>
          <w:vertAlign w:val="superscript"/>
        </w:rPr>
        <w:t xml:space="preserve"> [3]</w:t>
      </w:r>
      <w:r>
        <w:rPr>
          <w:sz w:val="24"/>
          <w:szCs w:val="24"/>
        </w:rPr>
        <w:t xml:space="preserve"> </w:t>
      </w:r>
      <w:r>
        <w:rPr>
          <w:sz w:val="24"/>
          <w:szCs w:val="24"/>
        </w:rPr>
        <w:t>和</w:t>
      </w:r>
      <w:r>
        <w:rPr>
          <w:sz w:val="24"/>
          <w:szCs w:val="24"/>
        </w:rPr>
        <w:t>CPU Hotplug</w:t>
      </w:r>
      <w:r>
        <w:rPr>
          <w:sz w:val="24"/>
          <w:szCs w:val="24"/>
          <w:vertAlign w:val="superscript"/>
        </w:rPr>
        <w:t xml:space="preserve"> [11]</w:t>
      </w:r>
      <w:r>
        <w:rPr>
          <w:sz w:val="24"/>
          <w:szCs w:val="24"/>
        </w:rPr>
        <w:t xml:space="preserve"> </w:t>
      </w:r>
      <w:r>
        <w:rPr>
          <w:sz w:val="24"/>
          <w:szCs w:val="24"/>
        </w:rPr>
        <w:t>框架。而对于设备，主要使用</w:t>
      </w:r>
      <w:r>
        <w:rPr>
          <w:sz w:val="24"/>
          <w:szCs w:val="24"/>
        </w:rPr>
        <w:t>Runtime PM</w:t>
      </w:r>
      <w:r>
        <w:rPr>
          <w:sz w:val="24"/>
          <w:szCs w:val="24"/>
        </w:rPr>
        <w:t>机制</w:t>
      </w:r>
      <w:r>
        <w:rPr>
          <w:sz w:val="24"/>
          <w:szCs w:val="24"/>
          <w:vertAlign w:val="superscript"/>
        </w:rPr>
        <w:t>[5]</w:t>
      </w:r>
      <w:r>
        <w:rPr>
          <w:sz w:val="24"/>
          <w:szCs w:val="24"/>
        </w:rPr>
        <w:t>。在现代嵌入式</w:t>
      </w:r>
      <w:r>
        <w:rPr>
          <w:sz w:val="24"/>
          <w:szCs w:val="24"/>
        </w:rPr>
        <w:t>Linux</w:t>
      </w:r>
      <w:r>
        <w:rPr>
          <w:sz w:val="24"/>
          <w:szCs w:val="24"/>
        </w:rPr>
        <w:t>系统中，</w:t>
      </w:r>
      <w:r>
        <w:rPr>
          <w:sz w:val="24"/>
          <w:szCs w:val="24"/>
        </w:rPr>
        <w:t>CPU</w:t>
      </w:r>
      <w:r>
        <w:rPr>
          <w:sz w:val="24"/>
          <w:szCs w:val="24"/>
        </w:rPr>
        <w:t>大多按功耗程度的不同包含多个空闲状态。虽然在理论上希望</w:t>
      </w:r>
      <w:r>
        <w:rPr>
          <w:sz w:val="24"/>
          <w:szCs w:val="24"/>
        </w:rPr>
        <w:t>CPU</w:t>
      </w:r>
      <w:r>
        <w:rPr>
          <w:sz w:val="24"/>
          <w:szCs w:val="24"/>
        </w:rPr>
        <w:t>尽可能多地处于功耗最低的状态，但是实际上，由于各个状态进入</w:t>
      </w:r>
      <w:r>
        <w:rPr>
          <w:sz w:val="24"/>
          <w:szCs w:val="24"/>
        </w:rPr>
        <w:lastRenderedPageBreak/>
        <w:t>和退出需要一定的代价</w:t>
      </w:r>
      <w:r>
        <w:rPr>
          <w:sz w:val="24"/>
          <w:szCs w:val="24"/>
          <w:vertAlign w:val="superscript"/>
        </w:rPr>
        <w:t>[17]</w:t>
      </w:r>
      <w:r>
        <w:rPr>
          <w:sz w:val="24"/>
          <w:szCs w:val="24"/>
        </w:rPr>
        <w:t>，即额外的功耗，需要根据实际情况（</w:t>
      </w:r>
      <w:r>
        <w:rPr>
          <w:sz w:val="24"/>
          <w:szCs w:val="24"/>
        </w:rPr>
        <w:t>通常是可预测的空闲时间）选择合适的状态进入。要达到这一目标，就需要掌握</w:t>
      </w:r>
      <w:r>
        <w:rPr>
          <w:sz w:val="24"/>
          <w:szCs w:val="24"/>
        </w:rPr>
        <w:t>CPU</w:t>
      </w:r>
      <w:r>
        <w:rPr>
          <w:sz w:val="24"/>
          <w:szCs w:val="24"/>
        </w:rPr>
        <w:t>各个空闲状态的特性包括进入和退出的功耗或延时、进入或退出该状态的具体方法。</w:t>
      </w:r>
      <w:r>
        <w:rPr>
          <w:sz w:val="24"/>
          <w:szCs w:val="24"/>
        </w:rPr>
        <w:t>CPUidle</w:t>
      </w:r>
      <w:r>
        <w:rPr>
          <w:sz w:val="24"/>
          <w:szCs w:val="24"/>
        </w:rPr>
        <w:t>框架就是为了提供这些而设计的。在此基础上，</w:t>
      </w:r>
      <w:r>
        <w:rPr>
          <w:sz w:val="24"/>
          <w:szCs w:val="24"/>
        </w:rPr>
        <w:t>CPUidle</w:t>
      </w:r>
      <w:r>
        <w:rPr>
          <w:sz w:val="24"/>
          <w:szCs w:val="24"/>
        </w:rPr>
        <w:t>还包含了一个控制状态切换的策略，即</w:t>
      </w:r>
      <w:r>
        <w:rPr>
          <w:sz w:val="24"/>
          <w:szCs w:val="24"/>
        </w:rPr>
        <w:t>CPUidle governor</w:t>
      </w:r>
      <w:r>
        <w:rPr>
          <w:sz w:val="24"/>
          <w:szCs w:val="24"/>
          <w:vertAlign w:val="superscript"/>
        </w:rPr>
        <w:t>[3]</w:t>
      </w:r>
      <w:r>
        <w:rPr>
          <w:sz w:val="24"/>
          <w:szCs w:val="24"/>
        </w:rPr>
        <w:t>。</w:t>
      </w:r>
    </w:p>
    <w:p w14:paraId="4FFD010A" w14:textId="77777777" w:rsidR="00000000" w:rsidRDefault="00EC4492">
      <w:pPr>
        <w:jc w:val="left"/>
      </w:pPr>
      <w:r>
        <w:rPr>
          <w:sz w:val="24"/>
          <w:szCs w:val="24"/>
        </w:rPr>
        <w:t>随着处理器技术的不断发展，嵌入式领域越来越多的</w:t>
      </w:r>
      <w:r>
        <w:rPr>
          <w:sz w:val="24"/>
          <w:szCs w:val="24"/>
        </w:rPr>
        <w:t>CPU</w:t>
      </w:r>
      <w:r>
        <w:rPr>
          <w:sz w:val="24"/>
          <w:szCs w:val="24"/>
        </w:rPr>
        <w:t>开始包含双核、四核甚至八核来满足</w:t>
      </w:r>
      <w:r>
        <w:rPr>
          <w:sz w:val="24"/>
          <w:szCs w:val="24"/>
        </w:rPr>
        <w:t>CPU</w:t>
      </w:r>
      <w:r>
        <w:rPr>
          <w:sz w:val="24"/>
          <w:szCs w:val="24"/>
        </w:rPr>
        <w:t>的高负载计算。相对地，嵌入式</w:t>
      </w:r>
      <w:r>
        <w:rPr>
          <w:sz w:val="24"/>
          <w:szCs w:val="24"/>
        </w:rPr>
        <w:t>Linux</w:t>
      </w:r>
      <w:r>
        <w:rPr>
          <w:sz w:val="24"/>
          <w:szCs w:val="24"/>
        </w:rPr>
        <w:t>系统可以在系统负载较低的情况下关闭一个或多个</w:t>
      </w:r>
      <w:r>
        <w:rPr>
          <w:sz w:val="24"/>
          <w:szCs w:val="24"/>
        </w:rPr>
        <w:t>CPU</w:t>
      </w:r>
      <w:r>
        <w:rPr>
          <w:sz w:val="24"/>
          <w:szCs w:val="24"/>
        </w:rPr>
        <w:t>核来更进一步降低整个</w:t>
      </w:r>
      <w:r>
        <w:rPr>
          <w:sz w:val="24"/>
          <w:szCs w:val="24"/>
        </w:rPr>
        <w:t>CPU</w:t>
      </w:r>
      <w:r>
        <w:rPr>
          <w:sz w:val="24"/>
          <w:szCs w:val="24"/>
        </w:rPr>
        <w:t>的功耗。</w:t>
      </w:r>
      <w:r>
        <w:rPr>
          <w:sz w:val="24"/>
          <w:szCs w:val="24"/>
        </w:rPr>
        <w:t>CP</w:t>
      </w:r>
      <w:r>
        <w:rPr>
          <w:sz w:val="24"/>
          <w:szCs w:val="24"/>
        </w:rPr>
        <w:t>U Hotplug</w:t>
      </w:r>
      <w:r>
        <w:rPr>
          <w:sz w:val="24"/>
          <w:szCs w:val="24"/>
        </w:rPr>
        <w:t>框架就是为实现这一目的而设计的。对应于</w:t>
      </w:r>
      <w:r>
        <w:rPr>
          <w:sz w:val="24"/>
          <w:szCs w:val="24"/>
        </w:rPr>
        <w:t>CPU</w:t>
      </w:r>
      <w:r>
        <w:rPr>
          <w:sz w:val="24"/>
          <w:szCs w:val="24"/>
        </w:rPr>
        <w:t>，设备的动态电源管理是通过</w:t>
      </w:r>
      <w:r>
        <w:rPr>
          <w:sz w:val="24"/>
          <w:szCs w:val="24"/>
        </w:rPr>
        <w:t>Runtime PM</w:t>
      </w:r>
      <w:r>
        <w:rPr>
          <w:sz w:val="24"/>
          <w:szCs w:val="24"/>
          <w:vertAlign w:val="superscript"/>
        </w:rPr>
        <w:t xml:space="preserve"> [5]</w:t>
      </w:r>
      <w:r>
        <w:rPr>
          <w:sz w:val="24"/>
          <w:szCs w:val="24"/>
        </w:rPr>
        <w:t xml:space="preserve"> </w:t>
      </w:r>
      <w:r>
        <w:rPr>
          <w:sz w:val="24"/>
          <w:szCs w:val="24"/>
        </w:rPr>
        <w:t>框架实现的。考虑到</w:t>
      </w:r>
      <w:r>
        <w:rPr>
          <w:sz w:val="24"/>
          <w:szCs w:val="24"/>
        </w:rPr>
        <w:t>SoC</w:t>
      </w:r>
      <w:r>
        <w:rPr>
          <w:sz w:val="24"/>
          <w:szCs w:val="24"/>
        </w:rPr>
        <w:t>上的设备是有相关性的，特别是在空闲状态的管理上，存在依赖关系和共同的电源开关，比如一个</w:t>
      </w:r>
      <w:r>
        <w:rPr>
          <w:sz w:val="24"/>
          <w:szCs w:val="24"/>
        </w:rPr>
        <w:t>SoC</w:t>
      </w:r>
      <w:r>
        <w:rPr>
          <w:sz w:val="24"/>
          <w:szCs w:val="24"/>
        </w:rPr>
        <w:t>集成图形处理子系统部分的存储和时钟部分。因此在</w:t>
      </w:r>
      <w:r>
        <w:rPr>
          <w:sz w:val="24"/>
          <w:szCs w:val="24"/>
        </w:rPr>
        <w:t>Runtime PM</w:t>
      </w:r>
      <w:r>
        <w:rPr>
          <w:sz w:val="24"/>
          <w:szCs w:val="24"/>
        </w:rPr>
        <w:t>的基础上又引入了电源管理域</w:t>
      </w:r>
      <w:r>
        <w:rPr>
          <w:sz w:val="24"/>
          <w:szCs w:val="24"/>
        </w:rPr>
        <w:t xml:space="preserve"> </w:t>
      </w:r>
      <w:r>
        <w:rPr>
          <w:sz w:val="24"/>
          <w:szCs w:val="24"/>
        </w:rPr>
        <w:t>(PM domains)</w:t>
      </w:r>
      <w:r>
        <w:rPr>
          <w:sz w:val="24"/>
          <w:szCs w:val="24"/>
          <w:vertAlign w:val="superscript"/>
        </w:rPr>
        <w:t xml:space="preserve"> [27]</w:t>
      </w:r>
      <w:r>
        <w:rPr>
          <w:sz w:val="24"/>
          <w:szCs w:val="24"/>
        </w:rPr>
        <w:t xml:space="preserve"> </w:t>
      </w:r>
      <w:r>
        <w:rPr>
          <w:sz w:val="24"/>
          <w:szCs w:val="24"/>
        </w:rPr>
        <w:t>的概念。同时，引入</w:t>
      </w:r>
      <w:r>
        <w:rPr>
          <w:sz w:val="24"/>
          <w:szCs w:val="24"/>
        </w:rPr>
        <w:t>PM QoS</w:t>
      </w:r>
      <w:r>
        <w:rPr>
          <w:sz w:val="24"/>
          <w:szCs w:val="24"/>
          <w:vertAlign w:val="superscript"/>
        </w:rPr>
        <w:t>[27]</w:t>
      </w:r>
      <w:r>
        <w:rPr>
          <w:sz w:val="24"/>
          <w:szCs w:val="24"/>
        </w:rPr>
        <w:t>的概念用于表示不同种类的设备或</w:t>
      </w:r>
      <w:r>
        <w:rPr>
          <w:sz w:val="24"/>
          <w:szCs w:val="24"/>
        </w:rPr>
        <w:t>CPU</w:t>
      </w:r>
      <w:r>
        <w:rPr>
          <w:sz w:val="24"/>
          <w:szCs w:val="24"/>
        </w:rPr>
        <w:t>对于电源管理状态的约束，用于让</w:t>
      </w:r>
      <w:r>
        <w:rPr>
          <w:sz w:val="24"/>
          <w:szCs w:val="24"/>
        </w:rPr>
        <w:t>Runtime PM</w:t>
      </w:r>
      <w:r>
        <w:rPr>
          <w:sz w:val="24"/>
          <w:szCs w:val="24"/>
        </w:rPr>
        <w:t>框架决定应该进入哪一个状</w:t>
      </w:r>
      <w:r>
        <w:rPr>
          <w:sz w:val="24"/>
          <w:szCs w:val="24"/>
        </w:rPr>
        <w:t>态。</w:t>
      </w:r>
    </w:p>
    <w:p w14:paraId="381DAAA2" w14:textId="77777777" w:rsidR="00000000" w:rsidRDefault="00EC4492">
      <w:pPr>
        <w:jc w:val="left"/>
        <w:rPr>
          <w:sz w:val="24"/>
          <w:szCs w:val="24"/>
        </w:rPr>
      </w:pPr>
    </w:p>
    <w:p w14:paraId="6527E60F" w14:textId="77777777" w:rsidR="00000000" w:rsidRDefault="00EC4492">
      <w:pPr>
        <w:ind w:right="25" w:firstLine="0"/>
        <w:rPr>
          <w:del w:id="390" w:author="Ling, Alex" w:date="2017-06-04T11:38:00Z"/>
        </w:rPr>
      </w:pPr>
      <w:bookmarkStart w:id="391" w:name="_Toc471381666"/>
      <w:r>
        <w:rPr>
          <w:rFonts w:ascii="SimHei" w:eastAsia="SimHei" w:hAnsi="SimHei"/>
          <w:b/>
          <w:color w:val="339966"/>
          <w:sz w:val="24"/>
        </w:rPr>
        <w:t>2.2</w:t>
      </w:r>
      <w:r>
        <w:rPr>
          <w:rFonts w:ascii="SimHei" w:eastAsia="SimHei" w:hAnsi="SimHei"/>
          <w:sz w:val="24"/>
        </w:rPr>
        <w:t xml:space="preserve"> </w:t>
      </w:r>
      <w:r>
        <w:rPr>
          <w:rFonts w:ascii="SimHei" w:eastAsia="SimHei" w:hAnsi="SimHei"/>
          <w:sz w:val="24"/>
        </w:rPr>
        <w:t>嵌入式</w:t>
      </w:r>
      <w:r>
        <w:rPr>
          <w:rFonts w:ascii="SimHei" w:eastAsia="SimHei" w:hAnsi="SimHei"/>
          <w:sz w:val="24"/>
        </w:rPr>
        <w:t>Linux</w:t>
      </w:r>
      <w:r>
        <w:rPr>
          <w:rFonts w:ascii="SimHei" w:eastAsia="SimHei" w:hAnsi="SimHei"/>
          <w:sz w:val="24"/>
        </w:rPr>
        <w:t>系统电源管理的需求和存在问题</w:t>
      </w:r>
      <w:bookmarkEnd w:id="391"/>
    </w:p>
    <w:p w14:paraId="46B1CC27" w14:textId="77777777" w:rsidR="00000000" w:rsidRDefault="00EC4492">
      <w:pPr>
        <w:ind w:right="25" w:firstLine="0"/>
      </w:pPr>
    </w:p>
    <w:p w14:paraId="2DF1D3EE" w14:textId="77777777" w:rsidR="00000000" w:rsidRDefault="00EC4492">
      <w:pPr>
        <w:ind w:right="25" w:firstLine="0"/>
      </w:pPr>
      <w:bookmarkStart w:id="392" w:name="_Toc471381667"/>
      <w:r>
        <w:rPr>
          <w:rFonts w:ascii="SimHei" w:eastAsia="SimHei" w:hAnsi="SimHei"/>
          <w:b/>
          <w:color w:val="339966"/>
          <w:sz w:val="24"/>
        </w:rPr>
        <w:t>2.2.1</w:t>
      </w:r>
      <w:r>
        <w:rPr>
          <w:rFonts w:ascii="SimHei" w:eastAsia="SimHei" w:hAnsi="SimHei"/>
          <w:sz w:val="24"/>
        </w:rPr>
        <w:t xml:space="preserve"> </w:t>
      </w:r>
      <w:r>
        <w:rPr>
          <w:rFonts w:ascii="SimHei" w:eastAsia="SimHei" w:hAnsi="SimHei"/>
          <w:sz w:val="24"/>
        </w:rPr>
        <w:t>电源管理需求</w:t>
      </w:r>
      <w:bookmarkEnd w:id="392"/>
    </w:p>
    <w:p w14:paraId="315C0A2F" w14:textId="77777777" w:rsidR="00000000" w:rsidRDefault="00EC4492">
      <w:r>
        <w:rPr>
          <w:sz w:val="24"/>
          <w:szCs w:val="24"/>
        </w:rPr>
        <w:t>在静态电源管理上，嵌入式系统往往因为用户体验，需要智能地判断系统什么时候处于空闲状态从而可以进入睡眠而不影响用户对系统的正常使用。比如即使屏幕关闭，我们仍然期望智能手机等到后台的</w:t>
      </w:r>
      <w:r>
        <w:rPr>
          <w:sz w:val="24"/>
          <w:szCs w:val="24"/>
        </w:rPr>
        <w:t>Wi-Fi</w:t>
      </w:r>
      <w:r>
        <w:rPr>
          <w:sz w:val="24"/>
          <w:szCs w:val="24"/>
        </w:rPr>
        <w:t>数据网络下载任务完成后再进入睡眠。而在系统唤醒时，比如用户在系统睡眠状态下按下电源键，也需要尽快完成这一过程来提高用户体验。</w:t>
      </w:r>
    </w:p>
    <w:p w14:paraId="32FF73CF" w14:textId="77777777" w:rsidR="00000000" w:rsidRDefault="00EC4492">
      <w:r>
        <w:rPr>
          <w:sz w:val="24"/>
          <w:szCs w:val="24"/>
        </w:rPr>
        <w:t>在</w:t>
      </w:r>
      <w:r>
        <w:rPr>
          <w:sz w:val="24"/>
          <w:szCs w:val="24"/>
        </w:rPr>
        <w:t>CPU</w:t>
      </w:r>
      <w:r>
        <w:rPr>
          <w:sz w:val="24"/>
          <w:szCs w:val="24"/>
        </w:rPr>
        <w:t>的动态电源管理方面，需要根据系统的应用场景来选择合适的</w:t>
      </w:r>
      <w:r>
        <w:rPr>
          <w:sz w:val="24"/>
          <w:szCs w:val="24"/>
        </w:rPr>
        <w:t>CPUFreq</w:t>
      </w:r>
      <w:r>
        <w:rPr>
          <w:sz w:val="24"/>
          <w:szCs w:val="24"/>
        </w:rPr>
        <w:t>策略。比如根据智能手机的特点，选</w:t>
      </w:r>
      <w:r>
        <w:rPr>
          <w:sz w:val="24"/>
          <w:szCs w:val="24"/>
        </w:rPr>
        <w:t>择更注重用户交互体验的</w:t>
      </w:r>
      <w:r>
        <w:rPr>
          <w:sz w:val="24"/>
          <w:szCs w:val="24"/>
        </w:rPr>
        <w:t>interactive CPUFreq governor</w:t>
      </w:r>
      <w:r>
        <w:rPr>
          <w:sz w:val="24"/>
          <w:szCs w:val="24"/>
        </w:rPr>
        <w:t>。对于</w:t>
      </w:r>
      <w:r>
        <w:rPr>
          <w:sz w:val="24"/>
          <w:szCs w:val="24"/>
        </w:rPr>
        <w:t>CPU</w:t>
      </w:r>
      <w:r>
        <w:rPr>
          <w:sz w:val="24"/>
          <w:szCs w:val="24"/>
        </w:rPr>
        <w:t>空闲状态的管理，需要更精确的预测出</w:t>
      </w:r>
      <w:r>
        <w:rPr>
          <w:sz w:val="24"/>
          <w:szCs w:val="24"/>
        </w:rPr>
        <w:t>CPU</w:t>
      </w:r>
      <w:r>
        <w:rPr>
          <w:sz w:val="24"/>
          <w:szCs w:val="24"/>
        </w:rPr>
        <w:t>可以空闲的时间，避免频繁进入和退出空闲状态带来的额外开销，另一方面也可以根据预测的时间选择适当开销的空闲状态，这一点也同样适用于外设硬件的动态电源管理。同时，在</w:t>
      </w:r>
      <w:r>
        <w:rPr>
          <w:sz w:val="24"/>
          <w:szCs w:val="24"/>
        </w:rPr>
        <w:t>CPU</w:t>
      </w:r>
      <w:r>
        <w:rPr>
          <w:sz w:val="24"/>
          <w:szCs w:val="24"/>
        </w:rPr>
        <w:t>或外设进入空闲状态后，如何减少不必要的唤醒也同样重要，空闲状态下无时钟中断机制就是通过移除空闲状态下的时钟中断来减少不必要的</w:t>
      </w:r>
      <w:r>
        <w:rPr>
          <w:sz w:val="24"/>
          <w:szCs w:val="24"/>
        </w:rPr>
        <w:t>CPU</w:t>
      </w:r>
      <w:r>
        <w:rPr>
          <w:sz w:val="24"/>
          <w:szCs w:val="24"/>
        </w:rPr>
        <w:t>唤醒的。</w:t>
      </w:r>
    </w:p>
    <w:p w14:paraId="0D0A91A9" w14:textId="77777777" w:rsidR="00000000" w:rsidRDefault="00EC4492">
      <w:pPr>
        <w:rPr>
          <w:del w:id="393" w:author="alling" w:date="2017-04-04T15:44:00Z"/>
        </w:rPr>
      </w:pPr>
      <w:r>
        <w:rPr>
          <w:sz w:val="24"/>
          <w:szCs w:val="24"/>
        </w:rPr>
        <w:t>此外，随着嵌入式</w:t>
      </w:r>
      <w:r>
        <w:rPr>
          <w:sz w:val="24"/>
          <w:szCs w:val="24"/>
        </w:rPr>
        <w:t>Linux</w:t>
      </w:r>
      <w:r>
        <w:rPr>
          <w:sz w:val="24"/>
          <w:szCs w:val="24"/>
        </w:rPr>
        <w:t>系统上</w:t>
      </w:r>
      <w:r>
        <w:rPr>
          <w:sz w:val="24"/>
          <w:szCs w:val="24"/>
        </w:rPr>
        <w:t>CPU</w:t>
      </w:r>
      <w:r>
        <w:rPr>
          <w:sz w:val="24"/>
          <w:szCs w:val="24"/>
        </w:rPr>
        <w:t>处理器技术的不断提高和新的外设硬件种类</w:t>
      </w:r>
      <w:r>
        <w:rPr>
          <w:sz w:val="24"/>
          <w:szCs w:val="24"/>
        </w:rPr>
        <w:t>的不断出现，对电源管理的需求也在不断更新。例如，</w:t>
      </w:r>
      <w:r>
        <w:rPr>
          <w:sz w:val="24"/>
          <w:szCs w:val="24"/>
        </w:rPr>
        <w:t>CPU</w:t>
      </w:r>
      <w:r>
        <w:rPr>
          <w:sz w:val="24"/>
          <w:szCs w:val="24"/>
        </w:rPr>
        <w:t>从单核发展多双核四核甚至多核、从</w:t>
      </w:r>
      <w:r>
        <w:rPr>
          <w:sz w:val="24"/>
          <w:szCs w:val="24"/>
        </w:rPr>
        <w:t>SMP</w:t>
      </w:r>
      <w:r>
        <w:rPr>
          <w:sz w:val="24"/>
          <w:szCs w:val="24"/>
        </w:rPr>
        <w:t>发展到</w:t>
      </w:r>
      <w:r>
        <w:rPr>
          <w:sz w:val="24"/>
          <w:szCs w:val="24"/>
        </w:rPr>
        <w:t>HMP</w:t>
      </w:r>
      <w:r>
        <w:rPr>
          <w:sz w:val="24"/>
          <w:szCs w:val="24"/>
        </w:rPr>
        <w:t>，每个</w:t>
      </w:r>
      <w:r>
        <w:rPr>
          <w:sz w:val="24"/>
          <w:szCs w:val="24"/>
        </w:rPr>
        <w:t>CPU</w:t>
      </w:r>
      <w:r>
        <w:rPr>
          <w:sz w:val="24"/>
          <w:szCs w:val="24"/>
        </w:rPr>
        <w:t>核支持多个工作电压和频率以适应不同的工作负载需求，这就需要</w:t>
      </w:r>
      <w:r>
        <w:rPr>
          <w:sz w:val="24"/>
          <w:szCs w:val="24"/>
        </w:rPr>
        <w:t>CPU</w:t>
      </w:r>
      <w:r>
        <w:rPr>
          <w:sz w:val="24"/>
          <w:szCs w:val="24"/>
        </w:rPr>
        <w:t>调度器能实现以下两个方面的平衡：</w:t>
      </w:r>
    </w:p>
    <w:p w14:paraId="6982C27B" w14:textId="77777777" w:rsidR="00000000" w:rsidRDefault="00EC4492">
      <w:pPr>
        <w:rPr>
          <w:del w:id="394" w:author="alling" w:date="2017-04-04T15:44:00Z"/>
        </w:rPr>
      </w:pPr>
      <w:r>
        <w:rPr>
          <w:sz w:val="24"/>
          <w:szCs w:val="24"/>
        </w:rPr>
        <w:t>一是尽可能地将任务集中到一个</w:t>
      </w:r>
      <w:r>
        <w:rPr>
          <w:sz w:val="24"/>
          <w:szCs w:val="24"/>
        </w:rPr>
        <w:t>CPU</w:t>
      </w:r>
      <w:r>
        <w:rPr>
          <w:sz w:val="24"/>
          <w:szCs w:val="24"/>
        </w:rPr>
        <w:t>核或</w:t>
      </w:r>
      <w:r>
        <w:rPr>
          <w:sz w:val="24"/>
          <w:szCs w:val="24"/>
        </w:rPr>
        <w:t>CPU</w:t>
      </w:r>
      <w:r>
        <w:rPr>
          <w:sz w:val="24"/>
          <w:szCs w:val="24"/>
        </w:rPr>
        <w:t>簇以便让更多的</w:t>
      </w:r>
      <w:r>
        <w:rPr>
          <w:sz w:val="24"/>
          <w:szCs w:val="24"/>
        </w:rPr>
        <w:t>CPU</w:t>
      </w:r>
      <w:r>
        <w:rPr>
          <w:sz w:val="24"/>
          <w:szCs w:val="24"/>
        </w:rPr>
        <w:t>核处于空闲状态；</w:t>
      </w:r>
    </w:p>
    <w:p w14:paraId="586BCA77" w14:textId="77777777" w:rsidR="00000000" w:rsidRDefault="00EC4492">
      <w:r>
        <w:rPr>
          <w:sz w:val="24"/>
          <w:szCs w:val="24"/>
        </w:rPr>
        <w:t>二是根据任务对</w:t>
      </w:r>
      <w:r>
        <w:rPr>
          <w:sz w:val="24"/>
          <w:szCs w:val="24"/>
        </w:rPr>
        <w:t>CPU</w:t>
      </w:r>
      <w:r>
        <w:rPr>
          <w:sz w:val="24"/>
          <w:szCs w:val="24"/>
        </w:rPr>
        <w:t>的负载</w:t>
      </w:r>
      <w:r>
        <w:rPr>
          <w:sz w:val="24"/>
          <w:szCs w:val="24"/>
        </w:rPr>
        <w:lastRenderedPageBreak/>
        <w:t>要求调整</w:t>
      </w:r>
      <w:r>
        <w:rPr>
          <w:sz w:val="24"/>
          <w:szCs w:val="24"/>
        </w:rPr>
        <w:t>CPU</w:t>
      </w:r>
      <w:r>
        <w:rPr>
          <w:sz w:val="24"/>
          <w:szCs w:val="24"/>
        </w:rPr>
        <w:t>核的工作电压和频率，选择合适的</w:t>
      </w:r>
      <w:r>
        <w:rPr>
          <w:sz w:val="24"/>
          <w:szCs w:val="24"/>
        </w:rPr>
        <w:t>CPU</w:t>
      </w:r>
      <w:r>
        <w:rPr>
          <w:sz w:val="24"/>
          <w:szCs w:val="24"/>
        </w:rPr>
        <w:t>核来运行任务。</w:t>
      </w:r>
    </w:p>
    <w:p w14:paraId="3A4312A5" w14:textId="77777777" w:rsidR="00000000" w:rsidRDefault="00EC4492">
      <w:r>
        <w:rPr>
          <w:sz w:val="24"/>
          <w:szCs w:val="24"/>
        </w:rPr>
        <w:t>需要注意的是，这里所说的</w:t>
      </w:r>
      <w:r>
        <w:rPr>
          <w:sz w:val="24"/>
          <w:szCs w:val="24"/>
        </w:rPr>
        <w:t>CPU</w:t>
      </w:r>
      <w:r>
        <w:rPr>
          <w:sz w:val="24"/>
          <w:szCs w:val="24"/>
        </w:rPr>
        <w:t>的负载应该是和</w:t>
      </w:r>
      <w:r>
        <w:rPr>
          <w:sz w:val="24"/>
          <w:szCs w:val="24"/>
        </w:rPr>
        <w:t>CPU</w:t>
      </w:r>
      <w:r>
        <w:rPr>
          <w:sz w:val="24"/>
          <w:szCs w:val="24"/>
        </w:rPr>
        <w:t>的工作频率相关的。理论上同样一个任务在</w:t>
      </w:r>
      <w:r>
        <w:rPr>
          <w:sz w:val="24"/>
          <w:szCs w:val="24"/>
        </w:rPr>
        <w:t>CPU</w:t>
      </w:r>
      <w:r>
        <w:rPr>
          <w:sz w:val="24"/>
          <w:szCs w:val="24"/>
        </w:rPr>
        <w:t>频率提升一倍的情况下所需要的</w:t>
      </w:r>
      <w:r>
        <w:rPr>
          <w:sz w:val="24"/>
          <w:szCs w:val="24"/>
        </w:rPr>
        <w:t>C</w:t>
      </w:r>
      <w:r>
        <w:rPr>
          <w:sz w:val="24"/>
          <w:szCs w:val="24"/>
        </w:rPr>
        <w:t>PU</w:t>
      </w:r>
      <w:r>
        <w:rPr>
          <w:sz w:val="24"/>
          <w:szCs w:val="24"/>
        </w:rPr>
        <w:t>时间是原先的一半。要实现上面的平衡，就需要调度器不仅仅只是完成任务的调度，更是具有节能意识的</w:t>
      </w:r>
      <w:r>
        <w:rPr>
          <w:sz w:val="24"/>
          <w:szCs w:val="24"/>
        </w:rPr>
        <w:t>(Energy-Aware Scheduling</w:t>
      </w:r>
      <w:r>
        <w:rPr>
          <w:sz w:val="24"/>
          <w:szCs w:val="24"/>
        </w:rPr>
        <w:t>，简称</w:t>
      </w:r>
      <w:r>
        <w:rPr>
          <w:sz w:val="24"/>
          <w:szCs w:val="24"/>
        </w:rPr>
        <w:t>EAS)</w:t>
      </w:r>
      <w:r>
        <w:rPr>
          <w:sz w:val="24"/>
          <w:szCs w:val="24"/>
        </w:rPr>
        <w:t>。</w:t>
      </w:r>
    </w:p>
    <w:p w14:paraId="3A2F0E7F" w14:textId="77777777" w:rsidR="00000000" w:rsidRDefault="00EC4492">
      <w:pPr>
        <w:rPr>
          <w:sz w:val="24"/>
          <w:szCs w:val="24"/>
        </w:rPr>
      </w:pPr>
    </w:p>
    <w:p w14:paraId="3A4BEDB6" w14:textId="77777777" w:rsidR="00000000" w:rsidRDefault="00EC4492">
      <w:pPr>
        <w:ind w:right="25" w:firstLine="0"/>
      </w:pPr>
      <w:bookmarkStart w:id="395" w:name="_Toc471381668"/>
      <w:r>
        <w:rPr>
          <w:rFonts w:ascii="SimHei" w:eastAsia="SimHei" w:hAnsi="SimHei"/>
          <w:b/>
          <w:color w:val="339966"/>
          <w:sz w:val="24"/>
        </w:rPr>
        <w:t>2.2.2</w:t>
      </w:r>
      <w:r>
        <w:rPr>
          <w:rFonts w:ascii="SimHei" w:eastAsia="SimHei" w:hAnsi="SimHei"/>
          <w:sz w:val="24"/>
        </w:rPr>
        <w:t xml:space="preserve"> </w:t>
      </w:r>
      <w:r>
        <w:rPr>
          <w:rFonts w:ascii="SimHei" w:eastAsia="SimHei" w:hAnsi="SimHei"/>
          <w:sz w:val="24"/>
        </w:rPr>
        <w:t>存在的问题</w:t>
      </w:r>
      <w:bookmarkEnd w:id="395"/>
    </w:p>
    <w:p w14:paraId="0DEB3537" w14:textId="77777777" w:rsidR="00000000" w:rsidRDefault="00EC4492">
      <w:pPr>
        <w:rPr>
          <w:ins w:id="396" w:author="alling" w:date="2017-04-04T15:50:00Z"/>
          <w:del w:id="397" w:author="alling" w:date="2017-04-04T15:48:00Z"/>
          <w:sz w:val="24"/>
          <w:szCs w:val="24"/>
        </w:rPr>
      </w:pPr>
      <w:r>
        <w:rPr>
          <w:sz w:val="24"/>
          <w:szCs w:val="24"/>
          <w:rPrChange w:id="398" w:author="alling" w:date="2017-04-04T15:48:00Z">
            <w:rPr>
              <w:sz w:val="24"/>
              <w:szCs w:val="24"/>
            </w:rPr>
          </w:rPrChange>
        </w:rPr>
        <w:t>（</w:t>
      </w:r>
      <w:r>
        <w:rPr>
          <w:sz w:val="24"/>
          <w:szCs w:val="24"/>
          <w:rPrChange w:id="399" w:author="alling" w:date="2017-04-04T15:48:00Z">
            <w:rPr>
              <w:sz w:val="24"/>
              <w:szCs w:val="24"/>
            </w:rPr>
          </w:rPrChange>
        </w:rPr>
        <w:t>1</w:t>
      </w:r>
      <w:r>
        <w:rPr>
          <w:sz w:val="24"/>
          <w:szCs w:val="24"/>
          <w:rPrChange w:id="400" w:author="alling" w:date="2017-04-04T15:48:00Z">
            <w:rPr>
              <w:sz w:val="24"/>
              <w:szCs w:val="24"/>
            </w:rPr>
          </w:rPrChange>
        </w:rPr>
        <w:t>）目前电源管理系统中第一个问题在于任务的调度和</w:t>
      </w:r>
      <w:r>
        <w:rPr>
          <w:sz w:val="24"/>
          <w:szCs w:val="24"/>
        </w:rPr>
        <w:t>CPU</w:t>
      </w:r>
      <w:r>
        <w:rPr>
          <w:sz w:val="24"/>
          <w:szCs w:val="24"/>
          <w:rPrChange w:id="401" w:author="alling" w:date="2017-04-04T15:48:00Z">
            <w:rPr>
              <w:sz w:val="24"/>
              <w:szCs w:val="24"/>
            </w:rPr>
          </w:rPrChange>
        </w:rPr>
        <w:t>频率分别是由</w:t>
      </w:r>
      <w:r>
        <w:rPr>
          <w:sz w:val="24"/>
          <w:szCs w:val="24"/>
        </w:rPr>
        <w:t>Linux</w:t>
      </w:r>
      <w:r>
        <w:rPr>
          <w:sz w:val="24"/>
          <w:szCs w:val="24"/>
          <w:rPrChange w:id="402" w:author="alling" w:date="2017-04-04T15:48:00Z">
            <w:rPr>
              <w:sz w:val="24"/>
              <w:szCs w:val="24"/>
            </w:rPr>
          </w:rPrChange>
        </w:rPr>
        <w:t>内核的调度器和</w:t>
      </w:r>
      <w:r>
        <w:rPr>
          <w:sz w:val="24"/>
          <w:szCs w:val="24"/>
        </w:rPr>
        <w:t>CPUFreq</w:t>
      </w:r>
      <w:r>
        <w:rPr>
          <w:sz w:val="24"/>
          <w:szCs w:val="24"/>
          <w:rPrChange w:id="403" w:author="alling" w:date="2017-04-04T15:48:00Z">
            <w:rPr>
              <w:sz w:val="24"/>
              <w:szCs w:val="24"/>
            </w:rPr>
          </w:rPrChange>
        </w:rPr>
        <w:t>各自管理的，没有共享数据。</w:t>
      </w:r>
    </w:p>
    <w:p w14:paraId="13652725" w14:textId="77777777" w:rsidR="00000000" w:rsidRDefault="00EC4492">
      <w:pPr>
        <w:rPr>
          <w:ins w:id="404" w:author="alling" w:date="2017-04-04T15:50:00Z"/>
        </w:rPr>
      </w:pPr>
    </w:p>
    <w:p w14:paraId="2A9B77B5" w14:textId="77777777" w:rsidR="00000000" w:rsidRDefault="00EC4492">
      <w:r>
        <w:rPr>
          <w:sz w:val="24"/>
          <w:szCs w:val="24"/>
          <w:rPrChange w:id="405" w:author="alling" w:date="2017-04-04T15:48:00Z">
            <w:rPr>
              <w:sz w:val="24"/>
              <w:szCs w:val="24"/>
            </w:rPr>
          </w:rPrChange>
        </w:rPr>
        <w:t>如</w:t>
      </w:r>
      <w:r>
        <w:rPr>
          <w:sz w:val="24"/>
          <w:szCs w:val="24"/>
          <w:rPrChange w:id="406" w:author="alling" w:date="2017-04-04T15:48:00Z">
            <w:rPr>
              <w:sz w:val="24"/>
              <w:szCs w:val="24"/>
            </w:rPr>
          </w:rPrChange>
        </w:rPr>
        <w:t>2.1.3</w:t>
      </w:r>
      <w:r>
        <w:rPr>
          <w:sz w:val="24"/>
          <w:szCs w:val="24"/>
          <w:rPrChange w:id="407" w:author="alling" w:date="2017-04-04T15:48:00Z">
            <w:rPr>
              <w:sz w:val="24"/>
              <w:szCs w:val="24"/>
            </w:rPr>
          </w:rPrChange>
        </w:rPr>
        <w:t>节所描述，</w:t>
      </w:r>
      <w:del w:id="408" w:author="alling" w:date="2017-04-04T15:48:00Z">
        <w:r>
          <w:rPr>
            <w:sz w:val="24"/>
            <w:szCs w:val="24"/>
          </w:rPr>
          <w:delText xml:space="preserve"> </w:delText>
        </w:r>
      </w:del>
      <w:r>
        <w:rPr>
          <w:sz w:val="24"/>
          <w:szCs w:val="24"/>
          <w:rPrChange w:id="409" w:author="alling" w:date="2017-04-04T15:48:00Z">
            <w:rPr>
              <w:sz w:val="24"/>
              <w:szCs w:val="24"/>
            </w:rPr>
          </w:rPrChange>
        </w:rPr>
        <w:t>CPUFreq</w:t>
      </w:r>
      <w:r>
        <w:rPr>
          <w:sz w:val="24"/>
          <w:szCs w:val="24"/>
          <w:rPrChange w:id="410" w:author="alling" w:date="2017-04-04T15:48:00Z">
            <w:rPr>
              <w:sz w:val="24"/>
              <w:szCs w:val="24"/>
            </w:rPr>
          </w:rPrChange>
        </w:rPr>
        <w:t>是通过各种插件形式的</w:t>
      </w:r>
      <w:r>
        <w:rPr>
          <w:sz w:val="24"/>
          <w:szCs w:val="24"/>
          <w:rPrChange w:id="411" w:author="alling" w:date="2017-04-04T15:48:00Z">
            <w:rPr>
              <w:sz w:val="24"/>
              <w:szCs w:val="24"/>
            </w:rPr>
          </w:rPrChange>
        </w:rPr>
        <w:t>Governor</w:t>
      </w:r>
      <w:r>
        <w:rPr>
          <w:sz w:val="24"/>
          <w:szCs w:val="24"/>
          <w:rPrChange w:id="412" w:author="alling" w:date="2017-04-04T15:48:00Z">
            <w:rPr>
              <w:sz w:val="24"/>
              <w:szCs w:val="24"/>
            </w:rPr>
          </w:rPrChange>
        </w:rPr>
        <w:t>工作的。而目前常见的</w:t>
      </w:r>
      <w:r>
        <w:rPr>
          <w:sz w:val="24"/>
          <w:szCs w:val="24"/>
          <w:rPrChange w:id="413" w:author="alling" w:date="2017-04-04T15:48:00Z">
            <w:rPr>
              <w:sz w:val="24"/>
              <w:szCs w:val="24"/>
            </w:rPr>
          </w:rPrChange>
        </w:rPr>
        <w:t>Governor</w:t>
      </w:r>
      <w:r>
        <w:rPr>
          <w:sz w:val="24"/>
          <w:szCs w:val="24"/>
          <w:rPrChange w:id="414" w:author="alling" w:date="2017-04-04T15:48:00Z">
            <w:rPr>
              <w:sz w:val="24"/>
              <w:szCs w:val="24"/>
            </w:rPr>
          </w:rPrChange>
        </w:rPr>
        <w:t>都是通过基于对</w:t>
      </w:r>
      <w:r>
        <w:rPr>
          <w:sz w:val="24"/>
          <w:szCs w:val="24"/>
          <w:rPrChange w:id="415" w:author="alling" w:date="2017-04-04T15:48:00Z">
            <w:rPr>
              <w:sz w:val="24"/>
              <w:szCs w:val="24"/>
            </w:rPr>
          </w:rPrChange>
        </w:rPr>
        <w:t>CPU</w:t>
      </w:r>
      <w:r>
        <w:rPr>
          <w:sz w:val="24"/>
          <w:szCs w:val="24"/>
          <w:rPrChange w:id="416" w:author="alling" w:date="2017-04-04T15:48:00Z">
            <w:rPr>
              <w:sz w:val="24"/>
              <w:szCs w:val="24"/>
            </w:rPr>
          </w:rPrChange>
        </w:rPr>
        <w:t>忙碌时间的采样来决定下一步</w:t>
      </w:r>
      <w:r>
        <w:rPr>
          <w:sz w:val="24"/>
          <w:szCs w:val="24"/>
          <w:rPrChange w:id="417" w:author="alling" w:date="2017-04-04T15:48:00Z">
            <w:rPr>
              <w:sz w:val="24"/>
              <w:szCs w:val="24"/>
            </w:rPr>
          </w:rPrChange>
        </w:rPr>
        <w:t>CPU</w:t>
      </w:r>
      <w:r>
        <w:rPr>
          <w:sz w:val="24"/>
          <w:szCs w:val="24"/>
          <w:rPrChange w:id="418" w:author="alling" w:date="2017-04-04T15:48:00Z">
            <w:rPr>
              <w:sz w:val="24"/>
              <w:szCs w:val="24"/>
            </w:rPr>
          </w:rPrChange>
        </w:rPr>
        <w:t>频率的调整。这样的方法在某</w:t>
      </w:r>
      <w:r>
        <w:rPr>
          <w:sz w:val="24"/>
          <w:szCs w:val="24"/>
          <w:rPrChange w:id="419" w:author="alling" w:date="2017-04-04T15:48:00Z">
            <w:rPr>
              <w:sz w:val="24"/>
              <w:szCs w:val="24"/>
            </w:rPr>
          </w:rPrChange>
        </w:rPr>
        <w:t>些情况下会造成不正确的频率调整。</w:t>
      </w:r>
    </w:p>
    <w:p w14:paraId="294C1640" w14:textId="77777777" w:rsidR="00000000" w:rsidRDefault="00EC4492">
      <w:r>
        <w:rPr>
          <w:sz w:val="24"/>
          <w:szCs w:val="24"/>
          <w:rPrChange w:id="420" w:author="alling" w:date="2017-04-04T15:48:00Z">
            <w:rPr>
              <w:sz w:val="24"/>
              <w:szCs w:val="24"/>
            </w:rPr>
          </w:rPrChange>
        </w:rPr>
        <w:t>例如，</w:t>
      </w:r>
      <w:r>
        <w:rPr>
          <w:sz w:val="24"/>
          <w:szCs w:val="24"/>
          <w:rPrChange w:id="421" w:author="alling" w:date="2017-04-04T15:48:00Z">
            <w:rPr>
              <w:sz w:val="24"/>
              <w:szCs w:val="24"/>
            </w:rPr>
          </w:rPrChange>
        </w:rPr>
        <w:t>CPU</w:t>
      </w:r>
      <w:r>
        <w:rPr>
          <w:sz w:val="24"/>
          <w:szCs w:val="24"/>
          <w:rPrChange w:id="422" w:author="alling" w:date="2017-04-04T15:48:00Z">
            <w:rPr>
              <w:sz w:val="24"/>
              <w:szCs w:val="24"/>
            </w:rPr>
          </w:rPrChange>
        </w:rPr>
        <w:t>的最小频率</w:t>
      </w:r>
      <w:r>
        <w:rPr>
          <w:sz w:val="24"/>
          <w:szCs w:val="24"/>
          <w:rPrChange w:id="423" w:author="alling" w:date="2017-04-04T15:48:00Z">
            <w:rPr>
              <w:sz w:val="24"/>
              <w:szCs w:val="24"/>
            </w:rPr>
          </w:rPrChange>
        </w:rPr>
        <w:t>f</w:t>
      </w:r>
      <w:r>
        <w:rPr>
          <w:sz w:val="24"/>
          <w:szCs w:val="24"/>
          <w:vertAlign w:val="subscript"/>
          <w:rPrChange w:id="424" w:author="alling" w:date="2017-04-04T15:48:00Z">
            <w:rPr>
              <w:sz w:val="24"/>
              <w:szCs w:val="24"/>
              <w:vertAlign w:val="subscript"/>
            </w:rPr>
          </w:rPrChange>
        </w:rPr>
        <w:t>min</w:t>
      </w:r>
      <w:r>
        <w:rPr>
          <w:sz w:val="24"/>
          <w:szCs w:val="24"/>
          <w:rPrChange w:id="425" w:author="alling" w:date="2017-04-04T15:48:00Z">
            <w:rPr>
              <w:sz w:val="24"/>
              <w:szCs w:val="24"/>
            </w:rPr>
          </w:rPrChange>
        </w:rPr>
        <w:t xml:space="preserve">=100MHz, </w:t>
      </w:r>
      <w:r>
        <w:rPr>
          <w:sz w:val="24"/>
          <w:szCs w:val="24"/>
          <w:rPrChange w:id="426" w:author="alling" w:date="2017-04-04T15:48:00Z">
            <w:rPr>
              <w:sz w:val="24"/>
              <w:szCs w:val="24"/>
            </w:rPr>
          </w:rPrChange>
        </w:rPr>
        <w:t>最大频率</w:t>
      </w:r>
      <w:r>
        <w:rPr>
          <w:sz w:val="24"/>
          <w:szCs w:val="24"/>
          <w:rPrChange w:id="427" w:author="alling" w:date="2017-04-04T15:48:00Z">
            <w:rPr>
              <w:sz w:val="24"/>
              <w:szCs w:val="24"/>
            </w:rPr>
          </w:rPrChange>
        </w:rPr>
        <w:t>f</w:t>
      </w:r>
      <w:r>
        <w:rPr>
          <w:sz w:val="24"/>
          <w:szCs w:val="24"/>
          <w:vertAlign w:val="subscript"/>
          <w:rPrChange w:id="428" w:author="alling" w:date="2017-04-04T15:48:00Z">
            <w:rPr>
              <w:sz w:val="24"/>
              <w:szCs w:val="24"/>
              <w:vertAlign w:val="subscript"/>
            </w:rPr>
          </w:rPrChange>
        </w:rPr>
        <w:t>max</w:t>
      </w:r>
      <w:r>
        <w:rPr>
          <w:sz w:val="24"/>
          <w:szCs w:val="24"/>
          <w:rPrChange w:id="429" w:author="alling" w:date="2017-04-04T15:48:00Z">
            <w:rPr>
              <w:sz w:val="24"/>
              <w:szCs w:val="24"/>
            </w:rPr>
          </w:rPrChange>
        </w:rPr>
        <w:t>=1000MHz, Governor</w:t>
      </w:r>
      <w:r>
        <w:rPr>
          <w:sz w:val="24"/>
          <w:szCs w:val="24"/>
          <w:rPrChange w:id="430" w:author="alling" w:date="2017-04-04T15:48:00Z">
            <w:rPr>
              <w:sz w:val="24"/>
              <w:szCs w:val="24"/>
            </w:rPr>
          </w:rPrChange>
        </w:rPr>
        <w:t>的策略是下一步</w:t>
      </w:r>
      <w:r>
        <w:rPr>
          <w:sz w:val="24"/>
          <w:szCs w:val="24"/>
          <w:rPrChange w:id="431" w:author="alling" w:date="2017-04-04T15:48:00Z">
            <w:rPr>
              <w:sz w:val="24"/>
              <w:szCs w:val="24"/>
            </w:rPr>
          </w:rPrChange>
        </w:rPr>
        <w:t>CPU</w:t>
      </w:r>
      <w:r>
        <w:rPr>
          <w:sz w:val="24"/>
          <w:szCs w:val="24"/>
          <w:rPrChange w:id="432" w:author="alling" w:date="2017-04-04T15:48:00Z">
            <w:rPr>
              <w:sz w:val="24"/>
              <w:szCs w:val="24"/>
            </w:rPr>
          </w:rPrChange>
        </w:rPr>
        <w:t>的频率</w:t>
      </w:r>
      <w:r>
        <w:rPr>
          <w:sz w:val="24"/>
          <w:szCs w:val="24"/>
          <w:rPrChange w:id="433" w:author="alling" w:date="2017-04-04T15:48:00Z">
            <w:rPr>
              <w:sz w:val="24"/>
              <w:szCs w:val="24"/>
            </w:rPr>
          </w:rPrChange>
        </w:rPr>
        <w:t>f=util * f</w:t>
      </w:r>
      <w:r>
        <w:rPr>
          <w:sz w:val="24"/>
          <w:szCs w:val="24"/>
          <w:vertAlign w:val="subscript"/>
          <w:rPrChange w:id="434" w:author="alling" w:date="2017-04-04T15:48:00Z">
            <w:rPr>
              <w:sz w:val="24"/>
              <w:szCs w:val="24"/>
              <w:vertAlign w:val="subscript"/>
            </w:rPr>
          </w:rPrChange>
        </w:rPr>
        <w:t>max</w:t>
      </w:r>
      <w:r>
        <w:rPr>
          <w:sz w:val="24"/>
          <w:szCs w:val="24"/>
          <w:rPrChange w:id="435" w:author="alling" w:date="2017-04-04T15:48:00Z">
            <w:rPr>
              <w:sz w:val="24"/>
              <w:szCs w:val="24"/>
            </w:rPr>
          </w:rPrChange>
        </w:rPr>
        <w:t>+f</w:t>
      </w:r>
      <w:r>
        <w:rPr>
          <w:sz w:val="24"/>
          <w:szCs w:val="24"/>
          <w:vertAlign w:val="subscript"/>
          <w:rPrChange w:id="436" w:author="alling" w:date="2017-04-04T15:48:00Z">
            <w:rPr>
              <w:sz w:val="24"/>
              <w:szCs w:val="24"/>
              <w:vertAlign w:val="subscript"/>
            </w:rPr>
          </w:rPrChange>
        </w:rPr>
        <w:t>min</w:t>
      </w:r>
      <w:r>
        <w:rPr>
          <w:sz w:val="24"/>
          <w:szCs w:val="24"/>
          <w:rPrChange w:id="437" w:author="alling" w:date="2017-04-04T15:48:00Z">
            <w:rPr>
              <w:sz w:val="24"/>
              <w:szCs w:val="24"/>
            </w:rPr>
          </w:rPrChange>
        </w:rPr>
        <w:t xml:space="preserve">, </w:t>
      </w:r>
      <w:r>
        <w:rPr>
          <w:sz w:val="24"/>
          <w:szCs w:val="24"/>
          <w:rPrChange w:id="438" w:author="alling" w:date="2017-04-04T15:48:00Z">
            <w:rPr>
              <w:sz w:val="24"/>
              <w:szCs w:val="24"/>
            </w:rPr>
          </w:rPrChange>
        </w:rPr>
        <w:t>其中</w:t>
      </w:r>
      <w:r>
        <w:rPr>
          <w:sz w:val="24"/>
          <w:szCs w:val="24"/>
          <w:rPrChange w:id="439" w:author="alling" w:date="2017-04-04T15:48:00Z">
            <w:rPr>
              <w:sz w:val="24"/>
              <w:szCs w:val="24"/>
            </w:rPr>
          </w:rPrChange>
        </w:rPr>
        <w:t>util</w:t>
      </w:r>
      <w:r>
        <w:rPr>
          <w:sz w:val="24"/>
          <w:szCs w:val="24"/>
          <w:rPrChange w:id="440" w:author="alling" w:date="2017-04-04T15:48:00Z">
            <w:rPr>
              <w:sz w:val="24"/>
              <w:szCs w:val="24"/>
            </w:rPr>
          </w:rPrChange>
        </w:rPr>
        <w:t>为上一个采样周期内</w:t>
      </w:r>
      <w:r>
        <w:rPr>
          <w:sz w:val="24"/>
          <w:szCs w:val="24"/>
          <w:rPrChange w:id="441" w:author="alling" w:date="2017-04-04T15:48:00Z">
            <w:rPr>
              <w:sz w:val="24"/>
              <w:szCs w:val="24"/>
            </w:rPr>
          </w:rPrChange>
        </w:rPr>
        <w:t>CPU</w:t>
      </w:r>
      <w:r>
        <w:rPr>
          <w:sz w:val="24"/>
          <w:szCs w:val="24"/>
        </w:rPr>
        <w:t>忙碌时间的百分比。图</w:t>
      </w:r>
      <w:r>
        <w:rPr>
          <w:sz w:val="24"/>
          <w:szCs w:val="24"/>
        </w:rPr>
        <w:t>2-2</w:t>
      </w:r>
      <w:r>
        <w:rPr>
          <w:sz w:val="24"/>
          <w:szCs w:val="24"/>
        </w:rPr>
        <w:t>显示了一个在</w:t>
      </w:r>
      <w:r>
        <w:rPr>
          <w:sz w:val="24"/>
          <w:szCs w:val="24"/>
        </w:rPr>
        <w:t>8</w:t>
      </w:r>
      <w:r>
        <w:rPr>
          <w:sz w:val="24"/>
          <w:szCs w:val="24"/>
        </w:rPr>
        <w:t>个采样周期内的</w:t>
      </w:r>
      <w:r>
        <w:rPr>
          <w:sz w:val="24"/>
          <w:szCs w:val="24"/>
        </w:rPr>
        <w:t>CPU</w:t>
      </w:r>
      <w:r>
        <w:rPr>
          <w:sz w:val="24"/>
          <w:szCs w:val="24"/>
        </w:rPr>
        <w:t>频率调整过程。</w:t>
      </w:r>
    </w:p>
    <w:p w14:paraId="66FE5144" w14:textId="013FC57C" w:rsidR="00000000" w:rsidRDefault="005175F8">
      <w:pPr>
        <w:rPr>
          <w:rFonts w:eastAsia="KaiTi"/>
          <w:rPrChange w:id="442" w:author="Ling, Alex" w:date="2017-06-04T11:31:00Z">
            <w:rPr>
              <w:rFonts w:eastAsia="KaiTi"/>
            </w:rPr>
          </w:rPrChange>
        </w:rPr>
      </w:pPr>
      <w:r>
        <w:rPr>
          <w:noProof/>
        </w:rPr>
        <w:drawing>
          <wp:inline distT="0" distB="0" distL="0" distR="0" wp14:anchorId="1C2D5DB3" wp14:editId="62416154">
            <wp:extent cx="5259705" cy="2055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9705" cy="2055495"/>
                    </a:xfrm>
                    <a:prstGeom prst="rect">
                      <a:avLst/>
                    </a:prstGeom>
                    <a:solidFill>
                      <a:srgbClr val="FFFFFF"/>
                    </a:solidFill>
                    <a:ln>
                      <a:noFill/>
                    </a:ln>
                  </pic:spPr>
                </pic:pic>
              </a:graphicData>
            </a:graphic>
          </wp:inline>
        </w:drawing>
      </w:r>
    </w:p>
    <w:p w14:paraId="45808A80" w14:textId="77777777" w:rsidR="00000000" w:rsidRDefault="00EC4492">
      <w:pPr>
        <w:pStyle w:val="caption0"/>
        <w:jc w:val="center"/>
      </w:pPr>
      <w:r>
        <w:rPr>
          <w:rFonts w:ascii="Times New Roman" w:eastAsia="KaiTi" w:hAnsi="Times New Roman"/>
          <w:sz w:val="21"/>
          <w:szCs w:val="21"/>
          <w:rPrChange w:id="443"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444"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445" w:author="Ling, Alex" w:date="2017-06-04T11:31:00Z">
            <w:rPr>
              <w:rFonts w:ascii="Times New Roman" w:eastAsia="KaiTi" w:hAnsi="Times New Roman"/>
              <w:sz w:val="21"/>
              <w:szCs w:val="21"/>
            </w:rPr>
          </w:rPrChange>
        </w:rPr>
        <w:t xml:space="preserve">2-2 </w:t>
      </w:r>
      <w:r>
        <w:rPr>
          <w:rFonts w:ascii="Times New Roman" w:eastAsia="KaiTi" w:hAnsi="Times New Roman"/>
          <w:sz w:val="21"/>
          <w:szCs w:val="21"/>
          <w:rPrChange w:id="446" w:author="Ling, Alex" w:date="2017-06-04T11:31:00Z">
            <w:rPr>
              <w:rFonts w:ascii="Times New Roman" w:eastAsia="KaiTi" w:hAnsi="Times New Roman"/>
              <w:sz w:val="21"/>
              <w:szCs w:val="21"/>
            </w:rPr>
          </w:rPrChange>
        </w:rPr>
        <w:t>基于采样的</w:t>
      </w:r>
      <w:r>
        <w:rPr>
          <w:rFonts w:ascii="Times New Roman" w:eastAsia="KaiTi" w:hAnsi="Times New Roman"/>
          <w:sz w:val="21"/>
          <w:szCs w:val="21"/>
          <w:rPrChange w:id="447" w:author="Ling, Alex" w:date="2017-06-04T11:31:00Z">
            <w:rPr>
              <w:rFonts w:ascii="Times New Roman" w:eastAsia="KaiTi" w:hAnsi="Times New Roman"/>
              <w:sz w:val="21"/>
              <w:szCs w:val="21"/>
            </w:rPr>
          </w:rPrChange>
        </w:rPr>
        <w:t>CPU</w:t>
      </w:r>
      <w:r>
        <w:rPr>
          <w:rFonts w:ascii="Times New Roman" w:eastAsia="KaiTi" w:hAnsi="Times New Roman"/>
          <w:sz w:val="21"/>
          <w:szCs w:val="21"/>
          <w:rPrChange w:id="448" w:author="Ling, Alex" w:date="2017-06-04T11:31:00Z">
            <w:rPr>
              <w:rFonts w:ascii="Times New Roman" w:eastAsia="KaiTi" w:hAnsi="Times New Roman"/>
              <w:sz w:val="21"/>
              <w:szCs w:val="21"/>
            </w:rPr>
          </w:rPrChange>
        </w:rPr>
        <w:t>频率调整的问题</w:t>
      </w:r>
    </w:p>
    <w:p w14:paraId="6F4E2072" w14:textId="77777777" w:rsidR="00000000" w:rsidRDefault="00EC4492">
      <w:pPr>
        <w:pStyle w:val="caption0"/>
        <w:jc w:val="center"/>
      </w:pPr>
      <w:r>
        <w:rPr>
          <w:rFonts w:ascii="Times New Roman" w:eastAsia="KaiTi" w:hAnsi="Times New Roman"/>
          <w:sz w:val="21"/>
          <w:szCs w:val="21"/>
          <w:rPrChange w:id="449" w:author="Ling, Alex" w:date="2017-06-04T11:31:00Z">
            <w:rPr>
              <w:rFonts w:ascii="Times New Roman" w:eastAsia="KaiTi" w:hAnsi="Times New Roman"/>
              <w:sz w:val="21"/>
              <w:szCs w:val="21"/>
            </w:rPr>
          </w:rPrChange>
        </w:rPr>
        <w:t>Figure 2-2 Problem with sampling based CPU frequency adjustment</w:t>
      </w:r>
    </w:p>
    <w:p w14:paraId="233FAE5A" w14:textId="77777777" w:rsidR="00000000" w:rsidRDefault="00EC4492">
      <w:r>
        <w:rPr>
          <w:sz w:val="24"/>
          <w:szCs w:val="24"/>
          <w:rPrChange w:id="450" w:author="alling" w:date="2017-04-04T15:48:00Z">
            <w:rPr>
              <w:sz w:val="24"/>
              <w:szCs w:val="24"/>
            </w:rPr>
          </w:rPrChange>
        </w:rPr>
        <w:t>从图中可以看到，在采样周</w:t>
      </w:r>
      <w:r>
        <w:rPr>
          <w:sz w:val="24"/>
          <w:szCs w:val="24"/>
          <w:rPrChange w:id="451" w:author="alling" w:date="2017-04-04T15:48:00Z">
            <w:rPr>
              <w:sz w:val="24"/>
              <w:szCs w:val="24"/>
            </w:rPr>
          </w:rPrChange>
        </w:rPr>
        <w:t>期</w:t>
      </w:r>
      <w:r>
        <w:rPr>
          <w:sz w:val="24"/>
          <w:szCs w:val="24"/>
          <w:rPrChange w:id="452" w:author="alling" w:date="2017-04-04T15:48:00Z">
            <w:rPr>
              <w:sz w:val="24"/>
              <w:szCs w:val="24"/>
            </w:rPr>
          </w:rPrChange>
        </w:rPr>
        <w:t>7</w:t>
      </w:r>
      <w:r>
        <w:rPr>
          <w:sz w:val="24"/>
          <w:szCs w:val="24"/>
          <w:rPrChange w:id="453" w:author="alling" w:date="2017-04-04T15:48:00Z">
            <w:rPr>
              <w:sz w:val="24"/>
              <w:szCs w:val="24"/>
            </w:rPr>
          </w:rPrChange>
        </w:rPr>
        <w:t>和</w:t>
      </w:r>
      <w:r>
        <w:rPr>
          <w:sz w:val="24"/>
          <w:szCs w:val="24"/>
          <w:rPrChange w:id="454" w:author="alling" w:date="2017-04-04T15:48:00Z">
            <w:rPr>
              <w:sz w:val="24"/>
              <w:szCs w:val="24"/>
            </w:rPr>
          </w:rPrChange>
        </w:rPr>
        <w:t>8</w:t>
      </w:r>
      <w:r>
        <w:rPr>
          <w:sz w:val="24"/>
          <w:szCs w:val="24"/>
          <w:rPrChange w:id="455" w:author="alling" w:date="2017-04-04T15:48:00Z">
            <w:rPr>
              <w:sz w:val="24"/>
              <w:szCs w:val="24"/>
            </w:rPr>
          </w:rPrChange>
        </w:rPr>
        <w:t>内，</w:t>
      </w:r>
      <w:r>
        <w:rPr>
          <w:sz w:val="24"/>
          <w:szCs w:val="24"/>
          <w:rPrChange w:id="456" w:author="alling" w:date="2017-04-04T15:48:00Z">
            <w:rPr>
              <w:sz w:val="24"/>
              <w:szCs w:val="24"/>
            </w:rPr>
          </w:rPrChange>
        </w:rPr>
        <w:t>CPU</w:t>
      </w:r>
      <w:r>
        <w:rPr>
          <w:sz w:val="24"/>
          <w:szCs w:val="24"/>
          <w:rPrChange w:id="457" w:author="alling" w:date="2017-04-04T15:48:00Z">
            <w:rPr>
              <w:sz w:val="24"/>
              <w:szCs w:val="24"/>
            </w:rPr>
          </w:rPrChange>
        </w:rPr>
        <w:t>分别是以</w:t>
      </w:r>
      <w:r>
        <w:rPr>
          <w:sz w:val="24"/>
          <w:szCs w:val="24"/>
          <w:rPrChange w:id="458" w:author="alling" w:date="2017-04-04T15:48:00Z">
            <w:rPr>
              <w:sz w:val="24"/>
              <w:szCs w:val="24"/>
            </w:rPr>
          </w:rPrChange>
        </w:rPr>
        <w:t>200MHz</w:t>
      </w:r>
      <w:r>
        <w:rPr>
          <w:sz w:val="24"/>
          <w:szCs w:val="24"/>
          <w:rPrChange w:id="459" w:author="alling" w:date="2017-04-04T15:48:00Z">
            <w:rPr>
              <w:sz w:val="24"/>
              <w:szCs w:val="24"/>
            </w:rPr>
          </w:rPrChange>
        </w:rPr>
        <w:t>和</w:t>
      </w:r>
      <w:r>
        <w:rPr>
          <w:sz w:val="24"/>
          <w:szCs w:val="24"/>
          <w:rPrChange w:id="460" w:author="alling" w:date="2017-04-04T15:48:00Z">
            <w:rPr>
              <w:sz w:val="24"/>
              <w:szCs w:val="24"/>
            </w:rPr>
          </w:rPrChange>
        </w:rPr>
        <w:t>1000MHz</w:t>
      </w:r>
      <w:r>
        <w:rPr>
          <w:sz w:val="24"/>
          <w:szCs w:val="24"/>
          <w:rPrChange w:id="461" w:author="alling" w:date="2017-04-04T15:48:00Z">
            <w:rPr>
              <w:sz w:val="24"/>
              <w:szCs w:val="24"/>
            </w:rPr>
          </w:rPrChange>
        </w:rPr>
        <w:t>运行的，这是因为在采样周期</w:t>
      </w:r>
      <w:r>
        <w:rPr>
          <w:sz w:val="24"/>
          <w:szCs w:val="24"/>
          <w:rPrChange w:id="462" w:author="alling" w:date="2017-04-04T15:48:00Z">
            <w:rPr>
              <w:sz w:val="24"/>
              <w:szCs w:val="24"/>
            </w:rPr>
          </w:rPrChange>
        </w:rPr>
        <w:t>6</w:t>
      </w:r>
      <w:r>
        <w:rPr>
          <w:sz w:val="24"/>
          <w:szCs w:val="24"/>
          <w:rPrChange w:id="463" w:author="alling" w:date="2017-04-04T15:48:00Z">
            <w:rPr>
              <w:sz w:val="24"/>
              <w:szCs w:val="24"/>
            </w:rPr>
          </w:rPrChange>
        </w:rPr>
        <w:t>和</w:t>
      </w:r>
      <w:r>
        <w:rPr>
          <w:sz w:val="24"/>
          <w:szCs w:val="24"/>
          <w:rPrChange w:id="464" w:author="alling" w:date="2017-04-04T15:48:00Z">
            <w:rPr>
              <w:sz w:val="24"/>
              <w:szCs w:val="24"/>
            </w:rPr>
          </w:rPrChange>
        </w:rPr>
        <w:t>7</w:t>
      </w:r>
      <w:r>
        <w:rPr>
          <w:sz w:val="24"/>
          <w:szCs w:val="24"/>
          <w:rPrChange w:id="465" w:author="alling" w:date="2017-04-04T15:48:00Z">
            <w:rPr>
              <w:sz w:val="24"/>
              <w:szCs w:val="24"/>
            </w:rPr>
          </w:rPrChange>
        </w:rPr>
        <w:t>中，统计的</w:t>
      </w:r>
      <w:r>
        <w:rPr>
          <w:sz w:val="24"/>
          <w:szCs w:val="24"/>
          <w:rPrChange w:id="466" w:author="alling" w:date="2017-04-04T15:48:00Z">
            <w:rPr>
              <w:sz w:val="24"/>
              <w:szCs w:val="24"/>
            </w:rPr>
          </w:rPrChange>
        </w:rPr>
        <w:t>CPU</w:t>
      </w:r>
      <w:r>
        <w:rPr>
          <w:sz w:val="24"/>
          <w:szCs w:val="24"/>
          <w:rPrChange w:id="467" w:author="alling" w:date="2017-04-04T15:48:00Z">
            <w:rPr>
              <w:sz w:val="24"/>
              <w:szCs w:val="24"/>
            </w:rPr>
          </w:rPrChange>
        </w:rPr>
        <w:t>忙碌时间百分比分别为</w:t>
      </w:r>
      <w:r>
        <w:rPr>
          <w:sz w:val="24"/>
          <w:szCs w:val="24"/>
          <w:rPrChange w:id="468" w:author="alling" w:date="2017-04-04T15:48:00Z">
            <w:rPr>
              <w:sz w:val="24"/>
              <w:szCs w:val="24"/>
            </w:rPr>
          </w:rPrChange>
        </w:rPr>
        <w:t>10%</w:t>
      </w:r>
      <w:r>
        <w:rPr>
          <w:sz w:val="24"/>
          <w:szCs w:val="24"/>
          <w:rPrChange w:id="469" w:author="alling" w:date="2017-04-04T15:48:00Z">
            <w:rPr>
              <w:sz w:val="24"/>
              <w:szCs w:val="24"/>
            </w:rPr>
          </w:rPrChange>
        </w:rPr>
        <w:t>和</w:t>
      </w:r>
      <w:r>
        <w:rPr>
          <w:sz w:val="24"/>
          <w:szCs w:val="24"/>
          <w:rPrChange w:id="470" w:author="alling" w:date="2017-04-04T15:48:00Z">
            <w:rPr>
              <w:sz w:val="24"/>
              <w:szCs w:val="24"/>
            </w:rPr>
          </w:rPrChange>
        </w:rPr>
        <w:t>100%</w:t>
      </w:r>
      <w:r>
        <w:rPr>
          <w:sz w:val="24"/>
          <w:szCs w:val="24"/>
          <w:rPrChange w:id="471" w:author="alling" w:date="2017-04-04T15:48:00Z">
            <w:rPr>
              <w:sz w:val="24"/>
              <w:szCs w:val="24"/>
            </w:rPr>
          </w:rPrChange>
        </w:rPr>
        <w:t>。然而实际上，希望在周期</w:t>
      </w:r>
      <w:r>
        <w:rPr>
          <w:sz w:val="24"/>
          <w:szCs w:val="24"/>
          <w:rPrChange w:id="472" w:author="alling" w:date="2017-04-04T15:48:00Z">
            <w:rPr>
              <w:sz w:val="24"/>
              <w:szCs w:val="24"/>
            </w:rPr>
          </w:rPrChange>
        </w:rPr>
        <w:t>7</w:t>
      </w:r>
      <w:r>
        <w:rPr>
          <w:sz w:val="24"/>
          <w:szCs w:val="24"/>
          <w:rPrChange w:id="473" w:author="alling" w:date="2017-04-04T15:48:00Z">
            <w:rPr>
              <w:sz w:val="24"/>
              <w:szCs w:val="24"/>
            </w:rPr>
          </w:rPrChange>
        </w:rPr>
        <w:t>内，</w:t>
      </w:r>
      <w:r>
        <w:rPr>
          <w:sz w:val="24"/>
          <w:szCs w:val="24"/>
          <w:rPrChange w:id="474" w:author="alling" w:date="2017-04-04T15:48:00Z">
            <w:rPr>
              <w:sz w:val="24"/>
              <w:szCs w:val="24"/>
            </w:rPr>
          </w:rPrChange>
        </w:rPr>
        <w:t>CPU</w:t>
      </w:r>
      <w:r>
        <w:rPr>
          <w:sz w:val="24"/>
          <w:szCs w:val="24"/>
          <w:rPrChange w:id="475" w:author="alling" w:date="2017-04-04T15:48:00Z">
            <w:rPr>
              <w:sz w:val="24"/>
              <w:szCs w:val="24"/>
            </w:rPr>
          </w:rPrChange>
        </w:rPr>
        <w:t>以</w:t>
      </w:r>
      <w:r>
        <w:rPr>
          <w:sz w:val="24"/>
          <w:szCs w:val="24"/>
          <w:rPrChange w:id="476" w:author="alling" w:date="2017-04-04T15:48:00Z">
            <w:rPr>
              <w:sz w:val="24"/>
              <w:szCs w:val="24"/>
            </w:rPr>
          </w:rPrChange>
        </w:rPr>
        <w:t>f</w:t>
      </w:r>
      <w:r>
        <w:rPr>
          <w:sz w:val="24"/>
          <w:szCs w:val="24"/>
          <w:vertAlign w:val="subscript"/>
          <w:rPrChange w:id="477" w:author="alling" w:date="2017-04-04T15:48:00Z">
            <w:rPr>
              <w:sz w:val="24"/>
              <w:szCs w:val="24"/>
              <w:vertAlign w:val="subscript"/>
            </w:rPr>
          </w:rPrChange>
        </w:rPr>
        <w:t>max</w:t>
      </w:r>
      <w:r>
        <w:rPr>
          <w:sz w:val="24"/>
          <w:szCs w:val="24"/>
          <w:rPrChange w:id="478" w:author="alling" w:date="2017-04-04T15:48:00Z">
            <w:rPr>
              <w:sz w:val="24"/>
              <w:szCs w:val="24"/>
            </w:rPr>
          </w:rPrChange>
        </w:rPr>
        <w:t>运行，而在周期</w:t>
      </w:r>
      <w:r>
        <w:rPr>
          <w:sz w:val="24"/>
          <w:szCs w:val="24"/>
          <w:rPrChange w:id="479" w:author="alling" w:date="2017-04-04T15:48:00Z">
            <w:rPr>
              <w:sz w:val="24"/>
              <w:szCs w:val="24"/>
            </w:rPr>
          </w:rPrChange>
        </w:rPr>
        <w:t>8</w:t>
      </w:r>
      <w:r>
        <w:rPr>
          <w:sz w:val="24"/>
          <w:szCs w:val="24"/>
          <w:rPrChange w:id="480" w:author="alling" w:date="2017-04-04T15:48:00Z">
            <w:rPr>
              <w:sz w:val="24"/>
              <w:szCs w:val="24"/>
            </w:rPr>
          </w:rPrChange>
        </w:rPr>
        <w:t>内，</w:t>
      </w:r>
      <w:r>
        <w:rPr>
          <w:sz w:val="24"/>
          <w:szCs w:val="24"/>
          <w:rPrChange w:id="481" w:author="alling" w:date="2017-04-04T15:48:00Z">
            <w:rPr>
              <w:sz w:val="24"/>
              <w:szCs w:val="24"/>
            </w:rPr>
          </w:rPrChange>
        </w:rPr>
        <w:t>CPU</w:t>
      </w:r>
      <w:r>
        <w:rPr>
          <w:sz w:val="24"/>
          <w:szCs w:val="24"/>
          <w:rPrChange w:id="482" w:author="alling" w:date="2017-04-04T15:48:00Z">
            <w:rPr>
              <w:sz w:val="24"/>
              <w:szCs w:val="24"/>
            </w:rPr>
          </w:rPrChange>
        </w:rPr>
        <w:t>以</w:t>
      </w:r>
      <w:r>
        <w:rPr>
          <w:sz w:val="24"/>
          <w:szCs w:val="24"/>
          <w:rPrChange w:id="483" w:author="alling" w:date="2017-04-04T15:48:00Z">
            <w:rPr>
              <w:sz w:val="24"/>
              <w:szCs w:val="24"/>
            </w:rPr>
          </w:rPrChange>
        </w:rPr>
        <w:t>200MHz</w:t>
      </w:r>
      <w:r>
        <w:rPr>
          <w:sz w:val="24"/>
          <w:szCs w:val="24"/>
          <w:rPrChange w:id="484" w:author="alling" w:date="2017-04-04T15:48:00Z">
            <w:rPr>
              <w:sz w:val="24"/>
              <w:szCs w:val="24"/>
            </w:rPr>
          </w:rPrChange>
        </w:rPr>
        <w:t>运行。造成这一问题的原因在于采样周期与任务调度时机的信息不匹配。在周期</w:t>
      </w:r>
      <w:r>
        <w:rPr>
          <w:sz w:val="24"/>
          <w:szCs w:val="24"/>
          <w:rPrChange w:id="485" w:author="alling" w:date="2017-04-04T15:48:00Z">
            <w:rPr>
              <w:sz w:val="24"/>
              <w:szCs w:val="24"/>
            </w:rPr>
          </w:rPrChange>
        </w:rPr>
        <w:t>6</w:t>
      </w:r>
      <w:r>
        <w:rPr>
          <w:sz w:val="24"/>
          <w:szCs w:val="24"/>
          <w:rPrChange w:id="486" w:author="alling" w:date="2017-04-04T15:48:00Z">
            <w:rPr>
              <w:sz w:val="24"/>
              <w:szCs w:val="24"/>
            </w:rPr>
          </w:rPrChange>
        </w:rPr>
        <w:t>即将结束而周期</w:t>
      </w:r>
      <w:r>
        <w:rPr>
          <w:sz w:val="24"/>
          <w:szCs w:val="24"/>
          <w:rPrChange w:id="487" w:author="alling" w:date="2017-04-04T15:48:00Z">
            <w:rPr>
              <w:sz w:val="24"/>
              <w:szCs w:val="24"/>
            </w:rPr>
          </w:rPrChange>
        </w:rPr>
        <w:t>7</w:t>
      </w:r>
      <w:r>
        <w:rPr>
          <w:sz w:val="24"/>
          <w:szCs w:val="24"/>
          <w:rPrChange w:id="488" w:author="alling" w:date="2017-04-04T15:48:00Z">
            <w:rPr>
              <w:sz w:val="24"/>
              <w:szCs w:val="24"/>
            </w:rPr>
          </w:rPrChange>
        </w:rPr>
        <w:t>还未开始时，</w:t>
      </w:r>
      <w:r>
        <w:rPr>
          <w:sz w:val="24"/>
          <w:szCs w:val="24"/>
          <w:rPrChange w:id="489" w:author="alling" w:date="2017-04-04T15:48:00Z">
            <w:rPr>
              <w:sz w:val="24"/>
              <w:szCs w:val="24"/>
            </w:rPr>
          </w:rPrChange>
        </w:rPr>
        <w:t>CPU</w:t>
      </w:r>
      <w:r>
        <w:rPr>
          <w:sz w:val="24"/>
          <w:szCs w:val="24"/>
          <w:rPrChange w:id="490" w:author="alling" w:date="2017-04-04T15:48:00Z">
            <w:rPr>
              <w:sz w:val="24"/>
              <w:szCs w:val="24"/>
            </w:rPr>
          </w:rPrChange>
        </w:rPr>
        <w:t>上的可运行任务数量增加了。由于周期</w:t>
      </w:r>
      <w:r>
        <w:rPr>
          <w:sz w:val="24"/>
          <w:szCs w:val="24"/>
          <w:rPrChange w:id="491" w:author="alling" w:date="2017-04-04T15:48:00Z">
            <w:rPr>
              <w:sz w:val="24"/>
              <w:szCs w:val="24"/>
            </w:rPr>
          </w:rPrChange>
        </w:rPr>
        <w:t>6</w:t>
      </w:r>
      <w:r>
        <w:rPr>
          <w:sz w:val="24"/>
          <w:szCs w:val="24"/>
          <w:rPrChange w:id="492" w:author="alling" w:date="2017-04-04T15:48:00Z">
            <w:rPr>
              <w:sz w:val="24"/>
              <w:szCs w:val="24"/>
            </w:rPr>
          </w:rPrChange>
        </w:rPr>
        <w:t>即将结束，这些任务对</w:t>
      </w:r>
      <w:r>
        <w:rPr>
          <w:sz w:val="24"/>
          <w:szCs w:val="24"/>
          <w:rPrChange w:id="493" w:author="alling" w:date="2017-04-04T15:48:00Z">
            <w:rPr>
              <w:sz w:val="24"/>
              <w:szCs w:val="24"/>
            </w:rPr>
          </w:rPrChange>
        </w:rPr>
        <w:t>CPU</w:t>
      </w:r>
      <w:r>
        <w:rPr>
          <w:sz w:val="24"/>
          <w:szCs w:val="24"/>
          <w:rPrChange w:id="494" w:author="alling" w:date="2017-04-04T15:48:00Z">
            <w:rPr>
              <w:sz w:val="24"/>
              <w:szCs w:val="24"/>
            </w:rPr>
          </w:rPrChange>
        </w:rPr>
        <w:t>的要求无法体现在采样上，这就导致了周期</w:t>
      </w:r>
      <w:r>
        <w:rPr>
          <w:sz w:val="24"/>
          <w:szCs w:val="24"/>
          <w:rPrChange w:id="495" w:author="alling" w:date="2017-04-04T15:48:00Z">
            <w:rPr>
              <w:sz w:val="24"/>
              <w:szCs w:val="24"/>
            </w:rPr>
          </w:rPrChange>
        </w:rPr>
        <w:t>7</w:t>
      </w:r>
      <w:r>
        <w:rPr>
          <w:sz w:val="24"/>
          <w:szCs w:val="24"/>
          <w:rPrChange w:id="496" w:author="alling" w:date="2017-04-04T15:48:00Z">
            <w:rPr>
              <w:sz w:val="24"/>
              <w:szCs w:val="24"/>
            </w:rPr>
          </w:rPrChange>
        </w:rPr>
        <w:t>内</w:t>
      </w:r>
      <w:r>
        <w:rPr>
          <w:sz w:val="24"/>
          <w:szCs w:val="24"/>
          <w:rPrChange w:id="497" w:author="alling" w:date="2017-04-04T15:48:00Z">
            <w:rPr>
              <w:sz w:val="24"/>
              <w:szCs w:val="24"/>
            </w:rPr>
          </w:rPrChange>
        </w:rPr>
        <w:t>CPU</w:t>
      </w:r>
      <w:r>
        <w:rPr>
          <w:sz w:val="24"/>
          <w:szCs w:val="24"/>
          <w:rPrChange w:id="498" w:author="alling" w:date="2017-04-04T15:48:00Z">
            <w:rPr>
              <w:sz w:val="24"/>
              <w:szCs w:val="24"/>
            </w:rPr>
          </w:rPrChange>
        </w:rPr>
        <w:t>依然按照周期</w:t>
      </w:r>
      <w:r>
        <w:rPr>
          <w:sz w:val="24"/>
          <w:szCs w:val="24"/>
          <w:rPrChange w:id="499" w:author="alling" w:date="2017-04-04T15:48:00Z">
            <w:rPr>
              <w:sz w:val="24"/>
              <w:szCs w:val="24"/>
            </w:rPr>
          </w:rPrChange>
        </w:rPr>
        <w:t>6</w:t>
      </w:r>
      <w:r>
        <w:rPr>
          <w:sz w:val="24"/>
          <w:szCs w:val="24"/>
          <w:rPrChange w:id="500" w:author="alling" w:date="2017-04-04T15:48:00Z">
            <w:rPr>
              <w:sz w:val="24"/>
              <w:szCs w:val="24"/>
            </w:rPr>
          </w:rPrChange>
        </w:rPr>
        <w:t>内较低的</w:t>
      </w:r>
      <w:r>
        <w:rPr>
          <w:sz w:val="24"/>
          <w:szCs w:val="24"/>
          <w:rPrChange w:id="501" w:author="alling" w:date="2017-04-04T15:48:00Z">
            <w:rPr>
              <w:sz w:val="24"/>
              <w:szCs w:val="24"/>
            </w:rPr>
          </w:rPrChange>
        </w:rPr>
        <w:t>CPU</w:t>
      </w:r>
      <w:r>
        <w:rPr>
          <w:sz w:val="24"/>
          <w:szCs w:val="24"/>
          <w:rPrChange w:id="502" w:author="alling" w:date="2017-04-04T15:48:00Z">
            <w:rPr>
              <w:sz w:val="24"/>
              <w:szCs w:val="24"/>
            </w:rPr>
          </w:rPrChange>
        </w:rPr>
        <w:t>忙碌时间百分比来用较低的</w:t>
      </w:r>
      <w:r>
        <w:rPr>
          <w:sz w:val="24"/>
          <w:szCs w:val="24"/>
          <w:rPrChange w:id="503" w:author="alling" w:date="2017-04-04T15:48:00Z">
            <w:rPr>
              <w:sz w:val="24"/>
              <w:szCs w:val="24"/>
            </w:rPr>
          </w:rPrChange>
        </w:rPr>
        <w:t>200MHz</w:t>
      </w:r>
      <w:r>
        <w:rPr>
          <w:sz w:val="24"/>
          <w:szCs w:val="24"/>
          <w:rPrChange w:id="504" w:author="alling" w:date="2017-04-04T15:48:00Z">
            <w:rPr>
              <w:sz w:val="24"/>
              <w:szCs w:val="24"/>
            </w:rPr>
          </w:rPrChange>
        </w:rPr>
        <w:t>来运行，</w:t>
      </w:r>
      <w:r>
        <w:rPr>
          <w:sz w:val="24"/>
          <w:szCs w:val="24"/>
          <w:rPrChange w:id="505" w:author="alling" w:date="2017-04-04T15:48:00Z">
            <w:rPr>
              <w:sz w:val="24"/>
              <w:szCs w:val="24"/>
            </w:rPr>
          </w:rPrChange>
        </w:rPr>
        <w:t>从而大大降低了系统的整体性能。同样的道</w:t>
      </w:r>
      <w:r>
        <w:rPr>
          <w:sz w:val="24"/>
          <w:szCs w:val="24"/>
          <w:rPrChange w:id="506" w:author="alling" w:date="2017-04-04T15:48:00Z">
            <w:rPr>
              <w:sz w:val="24"/>
              <w:szCs w:val="24"/>
            </w:rPr>
          </w:rPrChange>
        </w:rPr>
        <w:lastRenderedPageBreak/>
        <w:t>理，虽然在周期</w:t>
      </w:r>
      <w:r>
        <w:rPr>
          <w:sz w:val="24"/>
          <w:szCs w:val="24"/>
          <w:rPrChange w:id="507" w:author="alling" w:date="2017-04-04T15:48:00Z">
            <w:rPr>
              <w:sz w:val="24"/>
              <w:szCs w:val="24"/>
            </w:rPr>
          </w:rPrChange>
        </w:rPr>
        <w:t>8</w:t>
      </w:r>
      <w:r>
        <w:rPr>
          <w:sz w:val="24"/>
          <w:szCs w:val="24"/>
          <w:rPrChange w:id="508" w:author="alling" w:date="2017-04-04T15:48:00Z">
            <w:rPr>
              <w:sz w:val="24"/>
              <w:szCs w:val="24"/>
            </w:rPr>
          </w:rPrChange>
        </w:rPr>
        <w:t>刚开始不久，</w:t>
      </w:r>
      <w:r>
        <w:rPr>
          <w:sz w:val="24"/>
          <w:szCs w:val="24"/>
          <w:rPrChange w:id="509" w:author="alling" w:date="2017-04-04T15:48:00Z">
            <w:rPr>
              <w:sz w:val="24"/>
              <w:szCs w:val="24"/>
            </w:rPr>
          </w:rPrChange>
        </w:rPr>
        <w:t>CPU</w:t>
      </w:r>
      <w:r>
        <w:rPr>
          <w:sz w:val="24"/>
          <w:szCs w:val="24"/>
          <w:rPrChange w:id="510" w:author="alling" w:date="2017-04-04T15:48:00Z">
            <w:rPr>
              <w:sz w:val="24"/>
              <w:szCs w:val="24"/>
            </w:rPr>
          </w:rPrChange>
        </w:rPr>
        <w:t>上的可运行任务就没有了，但</w:t>
      </w:r>
      <w:r>
        <w:rPr>
          <w:sz w:val="24"/>
          <w:szCs w:val="24"/>
          <w:rPrChange w:id="511" w:author="alling" w:date="2017-04-04T15:48:00Z">
            <w:rPr>
              <w:sz w:val="24"/>
              <w:szCs w:val="24"/>
            </w:rPr>
          </w:rPrChange>
        </w:rPr>
        <w:t>CPUFreq</w:t>
      </w:r>
      <w:r>
        <w:rPr>
          <w:sz w:val="24"/>
          <w:szCs w:val="24"/>
          <w:rPrChange w:id="512" w:author="alling" w:date="2017-04-04T15:48:00Z">
            <w:rPr>
              <w:sz w:val="24"/>
              <w:szCs w:val="24"/>
            </w:rPr>
          </w:rPrChange>
        </w:rPr>
        <w:t>依然按照上一个周期</w:t>
      </w:r>
      <w:r>
        <w:rPr>
          <w:sz w:val="24"/>
          <w:szCs w:val="24"/>
          <w:rPrChange w:id="513" w:author="alling" w:date="2017-04-04T15:48:00Z">
            <w:rPr>
              <w:sz w:val="24"/>
              <w:szCs w:val="24"/>
            </w:rPr>
          </w:rPrChange>
        </w:rPr>
        <w:t>7</w:t>
      </w:r>
      <w:r>
        <w:rPr>
          <w:sz w:val="24"/>
          <w:szCs w:val="24"/>
          <w:rPrChange w:id="514" w:author="alling" w:date="2017-04-04T15:48:00Z">
            <w:rPr>
              <w:sz w:val="24"/>
              <w:szCs w:val="24"/>
            </w:rPr>
          </w:rPrChange>
        </w:rPr>
        <w:t>内的采样结果让</w:t>
      </w:r>
      <w:r>
        <w:rPr>
          <w:sz w:val="24"/>
          <w:szCs w:val="24"/>
          <w:rPrChange w:id="515" w:author="alling" w:date="2017-04-04T15:48:00Z">
            <w:rPr>
              <w:sz w:val="24"/>
              <w:szCs w:val="24"/>
            </w:rPr>
          </w:rPrChange>
        </w:rPr>
        <w:t>CPU</w:t>
      </w:r>
      <w:r>
        <w:rPr>
          <w:sz w:val="24"/>
          <w:szCs w:val="24"/>
          <w:rPrChange w:id="516" w:author="alling" w:date="2017-04-04T15:48:00Z">
            <w:rPr>
              <w:sz w:val="24"/>
              <w:szCs w:val="24"/>
            </w:rPr>
          </w:rPrChange>
        </w:rPr>
        <w:t>以最高的</w:t>
      </w:r>
      <w:r>
        <w:rPr>
          <w:sz w:val="24"/>
          <w:szCs w:val="24"/>
          <w:rPrChange w:id="517" w:author="alling" w:date="2017-04-04T15:48:00Z">
            <w:rPr>
              <w:sz w:val="24"/>
              <w:szCs w:val="24"/>
            </w:rPr>
          </w:rPrChange>
        </w:rPr>
        <w:t>1000MHz</w:t>
      </w:r>
      <w:r>
        <w:rPr>
          <w:sz w:val="24"/>
          <w:szCs w:val="24"/>
          <w:rPrChange w:id="518" w:author="alling" w:date="2017-04-04T15:48:00Z">
            <w:rPr>
              <w:sz w:val="24"/>
              <w:szCs w:val="24"/>
            </w:rPr>
          </w:rPrChange>
        </w:rPr>
        <w:t>运行，浪费了系统性能并造成了功耗的增加。这样的问题在新的任务创建，任务在</w:t>
      </w:r>
      <w:r>
        <w:rPr>
          <w:sz w:val="24"/>
          <w:szCs w:val="24"/>
          <w:rPrChange w:id="519" w:author="alling" w:date="2017-04-04T15:48:00Z">
            <w:rPr>
              <w:sz w:val="24"/>
              <w:szCs w:val="24"/>
            </w:rPr>
          </w:rPrChange>
        </w:rPr>
        <w:t>CPU</w:t>
      </w:r>
      <w:r>
        <w:rPr>
          <w:sz w:val="24"/>
          <w:szCs w:val="24"/>
          <w:rPrChange w:id="520" w:author="alling" w:date="2017-04-04T15:48:00Z">
            <w:rPr>
              <w:sz w:val="24"/>
              <w:szCs w:val="24"/>
            </w:rPr>
          </w:rPrChange>
        </w:rPr>
        <w:t>核之间升级</w:t>
      </w:r>
      <w:r>
        <w:rPr>
          <w:sz w:val="24"/>
          <w:szCs w:val="24"/>
          <w:rPrChange w:id="521" w:author="alling" w:date="2017-04-04T15:48:00Z">
            <w:rPr>
              <w:sz w:val="24"/>
              <w:szCs w:val="24"/>
            </w:rPr>
          </w:rPrChange>
        </w:rPr>
        <w:t>(migration)</w:t>
      </w:r>
      <w:r>
        <w:rPr>
          <w:sz w:val="24"/>
          <w:szCs w:val="24"/>
          <w:rPrChange w:id="522" w:author="alling" w:date="2017-04-04T15:48:00Z">
            <w:rPr>
              <w:sz w:val="24"/>
              <w:szCs w:val="24"/>
            </w:rPr>
          </w:rPrChange>
        </w:rPr>
        <w:t>调度时尤为突出。</w:t>
      </w:r>
    </w:p>
    <w:p w14:paraId="5D106CC3" w14:textId="77777777" w:rsidR="00000000" w:rsidRDefault="00EC4492">
      <w:r>
        <w:rPr>
          <w:sz w:val="24"/>
          <w:szCs w:val="24"/>
        </w:rPr>
        <w:t>（</w:t>
      </w:r>
      <w:r>
        <w:rPr>
          <w:sz w:val="24"/>
          <w:szCs w:val="24"/>
          <w:rPrChange w:id="523" w:author="alling" w:date="2017-04-04T15:48:00Z">
            <w:rPr>
              <w:sz w:val="24"/>
              <w:szCs w:val="24"/>
            </w:rPr>
          </w:rPrChange>
        </w:rPr>
        <w:t>2</w:t>
      </w:r>
      <w:r>
        <w:rPr>
          <w:sz w:val="24"/>
          <w:szCs w:val="24"/>
        </w:rPr>
        <w:t>）第二个问题是动态电源管理中如何避免进入和退出低功耗状态带来的额外开销。</w:t>
      </w:r>
    </w:p>
    <w:p w14:paraId="5A296C46" w14:textId="77777777" w:rsidR="00000000" w:rsidRDefault="00EC4492">
      <w:r>
        <w:rPr>
          <w:sz w:val="24"/>
          <w:szCs w:val="24"/>
        </w:rPr>
        <w:t>如上面所分析的，解决这个问题的关键在于选择正确的时机切换状态。对设备的动态电源管理来说，目前大部分的实现方法是基于固定的超时机制的，</w:t>
      </w:r>
      <w:r>
        <w:rPr>
          <w:sz w:val="24"/>
          <w:szCs w:val="24"/>
        </w:rPr>
        <w:t>即在设备处于空闲状态后，判断经过一定时间后设备是否仍然处于空闲状态。如果是则通过</w:t>
      </w:r>
      <w:r>
        <w:rPr>
          <w:sz w:val="24"/>
          <w:szCs w:val="24"/>
        </w:rPr>
        <w:t>Runtime PM</w:t>
      </w:r>
      <w:r>
        <w:rPr>
          <w:sz w:val="24"/>
          <w:szCs w:val="24"/>
        </w:rPr>
        <w:t>框架将设备切换到低功耗状态，否则就保持运行状态。这种机制的优点在于实现简单而缺点则是灵活性差。因为这一定时间的超时是固定的，在这段时间内设备很有可能实际上处于空闲但不能把它处于低功耗模式。</w:t>
      </w:r>
      <w:r>
        <w:rPr>
          <w:sz w:val="24"/>
          <w:szCs w:val="24"/>
        </w:rPr>
        <w:t xml:space="preserve"> </w:t>
      </w:r>
      <w:r>
        <w:rPr>
          <w:sz w:val="24"/>
          <w:szCs w:val="24"/>
        </w:rPr>
        <w:t>一个改进的办法是预测设备可以处于空闲状态的时间，根据预测出的时间选择适当开销的空闲状态。</w:t>
      </w:r>
    </w:p>
    <w:p w14:paraId="022BA7CE" w14:textId="77777777" w:rsidR="00000000" w:rsidRDefault="00EC4492">
      <w:r>
        <w:rPr>
          <w:sz w:val="24"/>
          <w:szCs w:val="24"/>
        </w:rPr>
        <w:t>本文在第三章中就将提出针对上面两个问题的解决和改进的方法。除此之外，还需要持续改进静态电源管理中如何判断系统空闲状态、动态电源管理中</w:t>
      </w:r>
      <w:r>
        <w:rPr>
          <w:sz w:val="24"/>
          <w:szCs w:val="24"/>
        </w:rPr>
        <w:t>CPU</w:t>
      </w:r>
      <w:r>
        <w:rPr>
          <w:sz w:val="24"/>
          <w:szCs w:val="24"/>
        </w:rPr>
        <w:t>频率调整的策略以及减少</w:t>
      </w:r>
      <w:r>
        <w:rPr>
          <w:sz w:val="24"/>
          <w:szCs w:val="24"/>
        </w:rPr>
        <w:t>CPU</w:t>
      </w:r>
      <w:r>
        <w:rPr>
          <w:sz w:val="24"/>
          <w:szCs w:val="24"/>
        </w:rPr>
        <w:t>在空闲状态下不必要的唤醒等问题。</w:t>
      </w:r>
    </w:p>
    <w:p w14:paraId="5FD12C4D" w14:textId="77777777" w:rsidR="00000000" w:rsidRDefault="00EC4492">
      <w:pPr>
        <w:rPr>
          <w:sz w:val="24"/>
          <w:szCs w:val="24"/>
        </w:rPr>
      </w:pPr>
    </w:p>
    <w:p w14:paraId="769D7517" w14:textId="77777777" w:rsidR="00000000" w:rsidRDefault="00EC4492">
      <w:pPr>
        <w:ind w:right="25" w:firstLine="0"/>
        <w:rPr>
          <w:del w:id="524" w:author="Ling, Alex" w:date="2017-06-04T11:37:00Z"/>
        </w:rPr>
      </w:pPr>
      <w:bookmarkStart w:id="525" w:name="_Toc471381669"/>
      <w:r>
        <w:rPr>
          <w:rFonts w:ascii="SimHei" w:eastAsia="SimHei" w:hAnsi="SimHei"/>
          <w:b/>
          <w:color w:val="339966"/>
          <w:sz w:val="24"/>
        </w:rPr>
        <w:t>2.3</w:t>
      </w:r>
      <w:r>
        <w:rPr>
          <w:rFonts w:ascii="SimHei" w:eastAsia="SimHei" w:hAnsi="SimHei"/>
          <w:sz w:val="24"/>
        </w:rPr>
        <w:t xml:space="preserve"> </w:t>
      </w:r>
      <w:r>
        <w:rPr>
          <w:rFonts w:ascii="SimHei" w:eastAsia="SimHei" w:hAnsi="SimHei"/>
          <w:sz w:val="24"/>
        </w:rPr>
        <w:t>本文的研究路线</w:t>
      </w:r>
      <w:bookmarkEnd w:id="525"/>
    </w:p>
    <w:p w14:paraId="11A1F283" w14:textId="77777777" w:rsidR="00000000" w:rsidRDefault="00EC4492">
      <w:pPr>
        <w:ind w:right="25" w:firstLine="0"/>
      </w:pPr>
    </w:p>
    <w:p w14:paraId="0CE14883" w14:textId="77777777" w:rsidR="00000000" w:rsidRDefault="00EC4492">
      <w:pPr>
        <w:ind w:right="25" w:firstLine="0"/>
      </w:pPr>
      <w:bookmarkStart w:id="526" w:name="_Toc471381670"/>
      <w:r>
        <w:rPr>
          <w:rFonts w:ascii="SimHei" w:eastAsia="SimHei" w:hAnsi="SimHei"/>
          <w:b/>
          <w:color w:val="339966"/>
          <w:sz w:val="24"/>
        </w:rPr>
        <w:t>2.3.1</w:t>
      </w:r>
      <w:r>
        <w:rPr>
          <w:rFonts w:ascii="SimHei" w:eastAsia="SimHei" w:hAnsi="SimHei"/>
          <w:sz w:val="24"/>
        </w:rPr>
        <w:t xml:space="preserve"> </w:t>
      </w:r>
      <w:r>
        <w:rPr>
          <w:rFonts w:ascii="SimHei" w:eastAsia="SimHei" w:hAnsi="SimHei"/>
          <w:sz w:val="24"/>
        </w:rPr>
        <w:t>有节能意识的调度器</w:t>
      </w:r>
      <w:bookmarkEnd w:id="526"/>
    </w:p>
    <w:p w14:paraId="39A7708E" w14:textId="77777777" w:rsidR="00000000" w:rsidRDefault="00EC4492">
      <w:pPr>
        <w:rPr>
          <w:ins w:id="527" w:author="Ling, Alex" w:date="2017-06-04T11:40:00Z"/>
          <w:del w:id="528" w:author="Ling, Alex" w:date="2017-06-04T11:37:00Z"/>
          <w:sz w:val="24"/>
          <w:szCs w:val="24"/>
        </w:rPr>
      </w:pPr>
      <w:r>
        <w:rPr>
          <w:sz w:val="24"/>
          <w:szCs w:val="24"/>
        </w:rPr>
        <w:t>如上文中所分析，有节能意识的调度器需要根据任务对</w:t>
      </w:r>
      <w:r>
        <w:rPr>
          <w:sz w:val="24"/>
          <w:szCs w:val="24"/>
        </w:rPr>
        <w:t>CPU</w:t>
      </w:r>
      <w:r>
        <w:rPr>
          <w:sz w:val="24"/>
          <w:szCs w:val="24"/>
        </w:rPr>
        <w:t>的负载要求选择功耗成本最低的</w:t>
      </w:r>
      <w:r>
        <w:rPr>
          <w:sz w:val="24"/>
          <w:szCs w:val="24"/>
        </w:rPr>
        <w:t>CPU</w:t>
      </w:r>
      <w:r>
        <w:rPr>
          <w:sz w:val="24"/>
          <w:szCs w:val="24"/>
        </w:rPr>
        <w:t>或</w:t>
      </w:r>
      <w:r>
        <w:rPr>
          <w:sz w:val="24"/>
          <w:szCs w:val="24"/>
        </w:rPr>
        <w:t>CPU</w:t>
      </w:r>
      <w:r>
        <w:rPr>
          <w:sz w:val="24"/>
          <w:szCs w:val="24"/>
        </w:rPr>
        <w:t>核来运行。因此，要实现这样的调度器，首先要实现能准确反映</w:t>
      </w:r>
      <w:r>
        <w:rPr>
          <w:sz w:val="24"/>
          <w:szCs w:val="24"/>
        </w:rPr>
        <w:t>CPU</w:t>
      </w:r>
      <w:r>
        <w:rPr>
          <w:sz w:val="24"/>
          <w:szCs w:val="24"/>
        </w:rPr>
        <w:t>负载的机制。这在</w:t>
      </w:r>
      <w:del w:id="529" w:author="alling" w:date="2017-04-04T15:50:00Z">
        <w:r>
          <w:rPr>
            <w:sz w:val="24"/>
            <w:szCs w:val="24"/>
          </w:rPr>
          <w:delText>Linux</w:delText>
        </w:r>
        <w:r>
          <w:rPr>
            <w:sz w:val="24"/>
            <w:szCs w:val="24"/>
          </w:rPr>
          <w:delText>目前的内核调度器中是通过负载追踪</w:delText>
        </w:r>
        <w:r>
          <w:rPr>
            <w:sz w:val="24"/>
            <w:szCs w:val="24"/>
          </w:rPr>
          <w:delText>(</w:delText>
        </w:r>
      </w:del>
      <w:ins w:id="530" w:author="alling" w:date="2017-04-04T15:50:00Z">
        <w:r>
          <w:rPr>
            <w:sz w:val="24"/>
            <w:szCs w:val="24"/>
          </w:rPr>
          <w:t>Linux</w:t>
        </w:r>
        <w:r>
          <w:rPr>
            <w:sz w:val="24"/>
            <w:szCs w:val="24"/>
          </w:rPr>
          <w:t>目前的内核调度器中是通过负载追踪</w:t>
        </w:r>
        <w:r>
          <w:rPr>
            <w:sz w:val="24"/>
            <w:szCs w:val="24"/>
          </w:rPr>
          <w:t xml:space="preserve"> </w:t>
        </w:r>
        <w:r>
          <w:rPr>
            <w:sz w:val="24"/>
            <w:szCs w:val="24"/>
          </w:rPr>
          <w:t>(</w:t>
        </w:r>
      </w:ins>
      <w:r>
        <w:rPr>
          <w:sz w:val="24"/>
          <w:szCs w:val="24"/>
        </w:rPr>
        <w:t>Load Tracking</w:t>
      </w:r>
      <w:r>
        <w:rPr>
          <w:sz w:val="24"/>
          <w:szCs w:val="24"/>
        </w:rPr>
        <w:t>，简称</w:t>
      </w:r>
      <w:r>
        <w:rPr>
          <w:sz w:val="24"/>
          <w:szCs w:val="24"/>
        </w:rPr>
        <w:t>LT</w:t>
      </w:r>
      <w:del w:id="531" w:author="alling" w:date="2017-04-04T15:50:00Z">
        <w:r>
          <w:rPr>
            <w:sz w:val="24"/>
            <w:szCs w:val="24"/>
          </w:rPr>
          <w:delText>)</w:delText>
        </w:r>
        <w:r>
          <w:rPr>
            <w:sz w:val="24"/>
            <w:szCs w:val="24"/>
          </w:rPr>
          <w:delText>来实现的</w:delText>
        </w:r>
      </w:del>
      <w:ins w:id="532" w:author="alling" w:date="2017-04-04T15:50:00Z">
        <w:r>
          <w:rPr>
            <w:sz w:val="24"/>
            <w:szCs w:val="24"/>
          </w:rPr>
          <w:t xml:space="preserve">) </w:t>
        </w:r>
        <w:r>
          <w:rPr>
            <w:sz w:val="24"/>
            <w:szCs w:val="24"/>
          </w:rPr>
          <w:t>来实现的</w:t>
        </w:r>
      </w:ins>
      <w:r>
        <w:rPr>
          <w:sz w:val="24"/>
          <w:szCs w:val="24"/>
        </w:rPr>
        <w:t>。为此，本文将在第三章中提出一种对目前</w:t>
      </w:r>
      <w:r>
        <w:rPr>
          <w:sz w:val="24"/>
          <w:szCs w:val="24"/>
        </w:rPr>
        <w:t>Linux</w:t>
      </w:r>
      <w:r>
        <w:rPr>
          <w:sz w:val="24"/>
          <w:szCs w:val="24"/>
        </w:rPr>
        <w:t>内核中默认的</w:t>
      </w:r>
      <w:r>
        <w:rPr>
          <w:sz w:val="24"/>
          <w:szCs w:val="24"/>
        </w:rPr>
        <w:t>C</w:t>
      </w:r>
      <w:r>
        <w:rPr>
          <w:sz w:val="24"/>
          <w:szCs w:val="24"/>
        </w:rPr>
        <w:t>FS</w:t>
      </w:r>
      <w:r>
        <w:rPr>
          <w:sz w:val="24"/>
          <w:szCs w:val="24"/>
        </w:rPr>
        <w:t>调度器</w:t>
      </w:r>
      <w:r>
        <w:rPr>
          <w:sz w:val="24"/>
          <w:szCs w:val="24"/>
          <w:vertAlign w:val="superscript"/>
        </w:rPr>
        <w:t>[14]</w:t>
      </w:r>
      <w:r>
        <w:rPr>
          <w:sz w:val="24"/>
          <w:szCs w:val="24"/>
        </w:rPr>
        <w:t>的负载追踪算法的改进方法。其次，为实现</w:t>
      </w:r>
      <w:r>
        <w:rPr>
          <w:sz w:val="24"/>
          <w:szCs w:val="24"/>
        </w:rPr>
        <w:t>2.2.1</w:t>
      </w:r>
      <w:r>
        <w:rPr>
          <w:sz w:val="24"/>
          <w:szCs w:val="24"/>
        </w:rPr>
        <w:t>节中所提出的需求，我们需要对调度器的任务放置</w:t>
      </w:r>
      <w:r>
        <w:rPr>
          <w:sz w:val="24"/>
          <w:szCs w:val="24"/>
        </w:rPr>
        <w:t>(Task Placement)</w:t>
      </w:r>
      <w:r>
        <w:rPr>
          <w:sz w:val="24"/>
          <w:szCs w:val="24"/>
        </w:rPr>
        <w:t>和负载均衡</w:t>
      </w:r>
      <w:r>
        <w:rPr>
          <w:sz w:val="24"/>
          <w:szCs w:val="24"/>
        </w:rPr>
        <w:t>(Load Balancing)</w:t>
      </w:r>
      <w:r>
        <w:rPr>
          <w:sz w:val="24"/>
          <w:szCs w:val="24"/>
        </w:rPr>
        <w:t>机制作出改进，以达到选择功耗成本最低的</w:t>
      </w:r>
      <w:r>
        <w:rPr>
          <w:sz w:val="24"/>
          <w:szCs w:val="24"/>
        </w:rPr>
        <w:t>CPU</w:t>
      </w:r>
      <w:r>
        <w:rPr>
          <w:sz w:val="24"/>
          <w:szCs w:val="24"/>
        </w:rPr>
        <w:t>核来运行任务的目的。最后，为实现与</w:t>
      </w:r>
      <w:r>
        <w:rPr>
          <w:sz w:val="24"/>
          <w:szCs w:val="24"/>
        </w:rPr>
        <w:t>CPUFreq</w:t>
      </w:r>
      <w:r>
        <w:rPr>
          <w:sz w:val="24"/>
          <w:szCs w:val="24"/>
        </w:rPr>
        <w:t>框架的协作，将</w:t>
      </w:r>
      <w:r>
        <w:rPr>
          <w:sz w:val="24"/>
          <w:szCs w:val="24"/>
        </w:rPr>
        <w:t>CPU</w:t>
      </w:r>
      <w:r>
        <w:rPr>
          <w:sz w:val="24"/>
          <w:szCs w:val="24"/>
        </w:rPr>
        <w:t>的负载信息反馈给</w:t>
      </w:r>
      <w:r>
        <w:rPr>
          <w:sz w:val="24"/>
          <w:szCs w:val="24"/>
        </w:rPr>
        <w:t>CPUFreq governor</w:t>
      </w:r>
      <w:r>
        <w:rPr>
          <w:sz w:val="24"/>
          <w:szCs w:val="24"/>
        </w:rPr>
        <w:t>，还需要实现调度器和</w:t>
      </w:r>
      <w:r>
        <w:rPr>
          <w:sz w:val="24"/>
          <w:szCs w:val="24"/>
        </w:rPr>
        <w:t>CPUFreq</w:t>
      </w:r>
      <w:r>
        <w:rPr>
          <w:sz w:val="24"/>
          <w:szCs w:val="24"/>
        </w:rPr>
        <w:t>框架之间的协同机制。此外，为满足嵌入式系统不同应用场景的需要，调度器设计中还包括了对调度器算法的可调整参数。用户可以根据实际需要调整这</w:t>
      </w:r>
      <w:r>
        <w:rPr>
          <w:sz w:val="24"/>
          <w:szCs w:val="24"/>
        </w:rPr>
        <w:t>些参数并从实际测试结果中选出最合适的参数。</w:t>
      </w:r>
    </w:p>
    <w:p w14:paraId="6795BC71" w14:textId="77777777" w:rsidR="00000000" w:rsidRDefault="00EC4492">
      <w:pPr>
        <w:rPr>
          <w:ins w:id="533" w:author="Ling, Alex" w:date="2017-06-04T11:40:00Z"/>
        </w:rPr>
      </w:pPr>
    </w:p>
    <w:p w14:paraId="766B387A" w14:textId="77777777" w:rsidR="00000000" w:rsidRDefault="00EC4492">
      <w:pPr>
        <w:rPr>
          <w:sz w:val="24"/>
          <w:szCs w:val="24"/>
        </w:rPr>
      </w:pPr>
    </w:p>
    <w:p w14:paraId="0A62A313" w14:textId="77777777" w:rsidR="00000000" w:rsidRDefault="00EC4492">
      <w:pPr>
        <w:ind w:right="25" w:firstLine="0"/>
      </w:pPr>
      <w:bookmarkStart w:id="534" w:name="_Toc471381671"/>
      <w:r>
        <w:rPr>
          <w:rFonts w:ascii="SimHei" w:eastAsia="SimHei" w:hAnsi="SimHei"/>
          <w:b/>
          <w:color w:val="339966"/>
          <w:sz w:val="24"/>
        </w:rPr>
        <w:t>2.3.2</w:t>
      </w:r>
      <w:r>
        <w:rPr>
          <w:rFonts w:ascii="SimHei" w:eastAsia="SimHei" w:hAnsi="SimHei"/>
          <w:sz w:val="24"/>
        </w:rPr>
        <w:t xml:space="preserve"> </w:t>
      </w:r>
      <w:r>
        <w:rPr>
          <w:rFonts w:ascii="SimHei" w:eastAsia="SimHei" w:hAnsi="SimHei"/>
          <w:sz w:val="24"/>
        </w:rPr>
        <w:t>设备动态电源管理</w:t>
      </w:r>
      <w:bookmarkEnd w:id="534"/>
    </w:p>
    <w:p w14:paraId="0516C209" w14:textId="77777777" w:rsidR="00000000" w:rsidRDefault="00EC4492">
      <w:r>
        <w:rPr>
          <w:sz w:val="24"/>
          <w:szCs w:val="24"/>
        </w:rPr>
        <w:t>对于设备的动态电源管理，本文以</w:t>
      </w:r>
      <w:r>
        <w:rPr>
          <w:sz w:val="24"/>
          <w:szCs w:val="24"/>
        </w:rPr>
        <w:t>Atmel MXT1664</w:t>
      </w:r>
      <w:r>
        <w:rPr>
          <w:sz w:val="24"/>
          <w:szCs w:val="24"/>
        </w:rPr>
        <w:t>电容触摸屏控制器为例，首先明</w:t>
      </w:r>
      <w:r>
        <w:rPr>
          <w:sz w:val="24"/>
          <w:szCs w:val="24"/>
        </w:rPr>
        <w:lastRenderedPageBreak/>
        <w:t>确硬件上定义的各种运行模式并在此基础上确立动态电源管理的目标。然后，基于</w:t>
      </w:r>
      <w:r>
        <w:rPr>
          <w:sz w:val="24"/>
          <w:szCs w:val="24"/>
        </w:rPr>
        <w:t>Runtime PM</w:t>
      </w:r>
      <w:r>
        <w:rPr>
          <w:sz w:val="24"/>
          <w:szCs w:val="24"/>
        </w:rPr>
        <w:t>机制设计进入和退出低功耗模式的算法。同时基于一种设备空闲状态的预测机制实现对进入低功耗状态切换的控制。在实际运用中根据不同预测结果调整预测参数以提高预测准确度。</w:t>
      </w:r>
    </w:p>
    <w:p w14:paraId="551E743D" w14:textId="77777777" w:rsidR="00000000" w:rsidRDefault="00EC4492">
      <w:pPr>
        <w:rPr>
          <w:sz w:val="24"/>
          <w:szCs w:val="24"/>
        </w:rPr>
      </w:pPr>
    </w:p>
    <w:p w14:paraId="0C5E1F01" w14:textId="77777777" w:rsidR="00000000" w:rsidRDefault="00EC4492">
      <w:pPr>
        <w:ind w:right="25" w:firstLine="0"/>
      </w:pPr>
      <w:bookmarkStart w:id="535" w:name="_Toc471381672"/>
      <w:r>
        <w:rPr>
          <w:rFonts w:ascii="SimHei" w:eastAsia="SimHei" w:hAnsi="SimHei"/>
          <w:b/>
          <w:color w:val="339966"/>
          <w:sz w:val="24"/>
        </w:rPr>
        <w:t>2.4</w:t>
      </w:r>
      <w:r>
        <w:rPr>
          <w:rFonts w:ascii="SimHei" w:eastAsia="SimHei" w:hAnsi="SimHei"/>
          <w:sz w:val="24"/>
        </w:rPr>
        <w:t xml:space="preserve"> </w:t>
      </w:r>
      <w:r>
        <w:rPr>
          <w:rFonts w:ascii="SimHei" w:eastAsia="SimHei" w:hAnsi="SimHei"/>
          <w:sz w:val="24"/>
        </w:rPr>
        <w:t>本章小结</w:t>
      </w:r>
      <w:bookmarkEnd w:id="535"/>
    </w:p>
    <w:p w14:paraId="11D830D9" w14:textId="77777777" w:rsidR="00000000" w:rsidRDefault="00EC4492">
      <w:r>
        <w:rPr>
          <w:sz w:val="24"/>
          <w:szCs w:val="24"/>
        </w:rPr>
        <w:t>本章首先从架构、静态和动态电源管理三方面综述了嵌入式</w:t>
      </w:r>
      <w:r>
        <w:rPr>
          <w:sz w:val="24"/>
          <w:szCs w:val="24"/>
        </w:rPr>
        <w:t>Linux</w:t>
      </w:r>
      <w:r>
        <w:rPr>
          <w:sz w:val="24"/>
          <w:szCs w:val="24"/>
        </w:rPr>
        <w:t>系统电源管理技</w:t>
      </w:r>
      <w:r>
        <w:rPr>
          <w:sz w:val="24"/>
          <w:szCs w:val="24"/>
        </w:rPr>
        <w:t>术，然后提出了电源管理上新的需求和目前存在的问题。在此基础之上给出了本文的研究路线，为本课题的后续设计提供支持。</w:t>
      </w:r>
    </w:p>
    <w:p w14:paraId="2DD6B340" w14:textId="77777777" w:rsidR="00000000" w:rsidRDefault="00EC4492"/>
    <w:p w14:paraId="20A75D7E" w14:textId="77777777" w:rsidR="00000000" w:rsidRDefault="00EC4492">
      <w:pPr>
        <w:widowControl/>
        <w:snapToGrid/>
        <w:spacing w:before="0" w:line="240" w:lineRule="auto"/>
        <w:ind w:firstLine="0"/>
        <w:jc w:val="center"/>
        <w:rPr>
          <w:del w:id="536" w:author="alling" w:date="2017-04-04T15:52:00Z"/>
        </w:rPr>
      </w:pPr>
    </w:p>
    <w:p w14:paraId="4FBA69F0" w14:textId="77777777" w:rsidR="00000000" w:rsidRDefault="00EC4492">
      <w:pPr>
        <w:pageBreakBefore/>
        <w:ind w:right="25" w:firstLine="549"/>
        <w:jc w:val="center"/>
        <w:rPr>
          <w:ins w:id="537" w:author="alling" w:date="2017-04-04T16:33:00Z"/>
          <w:del w:id="538" w:author="alling" w:date="2017-04-04T16:34:00Z"/>
          <w:rFonts w:ascii="SimHei" w:eastAsia="SimHei" w:hAnsi="SimHei"/>
          <w:b/>
          <w:sz w:val="32"/>
          <w:szCs w:val="32"/>
        </w:rPr>
      </w:pPr>
      <w:bookmarkStart w:id="539" w:name="_Toc105491697"/>
      <w:bookmarkStart w:id="540" w:name="_Toc471381673"/>
      <w:del w:id="541" w:author="alling" w:date="2017-04-04T16:33:00Z">
        <w:r>
          <w:rPr>
            <w:rFonts w:ascii="SimHei" w:eastAsia="SimHei" w:hAnsi="SimHei"/>
            <w:b/>
            <w:sz w:val="32"/>
            <w:szCs w:val="32"/>
          </w:rPr>
          <w:delText xml:space="preserve">3 </w:delText>
        </w:r>
        <w:r>
          <w:rPr>
            <w:rFonts w:ascii="SimHei" w:eastAsia="SimHei" w:hAnsi="SimHei"/>
            <w:b/>
            <w:sz w:val="32"/>
            <w:szCs w:val="32"/>
          </w:rPr>
          <w:delText>嵌入式</w:delText>
        </w:r>
        <w:r>
          <w:rPr>
            <w:rFonts w:ascii="SimHei" w:eastAsia="SimHei" w:hAnsi="SimHei"/>
            <w:b/>
            <w:sz w:val="32"/>
            <w:szCs w:val="32"/>
          </w:rPr>
          <w:delText>Linux</w:delText>
        </w:r>
        <w:r>
          <w:rPr>
            <w:rFonts w:ascii="SimHei" w:eastAsia="SimHei" w:hAnsi="SimHei"/>
            <w:b/>
            <w:sz w:val="32"/>
            <w:szCs w:val="32"/>
          </w:rPr>
          <w:delText>系统电源管理方法的改进</w:delText>
        </w:r>
      </w:del>
      <w:bookmarkEnd w:id="540"/>
      <w:ins w:id="542" w:author="alling" w:date="2017-04-04T16:33:00Z">
        <w:r>
          <w:rPr>
            <w:rFonts w:ascii="SimHei" w:eastAsia="SimHei" w:hAnsi="SimHei"/>
            <w:b/>
            <w:bCs/>
            <w:sz w:val="32"/>
            <w:szCs w:val="32"/>
          </w:rPr>
          <w:t xml:space="preserve">3 </w:t>
        </w:r>
        <w:r>
          <w:rPr>
            <w:rFonts w:ascii="SimHei" w:eastAsia="SimHei" w:hAnsi="SimHei"/>
            <w:b/>
            <w:bCs/>
            <w:sz w:val="32"/>
            <w:szCs w:val="32"/>
          </w:rPr>
          <w:t>嵌入式</w:t>
        </w:r>
        <w:r>
          <w:rPr>
            <w:rFonts w:ascii="SimHei" w:eastAsia="SimHei" w:hAnsi="SimHei"/>
            <w:b/>
            <w:bCs/>
            <w:sz w:val="32"/>
            <w:szCs w:val="32"/>
          </w:rPr>
          <w:t>Linux</w:t>
        </w:r>
        <w:r>
          <w:rPr>
            <w:rFonts w:ascii="SimHei" w:eastAsia="SimHei" w:hAnsi="SimHei"/>
            <w:b/>
            <w:bCs/>
            <w:sz w:val="32"/>
            <w:szCs w:val="32"/>
          </w:rPr>
          <w:t>系统电源管理管理方法的改进</w:t>
        </w:r>
      </w:ins>
    </w:p>
    <w:p w14:paraId="3D7EFABF" w14:textId="77777777" w:rsidR="00000000" w:rsidRDefault="00EC4492">
      <w:pPr>
        <w:widowControl/>
        <w:snapToGrid/>
        <w:spacing w:before="0" w:line="240" w:lineRule="auto"/>
        <w:ind w:firstLine="0"/>
        <w:jc w:val="center"/>
        <w:rPr>
          <w:del w:id="543" w:author="alling" w:date="2017-04-04T16:34:00Z"/>
        </w:rPr>
      </w:pPr>
    </w:p>
    <w:p w14:paraId="4B665411" w14:textId="77777777" w:rsidR="00000000" w:rsidRDefault="00EC4492">
      <w:pPr>
        <w:ind w:right="25" w:firstLine="0"/>
        <w:rPr>
          <w:rFonts w:ascii="SimHei" w:eastAsia="SimHei" w:hAnsi="SimHei"/>
          <w:sz w:val="32"/>
          <w:szCs w:val="32"/>
        </w:rPr>
      </w:pPr>
    </w:p>
    <w:p w14:paraId="2FB3F27C" w14:textId="77777777" w:rsidR="00000000" w:rsidRDefault="00EC4492">
      <w:pPr>
        <w:ind w:right="25" w:firstLine="480"/>
      </w:pPr>
      <w:r>
        <w:rPr>
          <w:sz w:val="24"/>
          <w:szCs w:val="24"/>
        </w:rPr>
        <w:t>从前面第二章的分析可以看出，嵌入式</w:t>
      </w:r>
      <w:r>
        <w:rPr>
          <w:sz w:val="24"/>
          <w:szCs w:val="24"/>
        </w:rPr>
        <w:t>Linux</w:t>
      </w:r>
      <w:r>
        <w:rPr>
          <w:sz w:val="24"/>
          <w:szCs w:val="24"/>
        </w:rPr>
        <w:t>系统电源管理在</w:t>
      </w:r>
      <w:r>
        <w:rPr>
          <w:sz w:val="24"/>
          <w:szCs w:val="24"/>
        </w:rPr>
        <w:t>CPU</w:t>
      </w:r>
      <w:r>
        <w:rPr>
          <w:sz w:val="24"/>
          <w:szCs w:val="24"/>
        </w:rPr>
        <w:t>和设备两方面都存在新的需求和问题。在</w:t>
      </w:r>
      <w:r>
        <w:rPr>
          <w:sz w:val="24"/>
          <w:szCs w:val="24"/>
        </w:rPr>
        <w:t>CPU</w:t>
      </w:r>
      <w:r>
        <w:rPr>
          <w:sz w:val="24"/>
          <w:szCs w:val="24"/>
        </w:rPr>
        <w:t>方面，针对</w:t>
      </w:r>
      <w:r>
        <w:rPr>
          <w:sz w:val="24"/>
          <w:szCs w:val="24"/>
        </w:rPr>
        <w:t>2.2.2</w:t>
      </w:r>
      <w:r>
        <w:rPr>
          <w:sz w:val="24"/>
          <w:szCs w:val="24"/>
        </w:rPr>
        <w:t>节中的第一个问题，本章将提出一种有节能意识的调度器设计；而在设备方面，针对</w:t>
      </w:r>
      <w:r>
        <w:rPr>
          <w:sz w:val="24"/>
          <w:szCs w:val="24"/>
        </w:rPr>
        <w:t>2.2.2</w:t>
      </w:r>
      <w:r>
        <w:rPr>
          <w:sz w:val="24"/>
          <w:szCs w:val="24"/>
        </w:rPr>
        <w:t>节中的第二个问题，本章将提出一种基于</w:t>
      </w:r>
      <w:r>
        <w:rPr>
          <w:sz w:val="24"/>
          <w:szCs w:val="24"/>
        </w:rPr>
        <w:t>Runtime PM</w:t>
      </w:r>
      <w:r>
        <w:rPr>
          <w:sz w:val="24"/>
          <w:szCs w:val="24"/>
        </w:rPr>
        <w:t>的设备动态电源管理设计，从而对这两</w:t>
      </w:r>
      <w:r>
        <w:rPr>
          <w:sz w:val="24"/>
          <w:szCs w:val="24"/>
        </w:rPr>
        <w:t>方面问题提出解决方案。</w:t>
      </w:r>
    </w:p>
    <w:p w14:paraId="256A3E83" w14:textId="77777777" w:rsidR="00000000" w:rsidRDefault="00EC4492">
      <w:pPr>
        <w:ind w:left="420" w:firstLine="0"/>
      </w:pPr>
    </w:p>
    <w:p w14:paraId="77ECFBA8" w14:textId="77777777" w:rsidR="00000000" w:rsidRDefault="00EC4492">
      <w:pPr>
        <w:ind w:left="-1" w:right="25" w:hanging="1"/>
        <w:rPr>
          <w:del w:id="544" w:author="Ling, Alex" w:date="2017-06-04T11:35:00Z"/>
        </w:rPr>
      </w:pPr>
      <w:bookmarkStart w:id="545" w:name="_Toc471381674"/>
      <w:r>
        <w:rPr>
          <w:rFonts w:ascii="SimHei" w:eastAsia="SimHei" w:hAnsi="SimHei"/>
          <w:b/>
          <w:color w:val="339966"/>
          <w:sz w:val="24"/>
        </w:rPr>
        <w:t>3.1</w:t>
      </w:r>
      <w:r>
        <w:rPr>
          <w:rFonts w:ascii="SimHei" w:eastAsia="SimHei" w:hAnsi="SimHei"/>
          <w:sz w:val="24"/>
        </w:rPr>
        <w:t xml:space="preserve"> </w:t>
      </w:r>
      <w:r>
        <w:rPr>
          <w:rFonts w:ascii="SimHei" w:eastAsia="SimHei" w:hAnsi="SimHei"/>
          <w:sz w:val="24"/>
        </w:rPr>
        <w:t>一种有节能意识的调度器设计</w:t>
      </w:r>
      <w:bookmarkEnd w:id="545"/>
    </w:p>
    <w:p w14:paraId="597F5497" w14:textId="77777777" w:rsidR="00000000" w:rsidRDefault="00EC4492">
      <w:pPr>
        <w:ind w:left="-1" w:right="25" w:hanging="1"/>
      </w:pPr>
    </w:p>
    <w:p w14:paraId="04DD08BD" w14:textId="77777777" w:rsidR="00000000" w:rsidRDefault="00EC4492">
      <w:pPr>
        <w:ind w:right="25" w:firstLine="0"/>
      </w:pPr>
      <w:bookmarkStart w:id="546" w:name="_Toc471381675"/>
      <w:r>
        <w:rPr>
          <w:rFonts w:ascii="SimHei" w:eastAsia="SimHei" w:hAnsi="SimHei"/>
          <w:b/>
          <w:color w:val="339966"/>
          <w:sz w:val="24"/>
        </w:rPr>
        <w:t>3.1.1</w:t>
      </w:r>
      <w:r>
        <w:rPr>
          <w:rFonts w:ascii="SimHei" w:eastAsia="SimHei" w:hAnsi="SimHei"/>
          <w:sz w:val="24"/>
        </w:rPr>
        <w:t xml:space="preserve"> </w:t>
      </w:r>
      <w:r>
        <w:rPr>
          <w:rFonts w:ascii="SimHei" w:eastAsia="SimHei" w:hAnsi="SimHei"/>
          <w:sz w:val="24"/>
        </w:rPr>
        <w:t>负载追踪的改进</w:t>
      </w:r>
      <w:bookmarkEnd w:id="546"/>
    </w:p>
    <w:p w14:paraId="2EA4F302" w14:textId="77777777" w:rsidR="00000000" w:rsidRDefault="00EC4492">
      <w:pPr>
        <w:pStyle w:val="ListParagraph"/>
        <w:numPr>
          <w:ilvl w:val="0"/>
          <w:numId w:val="15"/>
        </w:numPr>
        <w:tabs>
          <w:tab w:val="left" w:pos="851"/>
          <w:tab w:val="left" w:pos="993"/>
        </w:tabs>
        <w:ind w:left="426" w:right="25" w:firstLine="0"/>
      </w:pPr>
      <w:r>
        <w:rPr>
          <w:sz w:val="24"/>
          <w:szCs w:val="24"/>
        </w:rPr>
        <w:t>现有负载追踪技术的分析</w:t>
      </w:r>
    </w:p>
    <w:p w14:paraId="090B5DFC" w14:textId="77777777" w:rsidR="00000000" w:rsidRDefault="00EC4492">
      <w:pPr>
        <w:pStyle w:val="ListParagraph"/>
        <w:ind w:left="0" w:right="25" w:firstLine="426"/>
      </w:pPr>
      <w:r>
        <w:rPr>
          <w:sz w:val="24"/>
          <w:szCs w:val="24"/>
        </w:rPr>
        <w:t>Linux</w:t>
      </w:r>
      <w:r>
        <w:rPr>
          <w:sz w:val="24"/>
          <w:szCs w:val="24"/>
        </w:rPr>
        <w:t>内核</w:t>
      </w:r>
      <w:r>
        <w:rPr>
          <w:sz w:val="24"/>
          <w:szCs w:val="24"/>
        </w:rPr>
        <w:t>CPU</w:t>
      </w:r>
      <w:r>
        <w:rPr>
          <w:sz w:val="24"/>
          <w:szCs w:val="24"/>
        </w:rPr>
        <w:t>调度器的设计难点之一就是需要将系统处理器资源以一种公平和能及时响应的方式分配给系统内各个进程，并且在这一过程中保证系统吞吐量的最大化和功耗的最小化，但这些目标往往是互相冲突的。内核调度器的设计随着</w:t>
      </w:r>
      <w:r>
        <w:rPr>
          <w:sz w:val="24"/>
          <w:szCs w:val="24"/>
        </w:rPr>
        <w:t>Linux</w:t>
      </w:r>
      <w:r>
        <w:rPr>
          <w:sz w:val="24"/>
          <w:szCs w:val="24"/>
        </w:rPr>
        <w:t>的发展经历了好几种版本，直到内核</w:t>
      </w:r>
      <w:r>
        <w:rPr>
          <w:sz w:val="24"/>
          <w:szCs w:val="24"/>
        </w:rPr>
        <w:t>2.6.23</w:t>
      </w:r>
      <w:r>
        <w:rPr>
          <w:sz w:val="24"/>
          <w:szCs w:val="24"/>
        </w:rPr>
        <w:t>上采用了</w:t>
      </w:r>
      <w:r>
        <w:rPr>
          <w:sz w:val="24"/>
          <w:szCs w:val="24"/>
        </w:rPr>
        <w:t>CFS</w:t>
      </w:r>
      <w:r>
        <w:rPr>
          <w:sz w:val="24"/>
          <w:szCs w:val="24"/>
        </w:rPr>
        <w:t>调度器之后才稳定了下来，然而调度器内部的组件设计的演进一直没有停止，负载追踪机制就是其中一个例子。</w:t>
      </w:r>
    </w:p>
    <w:p w14:paraId="14214040" w14:textId="77777777" w:rsidR="00000000" w:rsidRDefault="00EC4492">
      <w:pPr>
        <w:pStyle w:val="ListParagraph"/>
        <w:ind w:left="0" w:right="25" w:firstLine="426"/>
      </w:pPr>
      <w:r>
        <w:rPr>
          <w:sz w:val="24"/>
          <w:szCs w:val="24"/>
        </w:rPr>
        <w:t>理想的</w:t>
      </w:r>
      <w:r>
        <w:rPr>
          <w:sz w:val="24"/>
          <w:szCs w:val="24"/>
        </w:rPr>
        <w:t>CPU</w:t>
      </w:r>
      <w:r>
        <w:rPr>
          <w:sz w:val="24"/>
          <w:szCs w:val="24"/>
        </w:rPr>
        <w:t>调度需要预测系统内每一个进程对它的资源要求数量以及要求的时间。当内核了解了这些需求之后才能决定如何优化调度这些进程。在能够预测这些需求的硬件面世之前，调度器必须能够实现一定程度上这样的预测方法，比如通过追踪基于过去一段时间的</w:t>
      </w:r>
      <w:r>
        <w:rPr>
          <w:sz w:val="24"/>
          <w:szCs w:val="24"/>
        </w:rPr>
        <w:t>CPU</w:t>
      </w:r>
      <w:r>
        <w:rPr>
          <w:sz w:val="24"/>
          <w:szCs w:val="24"/>
        </w:rPr>
        <w:t>负载情况，这就是负载追踪机制。</w:t>
      </w:r>
    </w:p>
    <w:p w14:paraId="5AAA9776" w14:textId="77777777" w:rsidR="00000000" w:rsidRDefault="00EC4492">
      <w:pPr>
        <w:ind w:right="25" w:firstLine="426"/>
      </w:pPr>
      <w:r>
        <w:rPr>
          <w:rFonts w:ascii="SimSun" w:hAnsi="SimSun"/>
          <w:sz w:val="24"/>
          <w:szCs w:val="24"/>
        </w:rPr>
        <w:t>最初，</w:t>
      </w:r>
      <w:r>
        <w:rPr>
          <w:sz w:val="24"/>
          <w:szCs w:val="24"/>
        </w:rPr>
        <w:t>CFS</w:t>
      </w:r>
      <w:r>
        <w:rPr>
          <w:rFonts w:ascii="SimSun" w:hAnsi="SimSun"/>
          <w:sz w:val="24"/>
          <w:szCs w:val="24"/>
        </w:rPr>
        <w:t>使用的是一种基于进程运行队列</w:t>
      </w:r>
      <w:r>
        <w:rPr>
          <w:sz w:val="24"/>
          <w:szCs w:val="24"/>
        </w:rPr>
        <w:t>(run-queue)</w:t>
      </w:r>
      <w:r>
        <w:rPr>
          <w:sz w:val="24"/>
          <w:szCs w:val="24"/>
        </w:rPr>
        <w:t>的负载追踪机制。每一个</w:t>
      </w:r>
      <w:r>
        <w:rPr>
          <w:sz w:val="24"/>
          <w:szCs w:val="24"/>
        </w:rPr>
        <w:t>CPU</w:t>
      </w:r>
      <w:r>
        <w:rPr>
          <w:sz w:val="24"/>
          <w:szCs w:val="24"/>
        </w:rPr>
        <w:t>至少有一个这样的</w:t>
      </w:r>
      <w:r>
        <w:rPr>
          <w:sz w:val="24"/>
          <w:szCs w:val="24"/>
        </w:rPr>
        <w:t>run-queue</w:t>
      </w:r>
      <w:r>
        <w:rPr>
          <w:sz w:val="24"/>
          <w:szCs w:val="24"/>
        </w:rPr>
        <w:t>。当有需要时，调度器会计算每个</w:t>
      </w:r>
      <w:r>
        <w:rPr>
          <w:sz w:val="24"/>
          <w:szCs w:val="24"/>
        </w:rPr>
        <w:t>run-queue</w:t>
      </w:r>
      <w:r>
        <w:rPr>
          <w:sz w:val="24"/>
          <w:szCs w:val="24"/>
        </w:rPr>
        <w:t>对</w:t>
      </w:r>
      <w:r>
        <w:rPr>
          <w:sz w:val="24"/>
          <w:szCs w:val="24"/>
        </w:rPr>
        <w:t>CPU</w:t>
      </w:r>
      <w:r>
        <w:rPr>
          <w:sz w:val="24"/>
          <w:szCs w:val="24"/>
        </w:rPr>
        <w:t>负载的贡献，但这只能做到整个</w:t>
      </w:r>
      <w:r>
        <w:rPr>
          <w:sz w:val="24"/>
          <w:szCs w:val="24"/>
        </w:rPr>
        <w:t>run-queue</w:t>
      </w:r>
      <w:r>
        <w:rPr>
          <w:sz w:val="24"/>
          <w:szCs w:val="24"/>
        </w:rPr>
        <w:t>层面，无法做到精确了解队</w:t>
      </w:r>
      <w:r>
        <w:rPr>
          <w:sz w:val="24"/>
          <w:szCs w:val="24"/>
        </w:rPr>
        <w:t>列中每个进程的贡献。</w:t>
      </w:r>
      <w:r>
        <w:rPr>
          <w:rFonts w:ascii="SimSun" w:hAnsi="SimSun"/>
          <w:sz w:val="24"/>
          <w:szCs w:val="24"/>
        </w:rPr>
        <w:t>从内核</w:t>
      </w:r>
      <w:r>
        <w:rPr>
          <w:sz w:val="24"/>
          <w:szCs w:val="24"/>
        </w:rPr>
        <w:t>3.8</w:t>
      </w:r>
      <w:r>
        <w:rPr>
          <w:rFonts w:ascii="SimSun" w:hAnsi="SimSun"/>
          <w:sz w:val="24"/>
          <w:szCs w:val="24"/>
        </w:rPr>
        <w:t>版本开始，</w:t>
      </w:r>
      <w:r>
        <w:rPr>
          <w:sz w:val="24"/>
          <w:szCs w:val="24"/>
        </w:rPr>
        <w:t>CFS</w:t>
      </w:r>
      <w:r>
        <w:rPr>
          <w:rFonts w:ascii="SimSun" w:hAnsi="SimSun"/>
          <w:sz w:val="24"/>
          <w:szCs w:val="24"/>
        </w:rPr>
        <w:t>的负载追踪</w:t>
      </w:r>
      <w:r>
        <w:rPr>
          <w:sz w:val="24"/>
          <w:szCs w:val="24"/>
        </w:rPr>
        <w:t>是一种基于</w:t>
      </w:r>
      <w:r>
        <w:rPr>
          <w:sz w:val="24"/>
          <w:szCs w:val="24"/>
        </w:rPr>
        <w:t>entity</w:t>
      </w:r>
      <w:r>
        <w:rPr>
          <w:sz w:val="24"/>
          <w:szCs w:val="24"/>
        </w:rPr>
        <w:t>的机制</w:t>
      </w:r>
      <w:r>
        <w:rPr>
          <w:sz w:val="24"/>
          <w:szCs w:val="24"/>
        </w:rPr>
        <w:t xml:space="preserve"> </w:t>
      </w:r>
      <w:r>
        <w:rPr>
          <w:sz w:val="24"/>
          <w:szCs w:val="24"/>
        </w:rPr>
        <w:t xml:space="preserve">(per-entity load </w:t>
      </w:r>
      <w:r>
        <w:rPr>
          <w:sz w:val="24"/>
          <w:szCs w:val="24"/>
        </w:rPr>
        <w:lastRenderedPageBreak/>
        <w:t>tracking</w:t>
      </w:r>
      <w:r>
        <w:rPr>
          <w:sz w:val="24"/>
          <w:szCs w:val="24"/>
        </w:rPr>
        <w:t>，简称</w:t>
      </w:r>
      <w:r>
        <w:rPr>
          <w:sz w:val="24"/>
          <w:szCs w:val="24"/>
        </w:rPr>
        <w:t>PELT)</w:t>
      </w:r>
      <w:r>
        <w:rPr>
          <w:sz w:val="24"/>
          <w:szCs w:val="24"/>
          <w:vertAlign w:val="superscript"/>
        </w:rPr>
        <w:t xml:space="preserve"> [18]</w:t>
      </w:r>
      <w:r>
        <w:rPr>
          <w:sz w:val="24"/>
          <w:szCs w:val="24"/>
        </w:rPr>
        <w:t xml:space="preserve"> </w:t>
      </w:r>
      <w:r>
        <w:rPr>
          <w:sz w:val="24"/>
          <w:szCs w:val="24"/>
        </w:rPr>
        <w:t>。在</w:t>
      </w:r>
      <w:r>
        <w:rPr>
          <w:sz w:val="24"/>
          <w:szCs w:val="24"/>
        </w:rPr>
        <w:t>PELT</w:t>
      </w:r>
      <w:r>
        <w:rPr>
          <w:sz w:val="24"/>
          <w:szCs w:val="24"/>
        </w:rPr>
        <w:t>中，每一个进程或进程组就是一个</w:t>
      </w:r>
      <w:r>
        <w:rPr>
          <w:sz w:val="24"/>
          <w:szCs w:val="24"/>
        </w:rPr>
        <w:t>entity</w:t>
      </w:r>
      <w:r>
        <w:rPr>
          <w:sz w:val="24"/>
          <w:szCs w:val="24"/>
        </w:rPr>
        <w:t>。</w:t>
      </w:r>
      <w:r>
        <w:rPr>
          <w:sz w:val="24"/>
          <w:szCs w:val="24"/>
        </w:rPr>
        <w:t>PELT</w:t>
      </w:r>
      <w:r>
        <w:rPr>
          <w:sz w:val="24"/>
          <w:szCs w:val="24"/>
        </w:rPr>
        <w:t>的特点就在于将负责追踪建立在</w:t>
      </w:r>
      <w:r>
        <w:rPr>
          <w:sz w:val="24"/>
          <w:szCs w:val="24"/>
        </w:rPr>
        <w:t>entity</w:t>
      </w:r>
      <w:r>
        <w:rPr>
          <w:sz w:val="24"/>
          <w:szCs w:val="24"/>
        </w:rPr>
        <w:t>基础上，从而解决了之前基于</w:t>
      </w:r>
      <w:r>
        <w:rPr>
          <w:sz w:val="24"/>
          <w:szCs w:val="24"/>
        </w:rPr>
        <w:t>run-queue</w:t>
      </w:r>
      <w:r>
        <w:rPr>
          <w:sz w:val="24"/>
          <w:szCs w:val="24"/>
        </w:rPr>
        <w:t>的负载追踪机制无法知晓精准的负载来源和</w:t>
      </w:r>
      <w:r>
        <w:rPr>
          <w:sz w:val="24"/>
          <w:szCs w:val="24"/>
        </w:rPr>
        <w:t>CPU</w:t>
      </w:r>
      <w:r>
        <w:rPr>
          <w:sz w:val="24"/>
          <w:szCs w:val="24"/>
        </w:rPr>
        <w:t>负责相对稳定情况下容易产生大偏差的负载评估的问题。</w:t>
      </w:r>
    </w:p>
    <w:p w14:paraId="5D817D41" w14:textId="77777777" w:rsidR="00000000" w:rsidRDefault="00EC4492">
      <w:pPr>
        <w:ind w:right="25" w:firstLine="425"/>
      </w:pPr>
      <w:r>
        <w:rPr>
          <w:sz w:val="24"/>
          <w:szCs w:val="24"/>
        </w:rPr>
        <w:t>PELT</w:t>
      </w:r>
      <w:r>
        <w:rPr>
          <w:sz w:val="24"/>
          <w:szCs w:val="24"/>
        </w:rPr>
        <w:t>将时钟时间分为一系列连续的</w:t>
      </w:r>
      <w:r>
        <w:rPr>
          <w:sz w:val="24"/>
          <w:szCs w:val="24"/>
        </w:rPr>
        <w:t>1ms</w:t>
      </w:r>
      <w:r>
        <w:rPr>
          <w:sz w:val="24"/>
          <w:szCs w:val="24"/>
        </w:rPr>
        <w:t>片段，一个</w:t>
      </w:r>
      <w:r>
        <w:rPr>
          <w:sz w:val="24"/>
          <w:szCs w:val="24"/>
        </w:rPr>
        <w:t>entity</w:t>
      </w:r>
      <w:r>
        <w:rPr>
          <w:sz w:val="24"/>
          <w:szCs w:val="24"/>
        </w:rPr>
        <w:t>在其中一个片段</w:t>
      </w:r>
      <w:r>
        <w:rPr>
          <w:i/>
          <w:sz w:val="24"/>
          <w:szCs w:val="24"/>
        </w:rPr>
        <w:t>p</w:t>
      </w:r>
      <w:r>
        <w:rPr>
          <w:i/>
          <w:sz w:val="24"/>
          <w:szCs w:val="24"/>
          <w:vertAlign w:val="subscript"/>
        </w:rPr>
        <w:t>i</w:t>
      </w:r>
      <w:r>
        <w:rPr>
          <w:sz w:val="24"/>
          <w:szCs w:val="24"/>
        </w:rPr>
        <w:t>对系统负载的贡献只考虑</w:t>
      </w:r>
      <w:r>
        <w:rPr>
          <w:sz w:val="24"/>
          <w:szCs w:val="24"/>
        </w:rPr>
        <w:t>它在这段时间内处于可运行状态</w:t>
      </w:r>
      <w:r>
        <w:rPr>
          <w:sz w:val="24"/>
          <w:szCs w:val="24"/>
        </w:rPr>
        <w:t>(</w:t>
      </w:r>
      <w:r>
        <w:rPr>
          <w:sz w:val="24"/>
          <w:szCs w:val="24"/>
        </w:rPr>
        <w:t>包括实际运行和等待</w:t>
      </w:r>
      <w:r>
        <w:rPr>
          <w:sz w:val="24"/>
          <w:szCs w:val="24"/>
        </w:rPr>
        <w:t>CPU</w:t>
      </w:r>
      <w:r>
        <w:rPr>
          <w:sz w:val="24"/>
          <w:szCs w:val="24"/>
        </w:rPr>
        <w:t>时间</w:t>
      </w:r>
      <w:r>
        <w:rPr>
          <w:sz w:val="24"/>
          <w:szCs w:val="24"/>
        </w:rPr>
        <w:t>)</w:t>
      </w:r>
      <w:r>
        <w:rPr>
          <w:sz w:val="24"/>
          <w:szCs w:val="24"/>
        </w:rPr>
        <w:t>的部分。系统当前负载</w:t>
      </w:r>
      <w:r>
        <w:rPr>
          <w:sz w:val="24"/>
          <w:szCs w:val="24"/>
        </w:rPr>
        <w:t>L</w:t>
      </w:r>
      <w:r>
        <w:rPr>
          <w:sz w:val="24"/>
          <w:szCs w:val="24"/>
        </w:rPr>
        <w:t>可以用公式</w:t>
      </w:r>
      <w:r>
        <w:rPr>
          <w:sz w:val="24"/>
          <w:szCs w:val="24"/>
        </w:rPr>
        <w:t>3-1</w:t>
      </w:r>
      <w:r>
        <w:rPr>
          <w:sz w:val="24"/>
          <w:szCs w:val="24"/>
        </w:rPr>
        <w:t>表示为</w:t>
      </w:r>
    </w:p>
    <w:p w14:paraId="4BAF1C53" w14:textId="77777777" w:rsidR="00000000" w:rsidRDefault="00EC4492">
      <w:pPr>
        <w:ind w:right="25" w:firstLine="1985"/>
        <w:jc w:val="left"/>
      </w:pPr>
      <w:r>
        <w:rPr>
          <w:position w:val="-6"/>
        </w:rPr>
        <w:object w:dxaOrig="3296" w:dyaOrig="335" w14:anchorId="13706CE1">
          <v:shape id="_x0000_i1031" type="#_x0000_t75" style="width:164.55pt;height:16.8pt" o:ole="" filled="t">
            <v:fill color2="black"/>
            <v:imagedata r:id="rId29" o:title=""/>
          </v:shape>
          <o:OLEObject Type="Embed" ProgID="Equation.3" ShapeID="_x0000_i1031" DrawAspect="Content" ObjectID="_1558095163" r:id="rId30"/>
        </w:object>
      </w:r>
      <w:r>
        <w:rPr>
          <w:sz w:val="24"/>
          <w:szCs w:val="24"/>
        </w:rPr>
        <w:t xml:space="preserve">              </w:t>
      </w:r>
      <w:r>
        <w:rPr>
          <w:sz w:val="24"/>
          <w:szCs w:val="24"/>
        </w:rPr>
        <w:t>(3-1)</w:t>
      </w:r>
    </w:p>
    <w:p w14:paraId="17DE83B5" w14:textId="77777777" w:rsidR="00000000" w:rsidRDefault="00EC4492">
      <w:pPr>
        <w:ind w:right="25" w:firstLine="0"/>
      </w:pPr>
      <w:r>
        <w:rPr>
          <w:rFonts w:ascii="SimSun" w:hAnsi="SimSun"/>
          <w:sz w:val="24"/>
          <w:szCs w:val="24"/>
        </w:rPr>
        <w:t>其中，</w:t>
      </w:r>
      <w:r>
        <w:rPr>
          <w:i/>
          <w:sz w:val="24"/>
          <w:szCs w:val="24"/>
        </w:rPr>
        <w:t>L</w:t>
      </w:r>
      <w:r>
        <w:rPr>
          <w:i/>
          <w:sz w:val="24"/>
          <w:szCs w:val="24"/>
          <w:vertAlign w:val="subscript"/>
        </w:rPr>
        <w:t>i</w:t>
      </w:r>
      <w:r>
        <w:rPr>
          <w:sz w:val="24"/>
          <w:szCs w:val="24"/>
        </w:rPr>
        <w:t>表示在</w:t>
      </w:r>
      <w:r>
        <w:rPr>
          <w:i/>
          <w:sz w:val="24"/>
          <w:szCs w:val="24"/>
        </w:rPr>
        <w:t>p</w:t>
      </w:r>
      <w:r>
        <w:rPr>
          <w:i/>
          <w:sz w:val="24"/>
          <w:szCs w:val="24"/>
          <w:vertAlign w:val="subscript"/>
        </w:rPr>
        <w:t>i</w:t>
      </w:r>
      <w:r>
        <w:rPr>
          <w:sz w:val="24"/>
          <w:szCs w:val="24"/>
        </w:rPr>
        <w:t>时间内的系统负载，</w:t>
      </w:r>
      <w:r>
        <w:rPr>
          <w:i/>
          <w:sz w:val="24"/>
          <w:szCs w:val="24"/>
        </w:rPr>
        <w:t>y</w:t>
      </w:r>
      <w:r>
        <w:rPr>
          <w:sz w:val="24"/>
          <w:szCs w:val="24"/>
        </w:rPr>
        <w:t>是衰减因子。在目前的内核代码实现中，</w:t>
      </w:r>
      <w:r>
        <w:rPr>
          <w:i/>
          <w:sz w:val="24"/>
          <w:szCs w:val="24"/>
        </w:rPr>
        <w:t>y</w:t>
      </w:r>
      <w:r>
        <w:rPr>
          <w:sz w:val="24"/>
          <w:szCs w:val="24"/>
        </w:rPr>
        <w:t>的取值使得当</w:t>
      </w:r>
      <w:r>
        <w:rPr>
          <w:i/>
          <w:sz w:val="24"/>
          <w:szCs w:val="24"/>
        </w:rPr>
        <w:t>y</w:t>
      </w:r>
      <w:r>
        <w:rPr>
          <w:i/>
          <w:sz w:val="24"/>
          <w:szCs w:val="24"/>
          <w:vertAlign w:val="superscript"/>
        </w:rPr>
        <w:t>32</w:t>
      </w:r>
      <w:r>
        <w:rPr>
          <w:sz w:val="24"/>
          <w:szCs w:val="24"/>
        </w:rPr>
        <w:t>等于</w:t>
      </w:r>
      <w:r>
        <w:rPr>
          <w:sz w:val="24"/>
          <w:szCs w:val="24"/>
        </w:rPr>
        <w:t>0.5</w:t>
      </w:r>
      <w:r>
        <w:rPr>
          <w:sz w:val="24"/>
          <w:szCs w:val="24"/>
        </w:rPr>
        <w:t>。因此，从负载衰减的角度来说，</w:t>
      </w:r>
      <w:r>
        <w:rPr>
          <w:sz w:val="24"/>
          <w:szCs w:val="24"/>
        </w:rPr>
        <w:t>32ms</w:t>
      </w:r>
      <w:r>
        <w:rPr>
          <w:sz w:val="24"/>
          <w:szCs w:val="24"/>
        </w:rPr>
        <w:t>之前的系统负载值对当前系统负载评估的贡献大约是</w:t>
      </w:r>
      <w:r>
        <w:rPr>
          <w:sz w:val="24"/>
          <w:szCs w:val="24"/>
        </w:rPr>
        <w:t>50%</w:t>
      </w:r>
      <w:r>
        <w:rPr>
          <w:sz w:val="24"/>
          <w:szCs w:val="24"/>
        </w:rPr>
        <w:t>。</w:t>
      </w:r>
    </w:p>
    <w:p w14:paraId="4E6F6B47" w14:textId="77777777" w:rsidR="00000000" w:rsidRDefault="00EC4492">
      <w:pPr>
        <w:ind w:right="25" w:firstLine="426"/>
      </w:pPr>
      <w:r>
        <w:rPr>
          <w:sz w:val="24"/>
          <w:szCs w:val="24"/>
        </w:rPr>
        <w:t>PELT</w:t>
      </w:r>
      <w:r>
        <w:rPr>
          <w:sz w:val="24"/>
          <w:szCs w:val="24"/>
        </w:rPr>
        <w:t>能够让调度器在没有增加额外开销的情况下更清楚地了解每个进程对</w:t>
      </w:r>
      <w:r>
        <w:rPr>
          <w:sz w:val="24"/>
          <w:szCs w:val="24"/>
        </w:rPr>
        <w:t>CPU</w:t>
      </w:r>
      <w:r>
        <w:rPr>
          <w:sz w:val="24"/>
          <w:szCs w:val="24"/>
        </w:rPr>
        <w:t>负载的贡献。这可以给调度器的设计带来好处，其中一个明显的例子就是对负</w:t>
      </w:r>
      <w:r>
        <w:rPr>
          <w:sz w:val="24"/>
          <w:szCs w:val="24"/>
        </w:rPr>
        <w:t>载均衡的改进。在这种情况下，调度器可以让每一个</w:t>
      </w:r>
      <w:r>
        <w:rPr>
          <w:sz w:val="24"/>
          <w:szCs w:val="24"/>
        </w:rPr>
        <w:t>CPU</w:t>
      </w:r>
      <w:r>
        <w:rPr>
          <w:sz w:val="24"/>
          <w:szCs w:val="24"/>
        </w:rPr>
        <w:t>的负载差不多相同，最大化多</w:t>
      </w:r>
      <w:r>
        <w:rPr>
          <w:sz w:val="24"/>
          <w:szCs w:val="24"/>
        </w:rPr>
        <w:t>CPU</w:t>
      </w:r>
      <w:r>
        <w:rPr>
          <w:sz w:val="24"/>
          <w:szCs w:val="24"/>
        </w:rPr>
        <w:t>架构系统的整体性能。</w:t>
      </w:r>
    </w:p>
    <w:p w14:paraId="2373694C" w14:textId="77777777" w:rsidR="00000000" w:rsidRDefault="00EC4492">
      <w:pPr>
        <w:ind w:right="25" w:firstLine="426"/>
      </w:pPr>
      <w:r>
        <w:rPr>
          <w:sz w:val="24"/>
          <w:szCs w:val="24"/>
        </w:rPr>
        <w:t>然而，</w:t>
      </w:r>
      <w:r>
        <w:rPr>
          <w:sz w:val="24"/>
          <w:szCs w:val="24"/>
        </w:rPr>
        <w:t>PELT</w:t>
      </w:r>
      <w:r>
        <w:rPr>
          <w:sz w:val="24"/>
          <w:szCs w:val="24"/>
        </w:rPr>
        <w:t>是针对桌面计算机，工作站和服务器这样的通用计算环境设计的，并没有针对有节能意识的任务调度和移动设备负载作特别的考虑。和这些环境相比，移动设备的</w:t>
      </w:r>
      <w:r>
        <w:rPr>
          <w:sz w:val="24"/>
          <w:szCs w:val="24"/>
        </w:rPr>
        <w:t>CPU</w:t>
      </w:r>
      <w:r>
        <w:rPr>
          <w:sz w:val="24"/>
          <w:szCs w:val="24"/>
        </w:rPr>
        <w:t>负载具有明显的突发性和不确定性的特征。在实际测试中，在默认的调整参数下，发现计算密集型任务需要花费</w:t>
      </w:r>
      <w:r>
        <w:rPr>
          <w:sz w:val="24"/>
          <w:szCs w:val="24"/>
        </w:rPr>
        <w:t>75ms</w:t>
      </w:r>
      <w:r>
        <w:rPr>
          <w:sz w:val="24"/>
          <w:szCs w:val="24"/>
        </w:rPr>
        <w:t>才能从</w:t>
      </w:r>
      <w:r>
        <w:rPr>
          <w:sz w:val="24"/>
          <w:szCs w:val="24"/>
        </w:rPr>
        <w:t>0%</w:t>
      </w:r>
      <w:r>
        <w:rPr>
          <w:sz w:val="24"/>
          <w:szCs w:val="24"/>
        </w:rPr>
        <w:t>缓慢提高到</w:t>
      </w:r>
      <w:r>
        <w:rPr>
          <w:sz w:val="24"/>
          <w:szCs w:val="24"/>
        </w:rPr>
        <w:t>80%</w:t>
      </w:r>
      <w:r>
        <w:rPr>
          <w:sz w:val="24"/>
          <w:szCs w:val="24"/>
        </w:rPr>
        <w:t>，而空闲任务需要</w:t>
      </w:r>
      <w:r>
        <w:rPr>
          <w:sz w:val="24"/>
          <w:szCs w:val="24"/>
        </w:rPr>
        <w:t>100ms</w:t>
      </w:r>
      <w:r>
        <w:rPr>
          <w:sz w:val="24"/>
          <w:szCs w:val="24"/>
        </w:rPr>
        <w:t>才能从</w:t>
      </w:r>
      <w:r>
        <w:rPr>
          <w:sz w:val="24"/>
          <w:szCs w:val="24"/>
        </w:rPr>
        <w:t>100%</w:t>
      </w:r>
      <w:r>
        <w:rPr>
          <w:sz w:val="24"/>
          <w:szCs w:val="24"/>
        </w:rPr>
        <w:t>缓慢下降到</w:t>
      </w:r>
      <w:r>
        <w:rPr>
          <w:sz w:val="24"/>
          <w:szCs w:val="24"/>
        </w:rPr>
        <w:t>10%</w:t>
      </w:r>
      <w:r>
        <w:rPr>
          <w:sz w:val="24"/>
          <w:szCs w:val="24"/>
          <w:vertAlign w:val="superscript"/>
        </w:rPr>
        <w:t>[19]</w:t>
      </w:r>
      <w:r>
        <w:rPr>
          <w:sz w:val="24"/>
          <w:szCs w:val="24"/>
        </w:rPr>
        <w:t>。为了解决这些问题，更好地适用在移动产品如手机操</w:t>
      </w:r>
      <w:r>
        <w:rPr>
          <w:sz w:val="24"/>
          <w:szCs w:val="24"/>
        </w:rPr>
        <w:t>作系统中，这里我们提出一种新的基于窗口的负载追踪机制</w:t>
      </w:r>
      <w:r>
        <w:rPr>
          <w:sz w:val="24"/>
          <w:szCs w:val="24"/>
        </w:rPr>
        <w:t>(Window based Load Tracking</w:t>
      </w:r>
      <w:r>
        <w:rPr>
          <w:sz w:val="24"/>
          <w:szCs w:val="24"/>
        </w:rPr>
        <w:t>，简称</w:t>
      </w:r>
      <w:r>
        <w:rPr>
          <w:sz w:val="24"/>
          <w:szCs w:val="24"/>
        </w:rPr>
        <w:t>WinLT)</w:t>
      </w:r>
      <w:r>
        <w:rPr>
          <w:sz w:val="24"/>
          <w:szCs w:val="24"/>
        </w:rPr>
        <w:t>。</w:t>
      </w:r>
    </w:p>
    <w:p w14:paraId="1D9B4EAB" w14:textId="77777777" w:rsidR="00000000" w:rsidRDefault="00EC4492">
      <w:pPr>
        <w:pStyle w:val="ListParagraph"/>
        <w:numPr>
          <w:ilvl w:val="0"/>
          <w:numId w:val="15"/>
        </w:numPr>
        <w:ind w:left="426" w:right="25" w:firstLine="0"/>
      </w:pPr>
      <w:r>
        <w:rPr>
          <w:sz w:val="24"/>
          <w:szCs w:val="24"/>
        </w:rPr>
        <w:t>WinLT</w:t>
      </w:r>
      <w:r>
        <w:rPr>
          <w:sz w:val="24"/>
          <w:szCs w:val="24"/>
        </w:rPr>
        <w:t>设计思想</w:t>
      </w:r>
    </w:p>
    <w:p w14:paraId="6A25C997" w14:textId="77777777" w:rsidR="00000000" w:rsidRDefault="00EC4492">
      <w:pPr>
        <w:pStyle w:val="ListParagraph"/>
        <w:ind w:left="0" w:right="25" w:firstLine="426"/>
      </w:pPr>
      <w:r>
        <w:rPr>
          <w:sz w:val="24"/>
          <w:szCs w:val="24"/>
        </w:rPr>
        <w:t>对于每一个调度任务，把它过去在</w:t>
      </w:r>
      <w:r>
        <w:rPr>
          <w:sz w:val="24"/>
          <w:szCs w:val="24"/>
        </w:rPr>
        <w:t>CPU</w:t>
      </w:r>
      <w:r>
        <w:rPr>
          <w:sz w:val="24"/>
          <w:szCs w:val="24"/>
        </w:rPr>
        <w:t>上运行的时间分为无数个相同大小的窗口并追踪它的</w:t>
      </w:r>
      <w:r>
        <w:rPr>
          <w:sz w:val="24"/>
          <w:szCs w:val="24"/>
        </w:rPr>
        <w:t>N</w:t>
      </w:r>
      <w:r>
        <w:rPr>
          <w:sz w:val="24"/>
          <w:szCs w:val="24"/>
        </w:rPr>
        <w:t>个最近的时间窗口。</w:t>
      </w:r>
      <w:r>
        <w:rPr>
          <w:sz w:val="24"/>
          <w:szCs w:val="24"/>
        </w:rPr>
        <w:t>N</w:t>
      </w:r>
      <w:r>
        <w:rPr>
          <w:sz w:val="24"/>
          <w:szCs w:val="24"/>
        </w:rPr>
        <w:t>的大小和窗口的时间长度都是可配置的。考虑到移动设备上负载的突发性和不确定性，</w:t>
      </w:r>
      <w:r>
        <w:rPr>
          <w:sz w:val="24"/>
          <w:szCs w:val="24"/>
        </w:rPr>
        <w:t>N</w:t>
      </w:r>
      <w:r>
        <w:rPr>
          <w:sz w:val="24"/>
          <w:szCs w:val="24"/>
        </w:rPr>
        <w:t>的取值不能太大，实际应用中，我们取</w:t>
      </w:r>
      <w:r>
        <w:rPr>
          <w:sz w:val="24"/>
          <w:szCs w:val="24"/>
        </w:rPr>
        <w:t>N=5</w:t>
      </w:r>
      <w:r>
        <w:rPr>
          <w:sz w:val="24"/>
          <w:szCs w:val="24"/>
        </w:rPr>
        <w:t>。这些时间窗口只包括那些任务处于实际运行状态的时间，不考虑被阻塞和没有得到</w:t>
      </w:r>
      <w:r>
        <w:rPr>
          <w:sz w:val="24"/>
          <w:szCs w:val="24"/>
        </w:rPr>
        <w:t>CPU</w:t>
      </w:r>
      <w:r>
        <w:rPr>
          <w:sz w:val="24"/>
          <w:szCs w:val="24"/>
        </w:rPr>
        <w:t>的时间。</w:t>
      </w:r>
    </w:p>
    <w:p w14:paraId="46B38D08" w14:textId="77777777" w:rsidR="00000000" w:rsidRDefault="00EC4492">
      <w:pPr>
        <w:pStyle w:val="ListParagraph"/>
        <w:ind w:left="0" w:right="25" w:firstLine="426"/>
      </w:pPr>
      <w:r>
        <w:rPr>
          <w:sz w:val="24"/>
          <w:szCs w:val="24"/>
        </w:rPr>
        <w:t>这</w:t>
      </w:r>
      <w:r>
        <w:rPr>
          <w:sz w:val="24"/>
          <w:szCs w:val="24"/>
        </w:rPr>
        <w:t>N</w:t>
      </w:r>
      <w:r>
        <w:rPr>
          <w:sz w:val="24"/>
          <w:szCs w:val="24"/>
        </w:rPr>
        <w:t>个时间窗口的负载数据历史和每一个任务相关联。这些</w:t>
      </w:r>
      <w:r>
        <w:rPr>
          <w:sz w:val="24"/>
          <w:szCs w:val="24"/>
        </w:rPr>
        <w:t>历史数据在以下任务调度事件发生时更新：</w:t>
      </w:r>
    </w:p>
    <w:p w14:paraId="71364A50" w14:textId="77777777" w:rsidR="00000000" w:rsidRDefault="00EC4492">
      <w:pPr>
        <w:numPr>
          <w:ilvl w:val="0"/>
          <w:numId w:val="1"/>
        </w:numPr>
        <w:ind w:right="25"/>
      </w:pPr>
      <w:r>
        <w:rPr>
          <w:sz w:val="24"/>
          <w:szCs w:val="24"/>
        </w:rPr>
        <w:t>任务开始在</w:t>
      </w:r>
      <w:r>
        <w:rPr>
          <w:sz w:val="24"/>
          <w:szCs w:val="24"/>
        </w:rPr>
        <w:t>CPU</w:t>
      </w:r>
      <w:r>
        <w:rPr>
          <w:sz w:val="24"/>
          <w:szCs w:val="24"/>
        </w:rPr>
        <w:t>上运行；</w:t>
      </w:r>
    </w:p>
    <w:p w14:paraId="4ACDDA2B" w14:textId="77777777" w:rsidR="00000000" w:rsidRDefault="00EC4492">
      <w:pPr>
        <w:numPr>
          <w:ilvl w:val="0"/>
          <w:numId w:val="1"/>
        </w:numPr>
        <w:ind w:right="25"/>
      </w:pPr>
      <w:r>
        <w:rPr>
          <w:sz w:val="24"/>
          <w:szCs w:val="24"/>
        </w:rPr>
        <w:t>任务在</w:t>
      </w:r>
      <w:r>
        <w:rPr>
          <w:sz w:val="24"/>
          <w:szCs w:val="24"/>
        </w:rPr>
        <w:t>CPU</w:t>
      </w:r>
      <w:r>
        <w:rPr>
          <w:sz w:val="24"/>
          <w:szCs w:val="24"/>
        </w:rPr>
        <w:t>上运行结束；</w:t>
      </w:r>
    </w:p>
    <w:p w14:paraId="56378E3E" w14:textId="77777777" w:rsidR="00000000" w:rsidRDefault="00EC4492">
      <w:pPr>
        <w:numPr>
          <w:ilvl w:val="0"/>
          <w:numId w:val="1"/>
        </w:numPr>
        <w:ind w:right="25"/>
      </w:pPr>
      <w:r>
        <w:rPr>
          <w:sz w:val="24"/>
          <w:szCs w:val="24"/>
        </w:rPr>
        <w:t>任务被从睡眠状态唤醒；</w:t>
      </w:r>
    </w:p>
    <w:p w14:paraId="2C58CC92" w14:textId="77777777" w:rsidR="00000000" w:rsidRDefault="00EC4492">
      <w:pPr>
        <w:numPr>
          <w:ilvl w:val="0"/>
          <w:numId w:val="1"/>
        </w:numPr>
        <w:ind w:right="25"/>
      </w:pPr>
      <w:r>
        <w:rPr>
          <w:sz w:val="24"/>
          <w:szCs w:val="24"/>
        </w:rPr>
        <w:lastRenderedPageBreak/>
        <w:t>任务完成退出时；</w:t>
      </w:r>
    </w:p>
    <w:p w14:paraId="65ACD407" w14:textId="77777777" w:rsidR="00000000" w:rsidRDefault="00EC4492">
      <w:pPr>
        <w:numPr>
          <w:ilvl w:val="0"/>
          <w:numId w:val="1"/>
        </w:numPr>
        <w:ind w:right="25"/>
      </w:pPr>
      <w:r>
        <w:rPr>
          <w:sz w:val="24"/>
          <w:szCs w:val="24"/>
        </w:rPr>
        <w:t>任务从一个</w:t>
      </w:r>
      <w:r>
        <w:rPr>
          <w:sz w:val="24"/>
          <w:szCs w:val="24"/>
        </w:rPr>
        <w:t>CPU</w:t>
      </w:r>
      <w:r>
        <w:rPr>
          <w:sz w:val="24"/>
          <w:szCs w:val="24"/>
        </w:rPr>
        <w:t>转移到另外一个</w:t>
      </w:r>
      <w:r>
        <w:rPr>
          <w:sz w:val="24"/>
          <w:szCs w:val="24"/>
        </w:rPr>
        <w:t>CPU</w:t>
      </w:r>
      <w:r>
        <w:rPr>
          <w:sz w:val="24"/>
          <w:szCs w:val="24"/>
        </w:rPr>
        <w:t>运行；</w:t>
      </w:r>
    </w:p>
    <w:p w14:paraId="324F0C53" w14:textId="77777777" w:rsidR="00000000" w:rsidRDefault="00EC4492">
      <w:pPr>
        <w:numPr>
          <w:ilvl w:val="0"/>
          <w:numId w:val="1"/>
        </w:numPr>
        <w:ind w:right="25"/>
      </w:pPr>
      <w:r>
        <w:rPr>
          <w:sz w:val="24"/>
          <w:szCs w:val="24"/>
        </w:rPr>
        <w:t>调度器时钟中断发生时；</w:t>
      </w:r>
    </w:p>
    <w:p w14:paraId="1D98A8B1" w14:textId="77777777" w:rsidR="00000000" w:rsidRDefault="00EC4492">
      <w:pPr>
        <w:numPr>
          <w:ilvl w:val="0"/>
          <w:numId w:val="1"/>
        </w:numPr>
        <w:ind w:right="25"/>
      </w:pPr>
      <w:r>
        <w:rPr>
          <w:sz w:val="24"/>
          <w:szCs w:val="24"/>
        </w:rPr>
        <w:t>硬件中断处理完成时；</w:t>
      </w:r>
    </w:p>
    <w:p w14:paraId="048C4E4B" w14:textId="77777777" w:rsidR="00000000" w:rsidRDefault="00EC4492">
      <w:pPr>
        <w:numPr>
          <w:ilvl w:val="0"/>
          <w:numId w:val="1"/>
        </w:numPr>
        <w:ind w:right="25"/>
      </w:pPr>
      <w:r>
        <w:rPr>
          <w:sz w:val="24"/>
          <w:szCs w:val="24"/>
        </w:rPr>
        <w:t>CPU</w:t>
      </w:r>
      <w:r>
        <w:rPr>
          <w:sz w:val="24"/>
          <w:szCs w:val="24"/>
        </w:rPr>
        <w:t>频率发生变化时。</w:t>
      </w:r>
    </w:p>
    <w:p w14:paraId="15A44B5F" w14:textId="77777777" w:rsidR="00000000" w:rsidRDefault="00EC4492">
      <w:pPr>
        <w:pStyle w:val="ListParagraph"/>
        <w:ind w:left="0" w:right="25" w:firstLine="426"/>
      </w:pPr>
      <w:r>
        <w:rPr>
          <w:sz w:val="24"/>
          <w:szCs w:val="24"/>
        </w:rPr>
        <w:t>每一个任务的</w:t>
      </w:r>
      <w:r>
        <w:rPr>
          <w:sz w:val="24"/>
          <w:szCs w:val="24"/>
        </w:rPr>
        <w:t>CPU</w:t>
      </w:r>
      <w:r>
        <w:rPr>
          <w:sz w:val="24"/>
          <w:szCs w:val="24"/>
        </w:rPr>
        <w:t>负载要求计算要依据不同的策略执行。不同的策略可以适用于不同的实际运用场景，比如移动设备、桌面计算和服务器。这些策略包括：</w:t>
      </w:r>
    </w:p>
    <w:p w14:paraId="5AEC30DC" w14:textId="77777777" w:rsidR="00000000" w:rsidRDefault="00EC4492">
      <w:pPr>
        <w:numPr>
          <w:ilvl w:val="0"/>
          <w:numId w:val="1"/>
        </w:numPr>
        <w:ind w:right="25"/>
      </w:pPr>
      <w:r>
        <w:rPr>
          <w:sz w:val="24"/>
          <w:szCs w:val="24"/>
        </w:rPr>
        <w:t>最大值</w:t>
      </w:r>
      <w:r>
        <w:rPr>
          <w:sz w:val="24"/>
          <w:szCs w:val="24"/>
        </w:rPr>
        <w:t>(max)</w:t>
      </w:r>
      <w:r>
        <w:rPr>
          <w:sz w:val="24"/>
          <w:szCs w:val="24"/>
        </w:rPr>
        <w:t>，即取</w:t>
      </w:r>
      <w:r>
        <w:rPr>
          <w:sz w:val="24"/>
          <w:szCs w:val="24"/>
        </w:rPr>
        <w:t>N</w:t>
      </w:r>
      <w:r>
        <w:rPr>
          <w:sz w:val="24"/>
          <w:szCs w:val="24"/>
        </w:rPr>
        <w:t>个窗口的负载值中的最大值；</w:t>
      </w:r>
    </w:p>
    <w:p w14:paraId="321B4E5A" w14:textId="77777777" w:rsidR="00000000" w:rsidRDefault="00EC4492">
      <w:pPr>
        <w:numPr>
          <w:ilvl w:val="0"/>
          <w:numId w:val="1"/>
        </w:numPr>
        <w:ind w:right="25"/>
      </w:pPr>
      <w:r>
        <w:rPr>
          <w:sz w:val="24"/>
          <w:szCs w:val="24"/>
        </w:rPr>
        <w:t>平均值</w:t>
      </w:r>
      <w:r>
        <w:rPr>
          <w:sz w:val="24"/>
          <w:szCs w:val="24"/>
        </w:rPr>
        <w:t>(avg)</w:t>
      </w:r>
      <w:r>
        <w:rPr>
          <w:sz w:val="24"/>
          <w:szCs w:val="24"/>
        </w:rPr>
        <w:t>，</w:t>
      </w:r>
      <w:r>
        <w:rPr>
          <w:sz w:val="24"/>
          <w:szCs w:val="24"/>
        </w:rPr>
        <w:t>N</w:t>
      </w:r>
      <w:r>
        <w:rPr>
          <w:sz w:val="24"/>
          <w:szCs w:val="24"/>
        </w:rPr>
        <w:t>个窗口的负载值求平均；</w:t>
      </w:r>
    </w:p>
    <w:p w14:paraId="5C9991C9" w14:textId="77777777" w:rsidR="00000000" w:rsidRDefault="00EC4492">
      <w:pPr>
        <w:numPr>
          <w:ilvl w:val="0"/>
          <w:numId w:val="1"/>
        </w:numPr>
        <w:ind w:right="25"/>
      </w:pPr>
      <w:r>
        <w:rPr>
          <w:sz w:val="24"/>
          <w:szCs w:val="24"/>
        </w:rPr>
        <w:t>最近值和平均值的最大值</w:t>
      </w:r>
      <w:r>
        <w:rPr>
          <w:sz w:val="24"/>
          <w:szCs w:val="24"/>
        </w:rPr>
        <w:t>(ma</w:t>
      </w:r>
      <w:r>
        <w:rPr>
          <w:sz w:val="24"/>
          <w:szCs w:val="24"/>
        </w:rPr>
        <w:t>x(recent, avg))</w:t>
      </w:r>
      <w:r>
        <w:rPr>
          <w:sz w:val="24"/>
          <w:szCs w:val="24"/>
        </w:rPr>
        <w:t>，取最近一个窗口和</w:t>
      </w:r>
      <w:r>
        <w:rPr>
          <w:sz w:val="24"/>
          <w:szCs w:val="24"/>
        </w:rPr>
        <w:t>N</w:t>
      </w:r>
      <w:r>
        <w:rPr>
          <w:sz w:val="24"/>
          <w:szCs w:val="24"/>
        </w:rPr>
        <w:t>个窗口的平均值中的大者。</w:t>
      </w:r>
    </w:p>
    <w:p w14:paraId="0A7AA39D" w14:textId="77777777" w:rsidR="00000000" w:rsidRDefault="00EC4492">
      <w:pPr>
        <w:pStyle w:val="ListParagraph"/>
        <w:ind w:left="0" w:right="25" w:firstLine="426"/>
      </w:pPr>
      <w:r>
        <w:rPr>
          <w:sz w:val="24"/>
          <w:szCs w:val="24"/>
        </w:rPr>
        <w:t>时间窗口的起止时间在各个</w:t>
      </w:r>
      <w:r>
        <w:rPr>
          <w:sz w:val="24"/>
          <w:szCs w:val="24"/>
        </w:rPr>
        <w:t>CPU</w:t>
      </w:r>
      <w:r>
        <w:rPr>
          <w:sz w:val="24"/>
          <w:szCs w:val="24"/>
        </w:rPr>
        <w:t>上是同步的，</w:t>
      </w:r>
      <w:r>
        <w:rPr>
          <w:sz w:val="24"/>
          <w:szCs w:val="24"/>
        </w:rPr>
        <w:t>CPU</w:t>
      </w:r>
      <w:r>
        <w:rPr>
          <w:sz w:val="24"/>
          <w:szCs w:val="24"/>
        </w:rPr>
        <w:t>负载</w:t>
      </w:r>
      <w:r>
        <w:rPr>
          <w:i/>
          <w:sz w:val="24"/>
          <w:szCs w:val="24"/>
        </w:rPr>
        <w:t>Load</w:t>
      </w:r>
      <w:r>
        <w:rPr>
          <w:sz w:val="24"/>
          <w:szCs w:val="24"/>
        </w:rPr>
        <w:t>的计算是归一化的。归一到</w:t>
      </w:r>
      <w:r>
        <w:rPr>
          <w:sz w:val="24"/>
          <w:szCs w:val="24"/>
        </w:rPr>
        <w:t>CPU</w:t>
      </w:r>
      <w:r>
        <w:rPr>
          <w:sz w:val="24"/>
          <w:szCs w:val="24"/>
        </w:rPr>
        <w:t>运行频率和多核</w:t>
      </w:r>
      <w:r>
        <w:rPr>
          <w:sz w:val="24"/>
          <w:szCs w:val="24"/>
        </w:rPr>
        <w:t>CPU</w:t>
      </w:r>
      <w:r>
        <w:rPr>
          <w:sz w:val="24"/>
          <w:szCs w:val="24"/>
        </w:rPr>
        <w:t>拓扑架构上，这可以用公式</w:t>
      </w:r>
      <w:r>
        <w:rPr>
          <w:sz w:val="24"/>
          <w:szCs w:val="24"/>
        </w:rPr>
        <w:t>3-2</w:t>
      </w:r>
      <w:r>
        <w:rPr>
          <w:sz w:val="24"/>
          <w:szCs w:val="24"/>
        </w:rPr>
        <w:t>表示。</w:t>
      </w:r>
    </w:p>
    <w:p w14:paraId="1DE37E7A" w14:textId="77777777" w:rsidR="00000000" w:rsidRDefault="00EC4492">
      <w:pPr>
        <w:ind w:right="25"/>
        <w:jc w:val="left"/>
      </w:pPr>
      <w:ins w:id="547" w:author="alling" w:date="2017-04-04T15:55:00Z">
        <w:r>
          <w:rPr>
            <w:sz w:val="24"/>
            <w:szCs w:val="24"/>
          </w:rPr>
          <w:t xml:space="preserve">                      </w:t>
        </w:r>
      </w:ins>
      <w:r>
        <w:rPr>
          <w:position w:val="-23"/>
        </w:rPr>
        <w:object w:dxaOrig="2455" w:dyaOrig="704" w14:anchorId="5B0DA6D7">
          <v:shape id="_x0000_i1032" type="#_x0000_t75" style="width:122.9pt;height:35.2pt" o:ole="" filled="t">
            <v:fill color2="black"/>
            <v:imagedata r:id="rId31" o:title=""/>
          </v:shape>
          <o:OLEObject Type="Embed" ProgID="Equation.3" ShapeID="_x0000_i1032" DrawAspect="Content" ObjectID="_1558095164" r:id="rId32"/>
        </w:object>
      </w:r>
      <w:r>
        <w:rPr>
          <w:i/>
          <w:sz w:val="24"/>
          <w:szCs w:val="24"/>
        </w:rPr>
        <w:t xml:space="preserve"> </w:t>
      </w:r>
      <w:r>
        <w:rPr>
          <w:sz w:val="24"/>
          <w:szCs w:val="24"/>
        </w:rPr>
        <w:t xml:space="preserve">        </w:t>
      </w:r>
      <w:ins w:id="548" w:author="alling" w:date="2017-04-04T15:55:00Z">
        <w:r>
          <w:rPr>
            <w:sz w:val="24"/>
            <w:szCs w:val="24"/>
          </w:rPr>
          <w:t xml:space="preserve">    </w:t>
        </w:r>
      </w:ins>
      <w:r>
        <w:rPr>
          <w:sz w:val="24"/>
          <w:szCs w:val="24"/>
        </w:rPr>
        <w:t xml:space="preserve">    </w:t>
      </w:r>
      <w:r>
        <w:rPr>
          <w:sz w:val="24"/>
          <w:szCs w:val="24"/>
        </w:rPr>
        <w:t>(3-2)</w:t>
      </w:r>
    </w:p>
    <w:p w14:paraId="3B77C9E4" w14:textId="77777777" w:rsidR="00000000" w:rsidRDefault="00EC4492">
      <w:pPr>
        <w:ind w:right="25" w:firstLine="426"/>
      </w:pPr>
      <w:r>
        <w:rPr>
          <w:sz w:val="24"/>
          <w:szCs w:val="24"/>
        </w:rPr>
        <w:t>其中，</w:t>
      </w:r>
      <w:r>
        <w:rPr>
          <w:i/>
          <w:sz w:val="24"/>
          <w:szCs w:val="24"/>
        </w:rPr>
        <w:t>t</w:t>
      </w:r>
      <w:r>
        <w:rPr>
          <w:sz w:val="24"/>
          <w:szCs w:val="24"/>
        </w:rPr>
        <w:t>是窗口内的任务执行时间，</w:t>
      </w:r>
      <w:r>
        <w:rPr>
          <w:i/>
          <w:sz w:val="24"/>
          <w:szCs w:val="24"/>
        </w:rPr>
        <w:t>f</w:t>
      </w:r>
      <w:r>
        <w:rPr>
          <w:i/>
          <w:sz w:val="24"/>
          <w:szCs w:val="24"/>
          <w:vertAlign w:val="subscript"/>
        </w:rPr>
        <w:t>cur</w:t>
      </w:r>
      <w:r>
        <w:rPr>
          <w:sz w:val="24"/>
          <w:szCs w:val="24"/>
        </w:rPr>
        <w:t>是任务运行时的</w:t>
      </w:r>
      <w:r>
        <w:rPr>
          <w:sz w:val="24"/>
          <w:szCs w:val="24"/>
        </w:rPr>
        <w:t>CPU</w:t>
      </w:r>
      <w:r>
        <w:rPr>
          <w:sz w:val="24"/>
          <w:szCs w:val="24"/>
        </w:rPr>
        <w:t>核当前运行时钟频率，</w:t>
      </w:r>
      <w:r>
        <w:rPr>
          <w:i/>
          <w:sz w:val="24"/>
          <w:szCs w:val="24"/>
        </w:rPr>
        <w:t>f</w:t>
      </w:r>
      <w:r>
        <w:rPr>
          <w:i/>
          <w:sz w:val="24"/>
          <w:szCs w:val="24"/>
          <w:vertAlign w:val="subscript"/>
        </w:rPr>
        <w:t>max</w:t>
      </w:r>
      <w:r>
        <w:rPr>
          <w:sz w:val="24"/>
          <w:szCs w:val="24"/>
        </w:rPr>
        <w:t>是系统中</w:t>
      </w:r>
      <w:r>
        <w:rPr>
          <w:sz w:val="24"/>
          <w:szCs w:val="24"/>
        </w:rPr>
        <w:t>CPU</w:t>
      </w:r>
      <w:r>
        <w:rPr>
          <w:sz w:val="24"/>
          <w:szCs w:val="24"/>
        </w:rPr>
        <w:t>核的最大可能运行时钟频率，</w:t>
      </w:r>
      <w:r>
        <w:rPr>
          <w:i/>
          <w:sz w:val="24"/>
          <w:szCs w:val="24"/>
        </w:rPr>
        <w:t>S</w:t>
      </w:r>
      <w:r>
        <w:rPr>
          <w:i/>
          <w:sz w:val="24"/>
          <w:szCs w:val="24"/>
          <w:vertAlign w:val="subscript"/>
        </w:rPr>
        <w:t>max</w:t>
      </w:r>
      <w:r>
        <w:rPr>
          <w:sz w:val="24"/>
          <w:szCs w:val="24"/>
        </w:rPr>
        <w:t>是多核</w:t>
      </w:r>
      <w:r>
        <w:rPr>
          <w:sz w:val="24"/>
          <w:szCs w:val="24"/>
        </w:rPr>
        <w:t>CPU</w:t>
      </w:r>
      <w:r>
        <w:rPr>
          <w:sz w:val="24"/>
          <w:szCs w:val="24"/>
        </w:rPr>
        <w:t>架构中最高能力核相对该</w:t>
      </w:r>
      <w:r>
        <w:rPr>
          <w:sz w:val="24"/>
          <w:szCs w:val="24"/>
        </w:rPr>
        <w:t>CP</w:t>
      </w:r>
      <w:r>
        <w:rPr>
          <w:sz w:val="24"/>
          <w:szCs w:val="24"/>
        </w:rPr>
        <w:t>U</w:t>
      </w:r>
      <w:r>
        <w:rPr>
          <w:sz w:val="24"/>
          <w:szCs w:val="24"/>
        </w:rPr>
        <w:t>核的能力倍数。例如，在一个有</w:t>
      </w:r>
      <w:r>
        <w:rPr>
          <w:sz w:val="24"/>
          <w:szCs w:val="24"/>
        </w:rPr>
        <w:t>2</w:t>
      </w:r>
      <w:r>
        <w:rPr>
          <w:sz w:val="24"/>
          <w:szCs w:val="24"/>
        </w:rPr>
        <w:t>个</w:t>
      </w:r>
      <w:r>
        <w:rPr>
          <w:sz w:val="24"/>
          <w:szCs w:val="24"/>
        </w:rPr>
        <w:t>Cortex A57</w:t>
      </w:r>
      <w:r>
        <w:rPr>
          <w:sz w:val="24"/>
          <w:szCs w:val="24"/>
        </w:rPr>
        <w:t>核和</w:t>
      </w:r>
      <w:r>
        <w:rPr>
          <w:sz w:val="24"/>
          <w:szCs w:val="24"/>
        </w:rPr>
        <w:t>2</w:t>
      </w:r>
      <w:r>
        <w:rPr>
          <w:sz w:val="24"/>
          <w:szCs w:val="24"/>
        </w:rPr>
        <w:t>个</w:t>
      </w:r>
      <w:r>
        <w:rPr>
          <w:sz w:val="24"/>
          <w:szCs w:val="24"/>
        </w:rPr>
        <w:t>Cortex A53</w:t>
      </w:r>
      <w:r>
        <w:rPr>
          <w:sz w:val="24"/>
          <w:szCs w:val="24"/>
        </w:rPr>
        <w:t>核的四核</w:t>
      </w:r>
      <w:r>
        <w:rPr>
          <w:sz w:val="24"/>
          <w:szCs w:val="24"/>
        </w:rPr>
        <w:t>CPU</w:t>
      </w:r>
      <w:r>
        <w:rPr>
          <w:sz w:val="24"/>
          <w:szCs w:val="24"/>
        </w:rPr>
        <w:t>拓扑架构中，</w:t>
      </w:r>
      <w:r>
        <w:rPr>
          <w:sz w:val="24"/>
          <w:szCs w:val="24"/>
        </w:rPr>
        <w:t>Cortex A57</w:t>
      </w:r>
      <w:r>
        <w:rPr>
          <w:sz w:val="24"/>
          <w:szCs w:val="24"/>
        </w:rPr>
        <w:t>核的最高运行时钟频率是</w:t>
      </w:r>
      <w:r>
        <w:rPr>
          <w:sz w:val="24"/>
          <w:szCs w:val="24"/>
        </w:rPr>
        <w:t>2GHz</w:t>
      </w:r>
      <w:r>
        <w:rPr>
          <w:sz w:val="24"/>
          <w:szCs w:val="24"/>
        </w:rPr>
        <w:t>，</w:t>
      </w:r>
      <w:r>
        <w:rPr>
          <w:sz w:val="24"/>
          <w:szCs w:val="24"/>
        </w:rPr>
        <w:t>Cortex A53</w:t>
      </w:r>
      <w:r>
        <w:rPr>
          <w:sz w:val="24"/>
          <w:szCs w:val="24"/>
        </w:rPr>
        <w:t>核的最高运行时钟频率是</w:t>
      </w:r>
      <w:r>
        <w:rPr>
          <w:sz w:val="24"/>
          <w:szCs w:val="24"/>
        </w:rPr>
        <w:t>1GHz</w:t>
      </w:r>
      <w:r>
        <w:rPr>
          <w:sz w:val="24"/>
          <w:szCs w:val="24"/>
        </w:rPr>
        <w:t>。在该系统中，最高能力的</w:t>
      </w:r>
      <w:r>
        <w:rPr>
          <w:sz w:val="24"/>
          <w:szCs w:val="24"/>
        </w:rPr>
        <w:t>Cortex A57</w:t>
      </w:r>
      <w:r>
        <w:rPr>
          <w:sz w:val="24"/>
          <w:szCs w:val="24"/>
        </w:rPr>
        <w:t>核相对</w:t>
      </w:r>
      <w:r>
        <w:rPr>
          <w:sz w:val="24"/>
          <w:szCs w:val="24"/>
        </w:rPr>
        <w:t>Cortex A53</w:t>
      </w:r>
      <w:r>
        <w:rPr>
          <w:sz w:val="24"/>
          <w:szCs w:val="24"/>
        </w:rPr>
        <w:t>核的能力是</w:t>
      </w:r>
      <w:r>
        <w:rPr>
          <w:sz w:val="24"/>
          <w:szCs w:val="24"/>
        </w:rPr>
        <w:t>2GHz / 1GHz = 2</w:t>
      </w:r>
      <w:r>
        <w:rPr>
          <w:sz w:val="24"/>
          <w:szCs w:val="24"/>
        </w:rPr>
        <w:t>倍。因此，当一个任务在</w:t>
      </w:r>
      <w:r>
        <w:rPr>
          <w:sz w:val="24"/>
          <w:szCs w:val="24"/>
        </w:rPr>
        <w:t>Cortex A53</w:t>
      </w:r>
      <w:r>
        <w:rPr>
          <w:sz w:val="24"/>
          <w:szCs w:val="24"/>
        </w:rPr>
        <w:t>核上以</w:t>
      </w:r>
      <w:r>
        <w:rPr>
          <w:sz w:val="24"/>
          <w:szCs w:val="24"/>
        </w:rPr>
        <w:t>1GHz</w:t>
      </w:r>
      <w:r>
        <w:rPr>
          <w:sz w:val="24"/>
          <w:szCs w:val="24"/>
        </w:rPr>
        <w:t>运行</w:t>
      </w:r>
      <w:r>
        <w:rPr>
          <w:sz w:val="24"/>
          <w:szCs w:val="24"/>
        </w:rPr>
        <w:t>10ms</w:t>
      </w:r>
      <w:r>
        <w:rPr>
          <w:sz w:val="24"/>
          <w:szCs w:val="24"/>
        </w:rPr>
        <w:t>时，它的归一化</w:t>
      </w:r>
      <w:r>
        <w:rPr>
          <w:sz w:val="24"/>
          <w:szCs w:val="24"/>
        </w:rPr>
        <w:t>CPU</w:t>
      </w:r>
      <w:r>
        <w:rPr>
          <w:sz w:val="24"/>
          <w:szCs w:val="24"/>
        </w:rPr>
        <w:t>负载就是</w:t>
      </w:r>
      <w:r>
        <w:rPr>
          <w:sz w:val="24"/>
          <w:szCs w:val="24"/>
        </w:rPr>
        <w:t>10ms * (1GHz / 2GHz) * (1 / 2) = 2.5ms</w:t>
      </w:r>
      <w:r>
        <w:rPr>
          <w:sz w:val="24"/>
          <w:szCs w:val="24"/>
        </w:rPr>
        <w:t>。</w:t>
      </w:r>
    </w:p>
    <w:p w14:paraId="7D88F2D0" w14:textId="77777777" w:rsidR="00000000" w:rsidRDefault="00EC4492">
      <w:pPr>
        <w:pStyle w:val="ListParagraph"/>
        <w:numPr>
          <w:ilvl w:val="0"/>
          <w:numId w:val="15"/>
        </w:numPr>
        <w:ind w:left="426" w:right="25" w:firstLine="0"/>
      </w:pPr>
      <w:r>
        <w:rPr>
          <w:sz w:val="24"/>
          <w:szCs w:val="24"/>
        </w:rPr>
        <w:t>WinLT</w:t>
      </w:r>
      <w:r>
        <w:rPr>
          <w:sz w:val="24"/>
          <w:szCs w:val="24"/>
        </w:rPr>
        <w:t>核心算</w:t>
      </w:r>
      <w:r>
        <w:rPr>
          <w:sz w:val="24"/>
          <w:szCs w:val="24"/>
        </w:rPr>
        <w:t>法</w:t>
      </w:r>
    </w:p>
    <w:p w14:paraId="09D7FE3E" w14:textId="77777777" w:rsidR="00000000" w:rsidRDefault="00EC4492">
      <w:pPr>
        <w:pStyle w:val="ListParagraph"/>
        <w:ind w:left="0" w:right="25" w:firstLine="426"/>
      </w:pPr>
      <w:r>
        <w:rPr>
          <w:sz w:val="24"/>
          <w:szCs w:val="24"/>
        </w:rPr>
        <w:t>每一个任务的</w:t>
      </w:r>
      <w:r>
        <w:rPr>
          <w:sz w:val="24"/>
          <w:szCs w:val="24"/>
        </w:rPr>
        <w:t>CPU</w:t>
      </w:r>
      <w:r>
        <w:rPr>
          <w:sz w:val="24"/>
          <w:szCs w:val="24"/>
        </w:rPr>
        <w:t>负载计算是</w:t>
      </w:r>
      <w:r>
        <w:rPr>
          <w:sz w:val="24"/>
          <w:szCs w:val="24"/>
        </w:rPr>
        <w:t>WinLT</w:t>
      </w:r>
      <w:r>
        <w:rPr>
          <w:sz w:val="24"/>
          <w:szCs w:val="24"/>
        </w:rPr>
        <w:t>的核心算法，即在特定的调度时间发生时更新任的负载统计值。其算法可表述为：</w:t>
      </w:r>
    </w:p>
    <w:p w14:paraId="3E413A8F" w14:textId="77777777" w:rsidR="00000000" w:rsidRDefault="00EC4492">
      <w:pPr>
        <w:numPr>
          <w:ilvl w:val="0"/>
          <w:numId w:val="13"/>
        </w:numPr>
        <w:ind w:left="851" w:right="25" w:hanging="425"/>
      </w:pPr>
      <w:r>
        <w:rPr>
          <w:sz w:val="24"/>
          <w:szCs w:val="24"/>
        </w:rPr>
        <w:t>判断当前时间对应的窗口是否是任务的一个新窗口；</w:t>
      </w:r>
    </w:p>
    <w:p w14:paraId="677055F7" w14:textId="77777777" w:rsidR="00000000" w:rsidRDefault="00EC4492">
      <w:pPr>
        <w:numPr>
          <w:ilvl w:val="0"/>
          <w:numId w:val="13"/>
        </w:numPr>
        <w:ind w:left="851" w:right="25" w:hanging="425"/>
      </w:pPr>
      <w:r>
        <w:rPr>
          <w:sz w:val="24"/>
          <w:szCs w:val="24"/>
        </w:rPr>
        <w:t>如果当前窗口是活跃窗口，更新当前窗口的负载值；</w:t>
      </w:r>
    </w:p>
    <w:p w14:paraId="5B9ED2A6" w14:textId="77777777" w:rsidR="00000000" w:rsidRDefault="00EC4492">
      <w:pPr>
        <w:numPr>
          <w:ilvl w:val="0"/>
          <w:numId w:val="13"/>
        </w:numPr>
        <w:ind w:left="851" w:right="25" w:hanging="425"/>
      </w:pPr>
      <w:r>
        <w:rPr>
          <w:sz w:val="24"/>
          <w:szCs w:val="24"/>
        </w:rPr>
        <w:t>如果不是新窗口，结束；</w:t>
      </w:r>
    </w:p>
    <w:p w14:paraId="7704160C" w14:textId="77777777" w:rsidR="00000000" w:rsidRDefault="00EC4492">
      <w:pPr>
        <w:numPr>
          <w:ilvl w:val="0"/>
          <w:numId w:val="13"/>
        </w:numPr>
        <w:ind w:left="851" w:right="25" w:hanging="425"/>
      </w:pPr>
      <w:r>
        <w:rPr>
          <w:sz w:val="24"/>
          <w:szCs w:val="24"/>
        </w:rPr>
        <w:t>用当前</w:t>
      </w:r>
      <w:r>
        <w:rPr>
          <w:sz w:val="24"/>
          <w:szCs w:val="24"/>
        </w:rPr>
        <w:t>1</w:t>
      </w:r>
      <w:r>
        <w:rPr>
          <w:sz w:val="24"/>
          <w:szCs w:val="24"/>
        </w:rPr>
        <w:t>个新窗口的负载值更新任务的历史负载纪录；</w:t>
      </w:r>
    </w:p>
    <w:p w14:paraId="72CED234" w14:textId="77777777" w:rsidR="00000000" w:rsidRDefault="00EC4492">
      <w:pPr>
        <w:numPr>
          <w:ilvl w:val="0"/>
          <w:numId w:val="13"/>
        </w:numPr>
        <w:ind w:left="851" w:right="25" w:hanging="425"/>
      </w:pPr>
      <w:r>
        <w:rPr>
          <w:sz w:val="24"/>
          <w:szCs w:val="24"/>
        </w:rPr>
        <w:t>如果当前时间超过一个新窗口，用剩余的新窗口负载值更新任务的历史负载纪</w:t>
      </w:r>
      <w:r>
        <w:rPr>
          <w:sz w:val="24"/>
          <w:szCs w:val="24"/>
        </w:rPr>
        <w:lastRenderedPageBreak/>
        <w:t>录；</w:t>
      </w:r>
    </w:p>
    <w:p w14:paraId="0362FADF" w14:textId="77777777" w:rsidR="00000000" w:rsidRDefault="00EC4492">
      <w:pPr>
        <w:numPr>
          <w:ilvl w:val="0"/>
          <w:numId w:val="13"/>
        </w:numPr>
        <w:ind w:left="851" w:right="25" w:hanging="425"/>
      </w:pPr>
      <w:r>
        <w:rPr>
          <w:sz w:val="24"/>
          <w:szCs w:val="24"/>
        </w:rPr>
        <w:t>返回算法开始。</w:t>
      </w:r>
    </w:p>
    <w:p w14:paraId="073EF8BC" w14:textId="77777777" w:rsidR="00000000" w:rsidRDefault="00EC4492">
      <w:pPr>
        <w:pStyle w:val="ListParagraph"/>
        <w:ind w:left="426" w:right="25" w:firstLine="0"/>
      </w:pPr>
      <w:r>
        <w:rPr>
          <w:sz w:val="24"/>
          <w:szCs w:val="24"/>
        </w:rPr>
        <w:t>其中，用</w:t>
      </w:r>
      <w:r>
        <w:rPr>
          <w:sz w:val="24"/>
          <w:szCs w:val="24"/>
        </w:rPr>
        <w:t>n</w:t>
      </w:r>
      <w:r>
        <w:rPr>
          <w:sz w:val="24"/>
          <w:szCs w:val="24"/>
        </w:rPr>
        <w:t>个新窗口的负载值更新任务的负载历史纪录算法可以表述为：</w:t>
      </w:r>
    </w:p>
    <w:p w14:paraId="15D8EEDC" w14:textId="77777777" w:rsidR="00000000" w:rsidRDefault="00EC4492">
      <w:pPr>
        <w:numPr>
          <w:ilvl w:val="0"/>
          <w:numId w:val="14"/>
        </w:numPr>
        <w:ind w:left="851" w:right="25" w:hanging="425"/>
      </w:pPr>
      <w:r>
        <w:rPr>
          <w:sz w:val="24"/>
          <w:szCs w:val="24"/>
        </w:rPr>
        <w:t>如果该任务在这个窗口内运行时间为</w:t>
      </w:r>
      <w:r>
        <w:rPr>
          <w:sz w:val="24"/>
          <w:szCs w:val="24"/>
        </w:rPr>
        <w:t>0</w:t>
      </w:r>
      <w:r>
        <w:rPr>
          <w:sz w:val="24"/>
          <w:szCs w:val="24"/>
        </w:rPr>
        <w:t>，忽略这个窗口，返回；</w:t>
      </w:r>
    </w:p>
    <w:p w14:paraId="3E5027FE" w14:textId="77777777" w:rsidR="00000000" w:rsidRDefault="00EC4492">
      <w:pPr>
        <w:numPr>
          <w:ilvl w:val="0"/>
          <w:numId w:val="14"/>
        </w:numPr>
        <w:ind w:left="851" w:right="25" w:hanging="425"/>
      </w:pPr>
      <w:r>
        <w:rPr>
          <w:sz w:val="24"/>
          <w:szCs w:val="24"/>
        </w:rPr>
        <w:t>将负载历史数</w:t>
      </w:r>
      <w:r>
        <w:rPr>
          <w:sz w:val="24"/>
          <w:szCs w:val="24"/>
        </w:rPr>
        <w:t>组中的前</w:t>
      </w:r>
      <w:r>
        <w:rPr>
          <w:sz w:val="24"/>
          <w:szCs w:val="24"/>
        </w:rPr>
        <w:t>N</w:t>
      </w:r>
      <w:r>
        <w:rPr>
          <w:sz w:val="24"/>
          <w:szCs w:val="24"/>
        </w:rPr>
        <w:t>－</w:t>
      </w:r>
      <w:r>
        <w:rPr>
          <w:sz w:val="24"/>
          <w:szCs w:val="24"/>
        </w:rPr>
        <w:t>n</w:t>
      </w:r>
      <w:r>
        <w:rPr>
          <w:sz w:val="24"/>
          <w:szCs w:val="24"/>
        </w:rPr>
        <w:t>个窗口内的值右移</w:t>
      </w:r>
      <w:r>
        <w:rPr>
          <w:sz w:val="24"/>
          <w:szCs w:val="24"/>
        </w:rPr>
        <w:t>n</w:t>
      </w:r>
      <w:r>
        <w:rPr>
          <w:sz w:val="24"/>
          <w:szCs w:val="24"/>
        </w:rPr>
        <w:t>个元素</w:t>
      </w:r>
      <w:r>
        <w:rPr>
          <w:sz w:val="24"/>
          <w:szCs w:val="24"/>
        </w:rPr>
        <w:t>;</w:t>
      </w:r>
    </w:p>
    <w:p w14:paraId="241B0C59" w14:textId="77777777" w:rsidR="00000000" w:rsidRDefault="00EC4492">
      <w:pPr>
        <w:numPr>
          <w:ilvl w:val="0"/>
          <w:numId w:val="14"/>
        </w:numPr>
        <w:ind w:left="851" w:right="25" w:hanging="425"/>
      </w:pPr>
      <w:r>
        <w:rPr>
          <w:sz w:val="24"/>
          <w:szCs w:val="24"/>
        </w:rPr>
        <w:t>将新纪录的</w:t>
      </w:r>
      <w:r>
        <w:rPr>
          <w:sz w:val="24"/>
          <w:szCs w:val="24"/>
        </w:rPr>
        <w:t>n</w:t>
      </w:r>
      <w:r>
        <w:rPr>
          <w:sz w:val="24"/>
          <w:szCs w:val="24"/>
        </w:rPr>
        <w:t>个窗口内的负载值加到数组头上；</w:t>
      </w:r>
    </w:p>
    <w:p w14:paraId="3CB57A57" w14:textId="77777777" w:rsidR="00000000" w:rsidRDefault="00EC4492">
      <w:pPr>
        <w:numPr>
          <w:ilvl w:val="0"/>
          <w:numId w:val="14"/>
        </w:numPr>
        <w:ind w:left="851" w:right="25" w:hanging="425"/>
      </w:pPr>
      <w:r>
        <w:rPr>
          <w:sz w:val="24"/>
          <w:szCs w:val="24"/>
        </w:rPr>
        <w:t>根据所选择的统计策略，计算历史更新后的</w:t>
      </w:r>
      <w:r>
        <w:rPr>
          <w:sz w:val="24"/>
          <w:szCs w:val="24"/>
        </w:rPr>
        <w:t>N</w:t>
      </w:r>
      <w:r>
        <w:rPr>
          <w:sz w:val="24"/>
          <w:szCs w:val="24"/>
        </w:rPr>
        <w:t>个窗口负载统计值；</w:t>
      </w:r>
    </w:p>
    <w:p w14:paraId="19232470" w14:textId="77777777" w:rsidR="00000000" w:rsidRDefault="00EC4492">
      <w:pPr>
        <w:numPr>
          <w:ilvl w:val="0"/>
          <w:numId w:val="14"/>
        </w:numPr>
        <w:ind w:left="851" w:right="25" w:hanging="425"/>
      </w:pPr>
      <w:r>
        <w:rPr>
          <w:sz w:val="24"/>
          <w:szCs w:val="24"/>
        </w:rPr>
        <w:t>如果该任务在调度器的运行队列上，运行队列的累计可运行时间减去历史更新前的</w:t>
      </w:r>
      <w:r>
        <w:rPr>
          <w:sz w:val="24"/>
          <w:szCs w:val="24"/>
        </w:rPr>
        <w:t>N</w:t>
      </w:r>
      <w:r>
        <w:rPr>
          <w:sz w:val="24"/>
          <w:szCs w:val="24"/>
        </w:rPr>
        <w:t>个窗口负载统计值，加上历史更新后的统计值。</w:t>
      </w:r>
    </w:p>
    <w:p w14:paraId="7439A571" w14:textId="77777777" w:rsidR="00000000" w:rsidRDefault="00EC4492">
      <w:pPr>
        <w:pStyle w:val="ListParagraph"/>
        <w:numPr>
          <w:ilvl w:val="0"/>
          <w:numId w:val="15"/>
        </w:numPr>
        <w:ind w:left="426" w:right="25" w:firstLine="0"/>
      </w:pPr>
      <w:r>
        <w:rPr>
          <w:sz w:val="24"/>
          <w:szCs w:val="24"/>
        </w:rPr>
        <w:t>WinLT</w:t>
      </w:r>
      <w:r>
        <w:rPr>
          <w:sz w:val="24"/>
          <w:szCs w:val="24"/>
        </w:rPr>
        <w:t>与</w:t>
      </w:r>
      <w:r>
        <w:rPr>
          <w:sz w:val="24"/>
          <w:szCs w:val="24"/>
        </w:rPr>
        <w:t>PELT</w:t>
      </w:r>
      <w:r>
        <w:rPr>
          <w:sz w:val="24"/>
          <w:szCs w:val="24"/>
        </w:rPr>
        <w:t>的比较</w:t>
      </w:r>
    </w:p>
    <w:p w14:paraId="628CC833" w14:textId="77777777" w:rsidR="00000000" w:rsidRDefault="00EC4492">
      <w:pPr>
        <w:ind w:right="25" w:firstLine="426"/>
      </w:pPr>
      <w:r>
        <w:rPr>
          <w:sz w:val="24"/>
          <w:szCs w:val="24"/>
        </w:rPr>
        <w:t>PELT</w:t>
      </w:r>
      <w:r>
        <w:rPr>
          <w:sz w:val="24"/>
          <w:szCs w:val="24"/>
        </w:rPr>
        <w:t>和</w:t>
      </w:r>
      <w:r>
        <w:rPr>
          <w:sz w:val="24"/>
          <w:szCs w:val="24"/>
        </w:rPr>
        <w:t>WinLT</w:t>
      </w:r>
      <w:r>
        <w:rPr>
          <w:sz w:val="24"/>
          <w:szCs w:val="24"/>
        </w:rPr>
        <w:t>的特性对比如表</w:t>
      </w:r>
      <w:r>
        <w:rPr>
          <w:sz w:val="24"/>
          <w:szCs w:val="24"/>
        </w:rPr>
        <w:t>3-1</w:t>
      </w:r>
      <w:r>
        <w:rPr>
          <w:sz w:val="24"/>
          <w:szCs w:val="24"/>
        </w:rPr>
        <w:t>所示。</w:t>
      </w:r>
    </w:p>
    <w:p w14:paraId="4DE938F3" w14:textId="77777777" w:rsidR="00000000" w:rsidRDefault="00EC4492">
      <w:pPr>
        <w:pStyle w:val="caption0"/>
        <w:ind w:firstLine="0"/>
        <w:jc w:val="center"/>
      </w:pPr>
      <w:commentRangeStart w:id="549"/>
      <w:r>
        <w:rPr>
          <w:rFonts w:ascii="Times New Roman" w:eastAsia="KaiTi" w:hAnsi="Times New Roman"/>
          <w:sz w:val="21"/>
          <w:szCs w:val="21"/>
          <w:rPrChange w:id="550"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551" w:author="Ling, Alex" w:date="2017-06-04T11:31:00Z">
            <w:rPr>
              <w:rFonts w:ascii="Times New Roman" w:eastAsia="KaiTi" w:hAnsi="Times New Roman"/>
              <w:sz w:val="21"/>
              <w:szCs w:val="21"/>
            </w:rPr>
          </w:rPrChange>
        </w:rPr>
        <w:t>3-</w:t>
      </w:r>
      <w:r>
        <w:rPr>
          <w:rFonts w:eastAsia="KaiTi"/>
          <w:sz w:val="21"/>
          <w:szCs w:val="21"/>
        </w:rPr>
        <w:fldChar w:fldCharType="begin"/>
      </w:r>
      <w:r>
        <w:rPr>
          <w:rFonts w:eastAsia="KaiTi"/>
          <w:sz w:val="21"/>
          <w:szCs w:val="21"/>
        </w:rPr>
        <w:instrText xml:space="preserve"> SEQ "</w:instrText>
      </w:r>
      <w:r>
        <w:rPr>
          <w:rFonts w:eastAsia="KaiTi"/>
          <w:sz w:val="21"/>
          <w:szCs w:val="21"/>
        </w:rPr>
        <w:instrText>表</w:instrText>
      </w:r>
      <w:r>
        <w:rPr>
          <w:rFonts w:eastAsia="KaiTi"/>
          <w:sz w:val="21"/>
          <w:szCs w:val="21"/>
        </w:rPr>
        <w:instrText xml:space="preserve">3-" \* ARABIC </w:instrText>
      </w:r>
      <w:r>
        <w:rPr>
          <w:rFonts w:eastAsia="KaiTi"/>
          <w:sz w:val="21"/>
          <w:szCs w:val="21"/>
        </w:rPr>
        <w:fldChar w:fldCharType="separate"/>
      </w:r>
      <w:r>
        <w:rPr>
          <w:rFonts w:eastAsia="KaiTi"/>
          <w:sz w:val="21"/>
          <w:szCs w:val="21"/>
        </w:rPr>
        <w:t>1</w:t>
      </w:r>
      <w:r>
        <w:rPr>
          <w:rFonts w:eastAsia="KaiTi"/>
          <w:sz w:val="21"/>
          <w:szCs w:val="21"/>
        </w:rPr>
        <w:fldChar w:fldCharType="end"/>
      </w:r>
      <w:r>
        <w:rPr>
          <w:rFonts w:ascii="Times New Roman" w:eastAsia="KaiTi" w:hAnsi="Times New Roman"/>
          <w:sz w:val="21"/>
          <w:szCs w:val="21"/>
          <w:rPrChange w:id="552" w:author="Ling, Alex" w:date="2017-06-04T11:31:00Z">
            <w:rPr>
              <w:rFonts w:ascii="Times New Roman" w:eastAsia="KaiTi" w:hAnsi="Times New Roman"/>
              <w:sz w:val="21"/>
              <w:szCs w:val="21"/>
            </w:rPr>
          </w:rPrChange>
        </w:rPr>
        <w:t xml:space="preserve"> PELT</w:t>
      </w:r>
      <w:r>
        <w:rPr>
          <w:rFonts w:ascii="Times New Roman" w:eastAsia="KaiTi" w:hAnsi="Times New Roman"/>
          <w:sz w:val="21"/>
          <w:szCs w:val="21"/>
          <w:rPrChange w:id="553" w:author="Ling, Alex" w:date="2017-06-04T11:31:00Z">
            <w:rPr>
              <w:rFonts w:ascii="Times New Roman" w:eastAsia="KaiTi" w:hAnsi="Times New Roman"/>
              <w:sz w:val="21"/>
              <w:szCs w:val="21"/>
            </w:rPr>
          </w:rPrChange>
        </w:rPr>
        <w:t>与</w:t>
      </w:r>
      <w:r>
        <w:rPr>
          <w:rFonts w:ascii="Times New Roman" w:eastAsia="KaiTi" w:hAnsi="Times New Roman"/>
          <w:sz w:val="21"/>
          <w:szCs w:val="21"/>
          <w:rPrChange w:id="554" w:author="Ling, Alex" w:date="2017-06-04T11:31:00Z">
            <w:rPr>
              <w:rFonts w:ascii="Times New Roman" w:eastAsia="KaiTi" w:hAnsi="Times New Roman"/>
              <w:sz w:val="21"/>
              <w:szCs w:val="21"/>
            </w:rPr>
          </w:rPrChange>
        </w:rPr>
        <w:t>WinLT</w:t>
      </w:r>
      <w:r>
        <w:rPr>
          <w:rFonts w:ascii="Times New Roman" w:eastAsia="KaiTi" w:hAnsi="Times New Roman"/>
          <w:sz w:val="21"/>
          <w:szCs w:val="21"/>
          <w:rPrChange w:id="555" w:author="Ling, Alex" w:date="2017-06-04T11:31:00Z">
            <w:rPr>
              <w:rFonts w:ascii="Times New Roman" w:eastAsia="KaiTi" w:hAnsi="Times New Roman"/>
              <w:sz w:val="21"/>
              <w:szCs w:val="21"/>
            </w:rPr>
          </w:rPrChange>
        </w:rPr>
        <w:t>特性比较</w:t>
      </w:r>
    </w:p>
    <w:p w14:paraId="073A95C0" w14:textId="77777777" w:rsidR="00000000" w:rsidRDefault="00EC4492">
      <w:pPr>
        <w:pStyle w:val="caption0"/>
        <w:ind w:firstLine="0"/>
        <w:jc w:val="center"/>
        <w:rPr>
          <w:b/>
          <w:bCs/>
          <w:color w:val="00000A"/>
        </w:rPr>
      </w:pPr>
      <w:r>
        <w:rPr>
          <w:rFonts w:ascii="Times New Roman" w:eastAsia="KaiTi" w:hAnsi="Times New Roman"/>
          <w:sz w:val="21"/>
          <w:szCs w:val="21"/>
          <w:rPrChange w:id="556" w:author="Ling, Alex" w:date="2017-06-04T11:31:00Z">
            <w:rPr>
              <w:rFonts w:ascii="Times New Roman" w:eastAsia="KaiTi" w:hAnsi="Times New Roman"/>
              <w:sz w:val="21"/>
              <w:szCs w:val="21"/>
            </w:rPr>
          </w:rPrChange>
        </w:rPr>
        <w:t>Table 3-</w:t>
      </w:r>
      <w:r>
        <w:rPr>
          <w:rFonts w:eastAsia="KaiTi"/>
          <w:sz w:val="21"/>
          <w:szCs w:val="21"/>
        </w:rPr>
        <w:fldChar w:fldCharType="begin"/>
      </w:r>
      <w:r>
        <w:rPr>
          <w:rFonts w:eastAsia="KaiTi"/>
          <w:sz w:val="21"/>
          <w:szCs w:val="21"/>
        </w:rPr>
        <w:instrText xml:space="preserve"> SEQ "Table_3-" \* ARABIC </w:instrText>
      </w:r>
      <w:r>
        <w:rPr>
          <w:rFonts w:eastAsia="KaiTi"/>
          <w:sz w:val="21"/>
          <w:szCs w:val="21"/>
        </w:rPr>
        <w:fldChar w:fldCharType="separate"/>
      </w:r>
      <w:r>
        <w:rPr>
          <w:rFonts w:eastAsia="KaiTi"/>
          <w:sz w:val="21"/>
          <w:szCs w:val="21"/>
        </w:rPr>
        <w:t>1</w:t>
      </w:r>
      <w:r>
        <w:rPr>
          <w:rFonts w:eastAsia="KaiTi"/>
          <w:sz w:val="21"/>
          <w:szCs w:val="21"/>
        </w:rPr>
        <w:fldChar w:fldCharType="end"/>
      </w:r>
      <w:r>
        <w:rPr>
          <w:rFonts w:ascii="Times New Roman" w:eastAsia="KaiTi" w:hAnsi="Times New Roman"/>
          <w:sz w:val="21"/>
          <w:szCs w:val="21"/>
          <w:rPrChange w:id="557" w:author="Ling, Alex" w:date="2017-06-04T11:31:00Z">
            <w:rPr>
              <w:rFonts w:ascii="Times New Roman" w:eastAsia="KaiTi" w:hAnsi="Times New Roman"/>
              <w:sz w:val="21"/>
              <w:szCs w:val="21"/>
            </w:rPr>
          </w:rPrChange>
        </w:rPr>
        <w:t xml:space="preserve"> Com</w:t>
      </w:r>
      <w:r>
        <w:rPr>
          <w:rFonts w:ascii="Times New Roman" w:eastAsia="KaiTi" w:hAnsi="Times New Roman"/>
          <w:sz w:val="21"/>
          <w:szCs w:val="21"/>
          <w:rPrChange w:id="558" w:author="Ling, Alex" w:date="2017-06-04T11:31:00Z">
            <w:rPr>
              <w:rFonts w:ascii="Times New Roman" w:eastAsia="KaiTi" w:hAnsi="Times New Roman"/>
              <w:sz w:val="21"/>
              <w:szCs w:val="21"/>
            </w:rPr>
          </w:rPrChange>
        </w:rPr>
        <w:t>parison between PELT and WinLT</w:t>
      </w:r>
      <w:commentRangeEnd w:id="549"/>
      <w:r>
        <w:rPr>
          <w:rFonts w:ascii="Times New Roman" w:eastAsia="KaiTi" w:hAnsi="Times New Roman"/>
          <w:sz w:val="21"/>
          <w:szCs w:val="21"/>
        </w:rPr>
        <w:commentReference w:id="549"/>
      </w:r>
    </w:p>
    <w:tbl>
      <w:tblPr>
        <w:tblW w:w="0" w:type="auto"/>
        <w:tblInd w:w="-123" w:type="dxa"/>
        <w:tblLayout w:type="fixed"/>
        <w:tblCellMar>
          <w:left w:w="115" w:type="dxa"/>
        </w:tblCellMar>
        <w:tblLook w:val="0000" w:firstRow="0" w:lastRow="0" w:firstColumn="0" w:lastColumn="0" w:noHBand="0" w:noVBand="0"/>
      </w:tblPr>
      <w:tblGrid>
        <w:gridCol w:w="2840"/>
        <w:gridCol w:w="2841"/>
        <w:gridCol w:w="2841"/>
      </w:tblGrid>
      <w:tr w:rsidR="00000000" w14:paraId="4B5652D3" w14:textId="77777777">
        <w:tc>
          <w:tcPr>
            <w:tcW w:w="2840" w:type="dxa"/>
            <w:tcBorders>
              <w:top w:val="single" w:sz="6" w:space="0" w:color="000001"/>
              <w:left w:val="single" w:sz="6" w:space="0" w:color="000001"/>
              <w:bottom w:val="single" w:sz="6" w:space="0" w:color="000001"/>
              <w:right w:val="single" w:sz="6" w:space="0" w:color="000001"/>
            </w:tcBorders>
            <w:shd w:val="clear" w:color="auto" w:fill="000000"/>
          </w:tcPr>
          <w:p w14:paraId="6D8FA78F" w14:textId="77777777" w:rsidR="00000000" w:rsidRDefault="00EC4492">
            <w:pPr>
              <w:ind w:right="25"/>
              <w:rPr>
                <w:b/>
                <w:bCs/>
                <w:color w:val="00000A"/>
              </w:rPr>
            </w:pPr>
          </w:p>
        </w:tc>
        <w:tc>
          <w:tcPr>
            <w:tcW w:w="2841" w:type="dxa"/>
            <w:tcBorders>
              <w:top w:val="single" w:sz="6" w:space="0" w:color="000001"/>
              <w:left w:val="single" w:sz="6" w:space="0" w:color="000001"/>
              <w:bottom w:val="single" w:sz="6" w:space="0" w:color="000001"/>
              <w:right w:val="single" w:sz="6" w:space="0" w:color="000001"/>
            </w:tcBorders>
            <w:shd w:val="clear" w:color="auto" w:fill="000000"/>
          </w:tcPr>
          <w:p w14:paraId="3B1C1DB9" w14:textId="77777777" w:rsidR="00000000" w:rsidRDefault="00EC4492">
            <w:pPr>
              <w:ind w:right="25"/>
            </w:pPr>
            <w:r>
              <w:rPr>
                <w:b/>
                <w:bCs/>
                <w:color w:val="00000A"/>
              </w:rPr>
              <w:t>PELT</w:t>
            </w:r>
          </w:p>
        </w:tc>
        <w:tc>
          <w:tcPr>
            <w:tcW w:w="2841" w:type="dxa"/>
            <w:tcBorders>
              <w:top w:val="single" w:sz="6" w:space="0" w:color="000001"/>
              <w:left w:val="single" w:sz="6" w:space="0" w:color="000001"/>
              <w:bottom w:val="single" w:sz="6" w:space="0" w:color="000001"/>
              <w:right w:val="single" w:sz="6" w:space="0" w:color="000001"/>
            </w:tcBorders>
            <w:shd w:val="clear" w:color="auto" w:fill="000000"/>
          </w:tcPr>
          <w:p w14:paraId="40AD16F4" w14:textId="77777777" w:rsidR="00000000" w:rsidRDefault="00EC4492">
            <w:pPr>
              <w:ind w:right="25"/>
            </w:pPr>
            <w:r>
              <w:rPr>
                <w:b/>
                <w:bCs/>
                <w:color w:val="00000A"/>
              </w:rPr>
              <w:t>WinLT</w:t>
            </w:r>
          </w:p>
        </w:tc>
      </w:tr>
      <w:tr w:rsidR="00000000" w14:paraId="3F35F67A" w14:textId="77777777">
        <w:tc>
          <w:tcPr>
            <w:tcW w:w="2840" w:type="dxa"/>
            <w:tcBorders>
              <w:top w:val="single" w:sz="6" w:space="0" w:color="000001"/>
              <w:left w:val="single" w:sz="6" w:space="0" w:color="000001"/>
              <w:bottom w:val="single" w:sz="6" w:space="0" w:color="000001"/>
              <w:right w:val="single" w:sz="6" w:space="0" w:color="000001"/>
            </w:tcBorders>
            <w:shd w:val="clear" w:color="auto" w:fill="FFFFFF"/>
          </w:tcPr>
          <w:p w14:paraId="49B44DBB" w14:textId="77777777" w:rsidR="00000000" w:rsidRDefault="00EC4492">
            <w:pPr>
              <w:ind w:right="25"/>
            </w:pPr>
            <w:r>
              <w:t>负载追踪</w:t>
            </w:r>
          </w:p>
        </w:tc>
        <w:tc>
          <w:tcPr>
            <w:tcW w:w="2841" w:type="dxa"/>
            <w:tcBorders>
              <w:top w:val="single" w:sz="6" w:space="0" w:color="000001"/>
              <w:left w:val="single" w:sz="6" w:space="0" w:color="000001"/>
              <w:bottom w:val="single" w:sz="6" w:space="0" w:color="000001"/>
              <w:right w:val="single" w:sz="6" w:space="0" w:color="000001"/>
            </w:tcBorders>
            <w:shd w:val="clear" w:color="auto" w:fill="FFFFFF"/>
          </w:tcPr>
          <w:p w14:paraId="2516DA0C" w14:textId="77777777" w:rsidR="00000000" w:rsidRDefault="00EC4492">
            <w:pPr>
              <w:ind w:right="25"/>
            </w:pPr>
            <w:r>
              <w:t>负载计算根据几何级数求和。</w:t>
            </w:r>
            <w:r>
              <w:t>32ms</w:t>
            </w:r>
            <w:r>
              <w:t>之前的系统负载值对当前系统负载评估的贡献大约是</w:t>
            </w:r>
            <w:r>
              <w:t>50%</w:t>
            </w:r>
          </w:p>
        </w:tc>
        <w:tc>
          <w:tcPr>
            <w:tcW w:w="2841" w:type="dxa"/>
            <w:tcBorders>
              <w:top w:val="single" w:sz="6" w:space="0" w:color="000001"/>
              <w:left w:val="single" w:sz="6" w:space="0" w:color="000001"/>
              <w:bottom w:val="single" w:sz="6" w:space="0" w:color="000001"/>
              <w:right w:val="single" w:sz="6" w:space="0" w:color="000001"/>
            </w:tcBorders>
            <w:shd w:val="clear" w:color="auto" w:fill="FFFFFF"/>
          </w:tcPr>
          <w:p w14:paraId="78B7D366" w14:textId="77777777" w:rsidR="00000000" w:rsidRDefault="00EC4492">
            <w:pPr>
              <w:ind w:right="25"/>
            </w:pPr>
            <w:r>
              <w:t>负载计算根据一定的统计策略基于过去的</w:t>
            </w:r>
            <w:r>
              <w:t>N</w:t>
            </w:r>
            <w:r>
              <w:t>个时间窗口的负载值。不同的策略可以提高不同使用场景的负载值追踪精度。</w:t>
            </w:r>
          </w:p>
        </w:tc>
      </w:tr>
      <w:tr w:rsidR="00000000" w14:paraId="7506769C" w14:textId="77777777">
        <w:tc>
          <w:tcPr>
            <w:tcW w:w="2840" w:type="dxa"/>
            <w:tcBorders>
              <w:top w:val="single" w:sz="6" w:space="0" w:color="000001"/>
              <w:left w:val="single" w:sz="6" w:space="0" w:color="000001"/>
              <w:bottom w:val="single" w:sz="6" w:space="0" w:color="000001"/>
              <w:right w:val="single" w:sz="6" w:space="0" w:color="000001"/>
            </w:tcBorders>
            <w:shd w:val="clear" w:color="auto" w:fill="FFFFFF"/>
          </w:tcPr>
          <w:p w14:paraId="143D7B11" w14:textId="77777777" w:rsidR="00000000" w:rsidRDefault="00EC4492">
            <w:pPr>
              <w:ind w:right="25"/>
            </w:pPr>
            <w:r>
              <w:t>阻塞任务负载追踪</w:t>
            </w:r>
          </w:p>
        </w:tc>
        <w:tc>
          <w:tcPr>
            <w:tcW w:w="2841" w:type="dxa"/>
            <w:tcBorders>
              <w:top w:val="single" w:sz="6" w:space="0" w:color="000001"/>
              <w:left w:val="single" w:sz="6" w:space="0" w:color="000001"/>
              <w:bottom w:val="single" w:sz="6" w:space="0" w:color="000001"/>
              <w:right w:val="single" w:sz="6" w:space="0" w:color="000001"/>
            </w:tcBorders>
            <w:shd w:val="clear" w:color="auto" w:fill="FFFFFF"/>
          </w:tcPr>
          <w:p w14:paraId="15A6FF5D" w14:textId="77777777" w:rsidR="00000000" w:rsidRDefault="00EC4492">
            <w:pPr>
              <w:ind w:right="25"/>
            </w:pPr>
            <w:r>
              <w:t>在任务进入阻塞状态时，其负载作为运行队列负载统计的一部分而衰减。任务的平均负载在任务重新进入运行队列时适当衰减。</w:t>
            </w:r>
          </w:p>
        </w:tc>
        <w:tc>
          <w:tcPr>
            <w:tcW w:w="2841" w:type="dxa"/>
            <w:tcBorders>
              <w:top w:val="single" w:sz="6" w:space="0" w:color="000001"/>
              <w:left w:val="single" w:sz="6" w:space="0" w:color="000001"/>
              <w:bottom w:val="single" w:sz="6" w:space="0" w:color="000001"/>
              <w:right w:val="single" w:sz="6" w:space="0" w:color="000001"/>
            </w:tcBorders>
            <w:shd w:val="clear" w:color="auto" w:fill="FFFFFF"/>
          </w:tcPr>
          <w:p w14:paraId="429F5180" w14:textId="77777777" w:rsidR="00000000" w:rsidRDefault="00EC4492">
            <w:pPr>
              <w:ind w:right="25"/>
            </w:pPr>
            <w:r>
              <w:t>阻塞时间不计入运行队列对系统负载的贡献。</w:t>
            </w:r>
          </w:p>
        </w:tc>
      </w:tr>
      <w:tr w:rsidR="00000000" w14:paraId="2124D2E4" w14:textId="77777777">
        <w:tc>
          <w:tcPr>
            <w:tcW w:w="2840" w:type="dxa"/>
            <w:tcBorders>
              <w:top w:val="single" w:sz="6" w:space="0" w:color="000001"/>
              <w:left w:val="single" w:sz="6" w:space="0" w:color="000001"/>
              <w:bottom w:val="single" w:sz="6" w:space="0" w:color="000001"/>
              <w:right w:val="single" w:sz="6" w:space="0" w:color="000001"/>
            </w:tcBorders>
            <w:shd w:val="clear" w:color="auto" w:fill="FFFFFF"/>
          </w:tcPr>
          <w:p w14:paraId="14013A15" w14:textId="77777777" w:rsidR="00000000" w:rsidRDefault="00EC4492">
            <w:pPr>
              <w:ind w:right="25"/>
            </w:pPr>
            <w:r>
              <w:t>阻塞任务负载恢复</w:t>
            </w:r>
          </w:p>
        </w:tc>
        <w:tc>
          <w:tcPr>
            <w:tcW w:w="2841" w:type="dxa"/>
            <w:tcBorders>
              <w:top w:val="single" w:sz="6" w:space="0" w:color="000001"/>
              <w:left w:val="single" w:sz="6" w:space="0" w:color="000001"/>
              <w:bottom w:val="single" w:sz="6" w:space="0" w:color="000001"/>
              <w:right w:val="single" w:sz="6" w:space="0" w:color="000001"/>
            </w:tcBorders>
            <w:shd w:val="clear" w:color="auto" w:fill="FFFFFF"/>
          </w:tcPr>
          <w:p w14:paraId="0E1DF167" w14:textId="77777777" w:rsidR="00000000" w:rsidRDefault="00EC4492">
            <w:pPr>
              <w:ind w:right="25"/>
            </w:pPr>
            <w:r>
              <w:t>运行队列对系统负载的</w:t>
            </w:r>
            <w:r>
              <w:t>贡献始终包括阻塞任务的负载</w:t>
            </w:r>
          </w:p>
        </w:tc>
        <w:tc>
          <w:tcPr>
            <w:tcW w:w="2841" w:type="dxa"/>
            <w:tcBorders>
              <w:top w:val="single" w:sz="6" w:space="0" w:color="000001"/>
              <w:left w:val="single" w:sz="6" w:space="0" w:color="000001"/>
              <w:bottom w:val="single" w:sz="6" w:space="0" w:color="000001"/>
              <w:right w:val="single" w:sz="6" w:space="0" w:color="000001"/>
            </w:tcBorders>
            <w:shd w:val="clear" w:color="auto" w:fill="FFFFFF"/>
          </w:tcPr>
          <w:p w14:paraId="2DC2B19E" w14:textId="77777777" w:rsidR="00000000" w:rsidRDefault="00EC4492">
            <w:pPr>
              <w:ind w:right="25"/>
            </w:pPr>
            <w:r>
              <w:t>任务从阻塞状态切换到可运行状态时，恢复其负载对系统负载的贡献。</w:t>
            </w:r>
          </w:p>
        </w:tc>
      </w:tr>
      <w:tr w:rsidR="00000000" w14:paraId="679AFADB" w14:textId="77777777">
        <w:tc>
          <w:tcPr>
            <w:tcW w:w="2840" w:type="dxa"/>
            <w:tcBorders>
              <w:top w:val="single" w:sz="6" w:space="0" w:color="000001"/>
              <w:left w:val="single" w:sz="6" w:space="0" w:color="000001"/>
              <w:bottom w:val="single" w:sz="6" w:space="0" w:color="000001"/>
              <w:right w:val="single" w:sz="6" w:space="0" w:color="000001"/>
            </w:tcBorders>
            <w:shd w:val="clear" w:color="auto" w:fill="FFFFFF"/>
          </w:tcPr>
          <w:p w14:paraId="1CBB3C2A" w14:textId="77777777" w:rsidR="00000000" w:rsidRDefault="00EC4492">
            <w:pPr>
              <w:ind w:right="25"/>
            </w:pPr>
            <w:r>
              <w:t>对</w:t>
            </w:r>
            <w:r>
              <w:t>CPUFreq Governor</w:t>
            </w:r>
            <w:r>
              <w:t>的负载报告的影响效果</w:t>
            </w:r>
          </w:p>
        </w:tc>
        <w:tc>
          <w:tcPr>
            <w:tcW w:w="2841" w:type="dxa"/>
            <w:tcBorders>
              <w:top w:val="single" w:sz="6" w:space="0" w:color="000001"/>
              <w:left w:val="single" w:sz="6" w:space="0" w:color="000001"/>
              <w:bottom w:val="single" w:sz="6" w:space="0" w:color="000001"/>
              <w:right w:val="single" w:sz="6" w:space="0" w:color="000001"/>
            </w:tcBorders>
            <w:shd w:val="clear" w:color="auto" w:fill="FFFFFF"/>
          </w:tcPr>
          <w:p w14:paraId="55FFC7BC" w14:textId="77777777" w:rsidR="00000000" w:rsidRDefault="00EC4492">
            <w:pPr>
              <w:ind w:right="25"/>
            </w:pPr>
            <w:r>
              <w:t>负载报告中的负载迟缓提升导致频率的缓慢提升。</w:t>
            </w:r>
          </w:p>
        </w:tc>
        <w:tc>
          <w:tcPr>
            <w:tcW w:w="2841" w:type="dxa"/>
            <w:tcBorders>
              <w:top w:val="single" w:sz="6" w:space="0" w:color="000001"/>
              <w:left w:val="single" w:sz="6" w:space="0" w:color="000001"/>
              <w:bottom w:val="single" w:sz="6" w:space="0" w:color="000001"/>
              <w:right w:val="single" w:sz="6" w:space="0" w:color="000001"/>
            </w:tcBorders>
            <w:shd w:val="clear" w:color="auto" w:fill="FFFFFF"/>
          </w:tcPr>
          <w:p w14:paraId="509E6524" w14:textId="77777777" w:rsidR="00000000" w:rsidRDefault="00EC4492">
            <w:pPr>
              <w:ind w:right="25"/>
            </w:pPr>
            <w:r>
              <w:t>可实现移动设备使用场景中的快速负载提升。大多数情况下不需要额外的调度器调整策略。更多的突发性负载变化报告，可能需要仔细选择窗口统计策略。</w:t>
            </w:r>
          </w:p>
        </w:tc>
      </w:tr>
    </w:tbl>
    <w:p w14:paraId="3F968929" w14:textId="77777777" w:rsidR="00000000" w:rsidRDefault="00EC4492">
      <w:pPr>
        <w:ind w:right="25" w:firstLine="426"/>
      </w:pPr>
      <w:r>
        <w:rPr>
          <w:sz w:val="24"/>
          <w:szCs w:val="24"/>
          <w:rPrChange w:id="559" w:author="alling" w:date="2017-04-04T15:57:00Z">
            <w:rPr>
              <w:sz w:val="24"/>
              <w:szCs w:val="24"/>
            </w:rPr>
          </w:rPrChange>
        </w:rPr>
        <w:lastRenderedPageBreak/>
        <w:t>在实际测试中，相比</w:t>
      </w:r>
      <w:r>
        <w:rPr>
          <w:sz w:val="24"/>
          <w:szCs w:val="24"/>
          <w:rPrChange w:id="560" w:author="alling" w:date="2017-04-04T15:57:00Z">
            <w:rPr>
              <w:sz w:val="24"/>
              <w:szCs w:val="24"/>
            </w:rPr>
          </w:rPrChange>
        </w:rPr>
        <w:t>PELT</w:t>
      </w:r>
      <w:r>
        <w:rPr>
          <w:sz w:val="24"/>
          <w:szCs w:val="24"/>
          <w:rPrChange w:id="561" w:author="alling" w:date="2017-04-04T15:57:00Z">
            <w:rPr>
              <w:sz w:val="24"/>
              <w:szCs w:val="24"/>
            </w:rPr>
          </w:rPrChange>
        </w:rPr>
        <w:t>需要约</w:t>
      </w:r>
      <w:r>
        <w:rPr>
          <w:sz w:val="24"/>
          <w:szCs w:val="24"/>
          <w:rPrChange w:id="562" w:author="alling" w:date="2017-04-04T15:57:00Z">
            <w:rPr>
              <w:sz w:val="24"/>
              <w:szCs w:val="24"/>
            </w:rPr>
          </w:rPrChange>
        </w:rPr>
        <w:t>100ms</w:t>
      </w:r>
      <w:r>
        <w:rPr>
          <w:sz w:val="24"/>
          <w:szCs w:val="24"/>
          <w:rPrChange w:id="563" w:author="alling" w:date="2017-04-04T15:57:00Z">
            <w:rPr>
              <w:sz w:val="24"/>
              <w:szCs w:val="24"/>
            </w:rPr>
          </w:rPrChange>
        </w:rPr>
        <w:t>才能在计算密集型任务情况下将</w:t>
      </w:r>
      <w:r>
        <w:rPr>
          <w:sz w:val="24"/>
          <w:szCs w:val="24"/>
          <w:rPrChange w:id="564" w:author="alling" w:date="2017-04-04T15:57:00Z">
            <w:rPr>
              <w:sz w:val="24"/>
              <w:szCs w:val="24"/>
            </w:rPr>
          </w:rPrChange>
        </w:rPr>
        <w:t>CPU</w:t>
      </w:r>
      <w:r>
        <w:rPr>
          <w:sz w:val="24"/>
          <w:szCs w:val="24"/>
          <w:rPrChange w:id="565" w:author="alling" w:date="2017-04-04T15:57:00Z">
            <w:rPr>
              <w:sz w:val="24"/>
              <w:szCs w:val="24"/>
            </w:rPr>
          </w:rPrChange>
        </w:rPr>
        <w:t>负载提升到</w:t>
      </w:r>
      <w:r>
        <w:rPr>
          <w:sz w:val="24"/>
          <w:szCs w:val="24"/>
          <w:rPrChange w:id="566" w:author="alling" w:date="2017-04-04T15:57:00Z">
            <w:rPr>
              <w:sz w:val="24"/>
              <w:szCs w:val="24"/>
            </w:rPr>
          </w:rPrChange>
        </w:rPr>
        <w:t>100%</w:t>
      </w:r>
      <w:r>
        <w:rPr>
          <w:sz w:val="24"/>
          <w:szCs w:val="24"/>
          <w:rPrChange w:id="567" w:author="alling" w:date="2017-04-04T15:57:00Z">
            <w:rPr>
              <w:sz w:val="24"/>
              <w:szCs w:val="24"/>
            </w:rPr>
          </w:rPrChange>
        </w:rPr>
        <w:t>，</w:t>
      </w:r>
      <w:r>
        <w:rPr>
          <w:sz w:val="24"/>
          <w:szCs w:val="24"/>
          <w:rPrChange w:id="568" w:author="alling" w:date="2017-04-04T15:57:00Z">
            <w:rPr>
              <w:sz w:val="24"/>
              <w:szCs w:val="24"/>
            </w:rPr>
          </w:rPrChange>
        </w:rPr>
        <w:t>WinLT</w:t>
      </w:r>
      <w:r>
        <w:rPr>
          <w:sz w:val="24"/>
          <w:szCs w:val="24"/>
          <w:rPrChange w:id="569" w:author="alling" w:date="2017-04-04T15:57:00Z">
            <w:rPr>
              <w:sz w:val="24"/>
              <w:szCs w:val="24"/>
            </w:rPr>
          </w:rPrChange>
        </w:rPr>
        <w:t>只需要约</w:t>
      </w:r>
      <w:r>
        <w:rPr>
          <w:sz w:val="24"/>
          <w:szCs w:val="24"/>
          <w:rPrChange w:id="570" w:author="alling" w:date="2017-04-04T15:57:00Z">
            <w:rPr>
              <w:sz w:val="24"/>
              <w:szCs w:val="24"/>
            </w:rPr>
          </w:rPrChange>
        </w:rPr>
        <w:t>10ms</w:t>
      </w:r>
      <w:r>
        <w:rPr>
          <w:sz w:val="24"/>
          <w:szCs w:val="24"/>
          <w:rPrChange w:id="571" w:author="alling" w:date="2017-04-04T15:57:00Z">
            <w:rPr>
              <w:sz w:val="24"/>
              <w:szCs w:val="24"/>
            </w:rPr>
          </w:rPrChange>
        </w:rPr>
        <w:t>就可以提升至</w:t>
      </w:r>
      <w:r>
        <w:rPr>
          <w:sz w:val="24"/>
          <w:szCs w:val="24"/>
          <w:rPrChange w:id="572" w:author="alling" w:date="2017-04-04T15:57:00Z">
            <w:rPr>
              <w:sz w:val="24"/>
              <w:szCs w:val="24"/>
            </w:rPr>
          </w:rPrChange>
        </w:rPr>
        <w:t>100%CPU</w:t>
      </w:r>
      <w:r>
        <w:rPr>
          <w:sz w:val="24"/>
          <w:szCs w:val="24"/>
          <w:rPrChange w:id="573" w:author="alling" w:date="2017-04-04T15:57:00Z">
            <w:rPr>
              <w:sz w:val="24"/>
              <w:szCs w:val="24"/>
            </w:rPr>
          </w:rPrChange>
        </w:rPr>
        <w:t>负载。而在一个在</w:t>
      </w:r>
      <w:r>
        <w:rPr>
          <w:sz w:val="24"/>
          <w:szCs w:val="24"/>
          <w:rPrChange w:id="574" w:author="alling" w:date="2017-04-04T15:57:00Z">
            <w:rPr>
              <w:sz w:val="24"/>
              <w:szCs w:val="24"/>
            </w:rPr>
          </w:rPrChange>
        </w:rPr>
        <w:t>Chrome</w:t>
      </w:r>
      <w:r>
        <w:rPr>
          <w:sz w:val="24"/>
          <w:szCs w:val="24"/>
          <w:rPrChange w:id="575" w:author="alling" w:date="2017-04-04T15:57:00Z">
            <w:rPr>
              <w:sz w:val="24"/>
              <w:szCs w:val="24"/>
            </w:rPr>
          </w:rPrChange>
        </w:rPr>
        <w:t>浏览器中加载</w:t>
      </w:r>
      <w:r>
        <w:rPr>
          <w:sz w:val="24"/>
          <w:szCs w:val="24"/>
          <w:rPrChange w:id="576" w:author="alling" w:date="2017-04-04T15:57:00Z">
            <w:rPr>
              <w:sz w:val="24"/>
              <w:szCs w:val="24"/>
            </w:rPr>
          </w:rPrChange>
        </w:rPr>
        <w:t>engadget.com</w:t>
      </w:r>
      <w:r>
        <w:rPr>
          <w:sz w:val="24"/>
          <w:szCs w:val="24"/>
          <w:rPrChange w:id="577" w:author="alling" w:date="2017-04-04T15:57:00Z">
            <w:rPr>
              <w:sz w:val="24"/>
              <w:szCs w:val="24"/>
            </w:rPr>
          </w:rPrChange>
        </w:rPr>
        <w:t>网站并向下拉动滚动条的测试中，</w:t>
      </w:r>
      <w:r>
        <w:rPr>
          <w:sz w:val="24"/>
          <w:szCs w:val="24"/>
          <w:rPrChange w:id="578" w:author="alling" w:date="2017-04-04T15:57:00Z">
            <w:rPr>
              <w:sz w:val="24"/>
              <w:szCs w:val="24"/>
            </w:rPr>
          </w:rPrChange>
        </w:rPr>
        <w:t>PELT</w:t>
      </w:r>
      <w:r>
        <w:rPr>
          <w:sz w:val="24"/>
          <w:szCs w:val="24"/>
          <w:rPrChange w:id="579" w:author="alling" w:date="2017-04-04T15:57:00Z">
            <w:rPr>
              <w:sz w:val="24"/>
              <w:szCs w:val="24"/>
            </w:rPr>
          </w:rPrChange>
        </w:rPr>
        <w:t>需要约</w:t>
      </w:r>
      <w:r>
        <w:rPr>
          <w:sz w:val="24"/>
          <w:szCs w:val="24"/>
          <w:rPrChange w:id="580" w:author="alling" w:date="2017-04-04T15:57:00Z">
            <w:rPr>
              <w:sz w:val="24"/>
              <w:szCs w:val="24"/>
            </w:rPr>
          </w:rPrChange>
        </w:rPr>
        <w:t>120ms</w:t>
      </w:r>
      <w:r>
        <w:rPr>
          <w:sz w:val="24"/>
          <w:szCs w:val="24"/>
          <w:rPrChange w:id="581" w:author="alling" w:date="2017-04-04T15:57:00Z">
            <w:rPr>
              <w:sz w:val="24"/>
              <w:szCs w:val="24"/>
            </w:rPr>
          </w:rPrChange>
        </w:rPr>
        <w:t>提升</w:t>
      </w:r>
      <w:r>
        <w:rPr>
          <w:sz w:val="24"/>
          <w:szCs w:val="24"/>
          <w:rPrChange w:id="582" w:author="alling" w:date="2017-04-04T15:57:00Z">
            <w:rPr>
              <w:sz w:val="24"/>
              <w:szCs w:val="24"/>
            </w:rPr>
          </w:rPrChange>
        </w:rPr>
        <w:t>CPU</w:t>
      </w:r>
      <w:r>
        <w:rPr>
          <w:sz w:val="24"/>
          <w:szCs w:val="24"/>
          <w:rPrChange w:id="583" w:author="alling" w:date="2017-04-04T15:57:00Z">
            <w:rPr>
              <w:sz w:val="24"/>
              <w:szCs w:val="24"/>
            </w:rPr>
          </w:rPrChange>
        </w:rPr>
        <w:t>负载而</w:t>
      </w:r>
      <w:r>
        <w:rPr>
          <w:sz w:val="24"/>
          <w:szCs w:val="24"/>
          <w:rPrChange w:id="584" w:author="alling" w:date="2017-04-04T15:57:00Z">
            <w:rPr>
              <w:sz w:val="24"/>
              <w:szCs w:val="24"/>
            </w:rPr>
          </w:rPrChange>
        </w:rPr>
        <w:t>WinLT</w:t>
      </w:r>
      <w:r>
        <w:rPr>
          <w:sz w:val="24"/>
          <w:szCs w:val="24"/>
          <w:rPrChange w:id="585" w:author="alling" w:date="2017-04-04T15:57:00Z">
            <w:rPr>
              <w:sz w:val="24"/>
              <w:szCs w:val="24"/>
            </w:rPr>
          </w:rPrChange>
        </w:rPr>
        <w:t>只需要约</w:t>
      </w:r>
      <w:r>
        <w:rPr>
          <w:sz w:val="24"/>
          <w:szCs w:val="24"/>
          <w:rPrChange w:id="586" w:author="alling" w:date="2017-04-04T15:57:00Z">
            <w:rPr>
              <w:sz w:val="24"/>
              <w:szCs w:val="24"/>
            </w:rPr>
          </w:rPrChange>
        </w:rPr>
        <w:t>40ms</w:t>
      </w:r>
      <w:r>
        <w:rPr>
          <w:sz w:val="24"/>
          <w:szCs w:val="24"/>
          <w:vertAlign w:val="superscript"/>
          <w:rPrChange w:id="587" w:author="alling" w:date="2017-04-04T15:57:00Z">
            <w:rPr>
              <w:sz w:val="24"/>
              <w:szCs w:val="24"/>
              <w:vertAlign w:val="superscript"/>
            </w:rPr>
          </w:rPrChange>
        </w:rPr>
        <w:t>[19]</w:t>
      </w:r>
      <w:r>
        <w:rPr>
          <w:sz w:val="24"/>
          <w:szCs w:val="24"/>
          <w:rPrChange w:id="588" w:author="alling" w:date="2017-04-04T15:57:00Z">
            <w:rPr>
              <w:sz w:val="24"/>
              <w:szCs w:val="24"/>
            </w:rPr>
          </w:rPrChange>
        </w:rPr>
        <w:t>。</w:t>
      </w:r>
    </w:p>
    <w:p w14:paraId="0D18CF6D" w14:textId="77777777" w:rsidR="00000000" w:rsidRDefault="00EC4492">
      <w:pPr>
        <w:ind w:right="25" w:firstLine="426"/>
        <w:rPr>
          <w:sz w:val="24"/>
          <w:szCs w:val="24"/>
        </w:rPr>
      </w:pPr>
    </w:p>
    <w:p w14:paraId="0BDA40CC" w14:textId="77777777" w:rsidR="00000000" w:rsidRDefault="00EC4492">
      <w:pPr>
        <w:ind w:right="25" w:firstLine="0"/>
      </w:pPr>
      <w:bookmarkStart w:id="589" w:name="_Toc471381676"/>
      <w:r>
        <w:rPr>
          <w:rFonts w:ascii="SimHei" w:eastAsia="SimHei" w:hAnsi="SimHei"/>
          <w:b/>
          <w:color w:val="339966"/>
          <w:sz w:val="24"/>
        </w:rPr>
        <w:t>3.1.2</w:t>
      </w:r>
      <w:r>
        <w:rPr>
          <w:rFonts w:ascii="SimHei" w:eastAsia="SimHei" w:hAnsi="SimHei"/>
          <w:sz w:val="24"/>
        </w:rPr>
        <w:t xml:space="preserve"> </w:t>
      </w:r>
      <w:r>
        <w:rPr>
          <w:rFonts w:ascii="SimHei" w:eastAsia="SimHei" w:hAnsi="SimHei"/>
          <w:sz w:val="24"/>
        </w:rPr>
        <w:t>任务放置的改进</w:t>
      </w:r>
      <w:bookmarkEnd w:id="589"/>
    </w:p>
    <w:p w14:paraId="4EF48E6D" w14:textId="77777777" w:rsidR="00000000" w:rsidRDefault="00EC4492">
      <w:pPr>
        <w:pStyle w:val="ListParagraph"/>
        <w:numPr>
          <w:ilvl w:val="0"/>
          <w:numId w:val="16"/>
        </w:numPr>
        <w:ind w:left="426" w:firstLine="0"/>
      </w:pPr>
      <w:r>
        <w:rPr>
          <w:sz w:val="24"/>
          <w:szCs w:val="24"/>
        </w:rPr>
        <w:t>任务放置分析</w:t>
      </w:r>
    </w:p>
    <w:p w14:paraId="1708CDE8" w14:textId="77777777" w:rsidR="00000000" w:rsidRDefault="00EC4492">
      <w:pPr>
        <w:pStyle w:val="ListParagraph"/>
        <w:ind w:left="0" w:firstLine="426"/>
      </w:pPr>
      <w:r>
        <w:rPr>
          <w:sz w:val="24"/>
          <w:szCs w:val="24"/>
        </w:rPr>
        <w:t>在多核多</w:t>
      </w:r>
      <w:r>
        <w:rPr>
          <w:sz w:val="24"/>
          <w:szCs w:val="24"/>
        </w:rPr>
        <w:t>CPU</w:t>
      </w:r>
      <w:r>
        <w:rPr>
          <w:sz w:val="24"/>
          <w:szCs w:val="24"/>
        </w:rPr>
        <w:t>架构下，调度器的任务放置在大多数情况下是一个功耗与性能之间的妥协。在低系统负荷情况下，如果任务可以集中到一个</w:t>
      </w:r>
      <w:r>
        <w:rPr>
          <w:sz w:val="24"/>
          <w:szCs w:val="24"/>
        </w:rPr>
        <w:t>CPU</w:t>
      </w:r>
      <w:r>
        <w:rPr>
          <w:sz w:val="24"/>
          <w:szCs w:val="24"/>
        </w:rPr>
        <w:t>上，从而使得其它</w:t>
      </w:r>
      <w:r>
        <w:rPr>
          <w:sz w:val="24"/>
          <w:szCs w:val="24"/>
        </w:rPr>
        <w:t>CPU</w:t>
      </w:r>
      <w:r>
        <w:rPr>
          <w:sz w:val="24"/>
          <w:szCs w:val="24"/>
        </w:rPr>
        <w:t>可以处于空闲状态，这可以降低系统内</w:t>
      </w:r>
      <w:r>
        <w:rPr>
          <w:sz w:val="24"/>
          <w:szCs w:val="24"/>
        </w:rPr>
        <w:t>CPU</w:t>
      </w:r>
      <w:r>
        <w:rPr>
          <w:sz w:val="24"/>
          <w:szCs w:val="24"/>
        </w:rPr>
        <w:t>的整体功耗。然而目前</w:t>
      </w:r>
      <w:r>
        <w:rPr>
          <w:sz w:val="24"/>
          <w:szCs w:val="24"/>
        </w:rPr>
        <w:t>CFS</w:t>
      </w:r>
      <w:r>
        <w:rPr>
          <w:sz w:val="24"/>
          <w:szCs w:val="24"/>
        </w:rPr>
        <w:t>调度器默认的配置是试图将任务平均分散到多个</w:t>
      </w:r>
      <w:r>
        <w:rPr>
          <w:sz w:val="24"/>
          <w:szCs w:val="24"/>
        </w:rPr>
        <w:t>CPU</w:t>
      </w:r>
      <w:r>
        <w:rPr>
          <w:sz w:val="24"/>
          <w:szCs w:val="24"/>
        </w:rPr>
        <w:t>的多个核上，这样可以获得更好的吞吐量，从而提高系统性能。</w:t>
      </w:r>
    </w:p>
    <w:p w14:paraId="47CFFCBF" w14:textId="77777777" w:rsidR="00000000" w:rsidRDefault="00EC4492">
      <w:pPr>
        <w:pStyle w:val="ListParagraph"/>
        <w:ind w:left="0" w:firstLine="426"/>
      </w:pPr>
      <w:r>
        <w:rPr>
          <w:sz w:val="24"/>
          <w:szCs w:val="24"/>
        </w:rPr>
        <w:t>为</w:t>
      </w:r>
      <w:r>
        <w:rPr>
          <w:sz w:val="24"/>
          <w:szCs w:val="24"/>
        </w:rPr>
        <w:t>平衡这两方面的需求，本文的设计目标是针对那些对</w:t>
      </w:r>
      <w:r>
        <w:rPr>
          <w:sz w:val="24"/>
          <w:szCs w:val="24"/>
        </w:rPr>
        <w:t>CPU</w:t>
      </w:r>
      <w:r>
        <w:rPr>
          <w:sz w:val="24"/>
          <w:szCs w:val="24"/>
        </w:rPr>
        <w:t>负载要求低的任务集中放置到功耗成本最低的</w:t>
      </w:r>
      <w:r>
        <w:rPr>
          <w:sz w:val="24"/>
          <w:szCs w:val="24"/>
        </w:rPr>
        <w:t>CPU</w:t>
      </w:r>
      <w:r>
        <w:rPr>
          <w:sz w:val="24"/>
          <w:szCs w:val="24"/>
        </w:rPr>
        <w:t>上，而对于负载要求高的任务分散放置到系统内的各个</w:t>
      </w:r>
      <w:r>
        <w:rPr>
          <w:sz w:val="24"/>
          <w:szCs w:val="24"/>
        </w:rPr>
        <w:t>CPU</w:t>
      </w:r>
      <w:r>
        <w:rPr>
          <w:sz w:val="24"/>
          <w:szCs w:val="24"/>
        </w:rPr>
        <w:t>上以获取性能的最大化。当有了从</w:t>
      </w:r>
      <w:r>
        <w:rPr>
          <w:sz w:val="24"/>
          <w:szCs w:val="24"/>
        </w:rPr>
        <w:t>WinLT</w:t>
      </w:r>
      <w:r>
        <w:rPr>
          <w:sz w:val="24"/>
          <w:szCs w:val="24"/>
        </w:rPr>
        <w:t>提供的基于每个任务的</w:t>
      </w:r>
      <w:r>
        <w:rPr>
          <w:sz w:val="24"/>
          <w:szCs w:val="24"/>
        </w:rPr>
        <w:t>CPU</w:t>
      </w:r>
      <w:r>
        <w:rPr>
          <w:sz w:val="24"/>
          <w:szCs w:val="24"/>
        </w:rPr>
        <w:t>负载需求信息后，加上各个</w:t>
      </w:r>
      <w:r>
        <w:rPr>
          <w:sz w:val="24"/>
          <w:szCs w:val="24"/>
        </w:rPr>
        <w:t>CPU</w:t>
      </w:r>
      <w:r>
        <w:rPr>
          <w:sz w:val="24"/>
          <w:szCs w:val="24"/>
        </w:rPr>
        <w:t>核支持的运行频率以及运行频率的</w:t>
      </w:r>
      <w:r>
        <w:rPr>
          <w:sz w:val="24"/>
          <w:szCs w:val="24"/>
        </w:rPr>
        <w:t>mw/MIPS</w:t>
      </w:r>
      <w:r>
        <w:rPr>
          <w:sz w:val="24"/>
          <w:szCs w:val="24"/>
        </w:rPr>
        <w:t>信息，就可以对</w:t>
      </w:r>
      <w:r>
        <w:rPr>
          <w:sz w:val="24"/>
          <w:szCs w:val="24"/>
        </w:rPr>
        <w:t>CFS</w:t>
      </w:r>
      <w:r>
        <w:rPr>
          <w:sz w:val="24"/>
          <w:szCs w:val="24"/>
        </w:rPr>
        <w:t>调度器设计中的任务放置进行改进。</w:t>
      </w:r>
    </w:p>
    <w:p w14:paraId="111FFF76" w14:textId="77777777" w:rsidR="00000000" w:rsidRDefault="00EC4492">
      <w:pPr>
        <w:pStyle w:val="ListParagraph"/>
        <w:numPr>
          <w:ilvl w:val="0"/>
          <w:numId w:val="16"/>
        </w:numPr>
        <w:ind w:left="426" w:firstLine="0"/>
      </w:pPr>
      <w:r>
        <w:rPr>
          <w:sz w:val="24"/>
          <w:szCs w:val="24"/>
        </w:rPr>
        <w:t>任务放置时机</w:t>
      </w:r>
    </w:p>
    <w:p w14:paraId="1397FDB4" w14:textId="77777777" w:rsidR="00000000" w:rsidRDefault="00EC4492">
      <w:r>
        <w:rPr>
          <w:sz w:val="24"/>
          <w:szCs w:val="24"/>
        </w:rPr>
        <w:t>任务放置的主要目的是为所要调度的任务选择最合适的</w:t>
      </w:r>
      <w:r>
        <w:rPr>
          <w:sz w:val="24"/>
          <w:szCs w:val="24"/>
        </w:rPr>
        <w:t>CPU</w:t>
      </w:r>
      <w:r>
        <w:rPr>
          <w:sz w:val="24"/>
          <w:szCs w:val="24"/>
        </w:rPr>
        <w:t>。在本文的设计中，它在以下时刻进行：</w:t>
      </w:r>
    </w:p>
    <w:p w14:paraId="48EC9FD5" w14:textId="77777777" w:rsidR="00000000" w:rsidRDefault="00EC4492">
      <w:pPr>
        <w:numPr>
          <w:ilvl w:val="0"/>
          <w:numId w:val="2"/>
        </w:numPr>
        <w:ind w:left="851" w:hanging="425"/>
      </w:pPr>
      <w:r>
        <w:rPr>
          <w:sz w:val="24"/>
          <w:szCs w:val="24"/>
        </w:rPr>
        <w:t>一个任务被唤醒；</w:t>
      </w:r>
    </w:p>
    <w:p w14:paraId="38BC861F" w14:textId="77777777" w:rsidR="00000000" w:rsidRDefault="00EC4492">
      <w:pPr>
        <w:numPr>
          <w:ilvl w:val="0"/>
          <w:numId w:val="2"/>
        </w:numPr>
        <w:ind w:left="851" w:hanging="425"/>
      </w:pPr>
      <w:r>
        <w:rPr>
          <w:sz w:val="24"/>
          <w:szCs w:val="24"/>
        </w:rPr>
        <w:t>调度时钟中断发生；</w:t>
      </w:r>
    </w:p>
    <w:p w14:paraId="337221A3" w14:textId="77777777" w:rsidR="00000000" w:rsidRDefault="00EC4492">
      <w:pPr>
        <w:numPr>
          <w:ilvl w:val="0"/>
          <w:numId w:val="2"/>
        </w:numPr>
        <w:ind w:left="851" w:hanging="425"/>
      </w:pPr>
      <w:r>
        <w:rPr>
          <w:sz w:val="24"/>
          <w:szCs w:val="24"/>
        </w:rPr>
        <w:t>当一个新的任务产生；</w:t>
      </w:r>
    </w:p>
    <w:p w14:paraId="3C8143E8" w14:textId="77777777" w:rsidR="00000000" w:rsidRDefault="00EC4492">
      <w:pPr>
        <w:numPr>
          <w:ilvl w:val="0"/>
          <w:numId w:val="2"/>
        </w:numPr>
        <w:ind w:left="851" w:hanging="425"/>
      </w:pPr>
      <w:r>
        <w:rPr>
          <w:sz w:val="24"/>
          <w:szCs w:val="24"/>
        </w:rPr>
        <w:t>进行负载均衡</w:t>
      </w:r>
      <w:r>
        <w:rPr>
          <w:sz w:val="24"/>
          <w:szCs w:val="24"/>
        </w:rPr>
        <w:t>(Load balancer)</w:t>
      </w:r>
      <w:r>
        <w:rPr>
          <w:sz w:val="24"/>
          <w:szCs w:val="24"/>
        </w:rPr>
        <w:t>时。负载平衡将在</w:t>
      </w:r>
      <w:r>
        <w:rPr>
          <w:sz w:val="24"/>
          <w:szCs w:val="24"/>
        </w:rPr>
        <w:t>3.1.3</w:t>
      </w:r>
      <w:r>
        <w:rPr>
          <w:sz w:val="24"/>
          <w:szCs w:val="24"/>
        </w:rPr>
        <w:t>节中描述。</w:t>
      </w:r>
    </w:p>
    <w:p w14:paraId="4616DF04" w14:textId="77777777" w:rsidR="00000000" w:rsidRDefault="00EC4492">
      <w:pPr>
        <w:pStyle w:val="ListParagraph"/>
        <w:numPr>
          <w:ilvl w:val="0"/>
          <w:numId w:val="16"/>
        </w:numPr>
      </w:pPr>
      <w:r>
        <w:rPr>
          <w:sz w:val="24"/>
          <w:szCs w:val="24"/>
        </w:rPr>
        <w:t>核心算法</w:t>
      </w:r>
    </w:p>
    <w:p w14:paraId="76767E15" w14:textId="77777777" w:rsidR="00000000" w:rsidRDefault="00EC4492">
      <w:pPr>
        <w:ind w:firstLine="426"/>
      </w:pPr>
      <w:r>
        <w:rPr>
          <w:sz w:val="24"/>
          <w:szCs w:val="24"/>
        </w:rPr>
        <w:t>任务放置的核心算法流程如图</w:t>
      </w:r>
      <w:r>
        <w:rPr>
          <w:sz w:val="24"/>
          <w:szCs w:val="24"/>
        </w:rPr>
        <w:t>3-1</w:t>
      </w:r>
      <w:r>
        <w:rPr>
          <w:sz w:val="24"/>
          <w:szCs w:val="24"/>
        </w:rPr>
        <w:t>所示。</w:t>
      </w:r>
    </w:p>
    <w:p w14:paraId="3ACFDF78" w14:textId="77777777" w:rsidR="00000000" w:rsidRDefault="00EC4492">
      <w:pPr>
        <w:numPr>
          <w:ilvl w:val="0"/>
          <w:numId w:val="3"/>
        </w:numPr>
        <w:ind w:left="851" w:hanging="425"/>
      </w:pPr>
      <w:r>
        <w:rPr>
          <w:sz w:val="24"/>
          <w:szCs w:val="24"/>
        </w:rPr>
        <w:t>找到一个中断负载低于高中断负载阈值的合适</w:t>
      </w:r>
      <w:r>
        <w:rPr>
          <w:sz w:val="24"/>
          <w:szCs w:val="24"/>
        </w:rPr>
        <w:t>CPU</w:t>
      </w:r>
      <w:r>
        <w:rPr>
          <w:sz w:val="24"/>
          <w:szCs w:val="24"/>
        </w:rPr>
        <w:t>。加入新的任务不会导致其负载超过阈值进而导致新的任务被放置到其他</w:t>
      </w:r>
      <w:r>
        <w:rPr>
          <w:sz w:val="24"/>
          <w:szCs w:val="24"/>
        </w:rPr>
        <w:t>CPU</w:t>
      </w:r>
      <w:r>
        <w:rPr>
          <w:sz w:val="24"/>
          <w:szCs w:val="24"/>
        </w:rPr>
        <w:t>簇内的</w:t>
      </w:r>
      <w:r>
        <w:rPr>
          <w:sz w:val="24"/>
          <w:szCs w:val="24"/>
        </w:rPr>
        <w:t>CPU</w:t>
      </w:r>
      <w:r>
        <w:rPr>
          <w:sz w:val="24"/>
          <w:szCs w:val="24"/>
        </w:rPr>
        <w:t>上</w:t>
      </w:r>
      <w:r>
        <w:rPr>
          <w:sz w:val="24"/>
          <w:szCs w:val="24"/>
        </w:rPr>
        <w:t>(inter-cluster migration)</w:t>
      </w:r>
      <w:del w:id="590" w:author="alling" w:date="2017-04-04T15:59:00Z">
        <w:r>
          <w:rPr>
            <w:sz w:val="24"/>
            <w:szCs w:val="24"/>
          </w:rPr>
          <w:delText>；</w:delText>
        </w:r>
      </w:del>
      <w:ins w:id="591" w:author="alling" w:date="2017-04-04T15:59:00Z">
        <w:r>
          <w:rPr>
            <w:sz w:val="24"/>
            <w:szCs w:val="24"/>
          </w:rPr>
          <w:t>。</w:t>
        </w:r>
      </w:ins>
    </w:p>
    <w:p w14:paraId="53BCD18A" w14:textId="77777777" w:rsidR="00000000" w:rsidRDefault="00EC4492">
      <w:pPr>
        <w:numPr>
          <w:ilvl w:val="0"/>
          <w:numId w:val="3"/>
        </w:numPr>
        <w:ind w:left="851" w:hanging="425"/>
      </w:pPr>
      <w:r>
        <w:rPr>
          <w:sz w:val="24"/>
          <w:szCs w:val="24"/>
        </w:rPr>
        <w:t>如果可以找到这样一个</w:t>
      </w:r>
      <w:r>
        <w:rPr>
          <w:sz w:val="24"/>
          <w:szCs w:val="24"/>
        </w:rPr>
        <w:t>CPU</w:t>
      </w:r>
      <w:r>
        <w:rPr>
          <w:sz w:val="24"/>
          <w:szCs w:val="24"/>
        </w:rPr>
        <w:t>，判断加入的任务是否会导致超过升级阈值</w:t>
      </w:r>
      <w:r>
        <w:rPr>
          <w:sz w:val="24"/>
          <w:szCs w:val="24"/>
        </w:rPr>
        <w:t>(up-migrate threshold)</w:t>
      </w:r>
      <w:r>
        <w:rPr>
          <w:sz w:val="24"/>
          <w:szCs w:val="24"/>
        </w:rPr>
        <w:t>。</w:t>
      </w:r>
      <w:r>
        <w:rPr>
          <w:sz w:val="24"/>
          <w:szCs w:val="24"/>
        </w:rPr>
        <w:t xml:space="preserve"> </w:t>
      </w:r>
      <w:r>
        <w:rPr>
          <w:sz w:val="24"/>
          <w:szCs w:val="24"/>
        </w:rPr>
        <w:t>这是通过检查任务的</w:t>
      </w:r>
      <w:r>
        <w:rPr>
          <w:sz w:val="24"/>
          <w:szCs w:val="24"/>
        </w:rPr>
        <w:t>WinLT</w:t>
      </w:r>
      <w:r>
        <w:rPr>
          <w:sz w:val="24"/>
          <w:szCs w:val="24"/>
        </w:rPr>
        <w:t>纪录对</w:t>
      </w:r>
      <w:r>
        <w:rPr>
          <w:sz w:val="24"/>
          <w:szCs w:val="24"/>
        </w:rPr>
        <w:t>CPU</w:t>
      </w:r>
      <w:r>
        <w:rPr>
          <w:sz w:val="24"/>
          <w:szCs w:val="24"/>
        </w:rPr>
        <w:t>使用率的要求和</w:t>
      </w:r>
      <w:r>
        <w:rPr>
          <w:sz w:val="24"/>
          <w:szCs w:val="24"/>
        </w:rPr>
        <w:t>CPU</w:t>
      </w:r>
      <w:r>
        <w:rPr>
          <w:sz w:val="24"/>
          <w:szCs w:val="24"/>
        </w:rPr>
        <w:t>的最高运行时钟频率判断的</w:t>
      </w:r>
      <w:r>
        <w:rPr>
          <w:sz w:val="24"/>
          <w:szCs w:val="24"/>
        </w:rPr>
        <w:t>。如果超过</w:t>
      </w:r>
      <w:r>
        <w:rPr>
          <w:sz w:val="24"/>
          <w:szCs w:val="24"/>
        </w:rPr>
        <w:t>up-migrate threshold</w:t>
      </w:r>
      <w:r>
        <w:rPr>
          <w:sz w:val="24"/>
          <w:szCs w:val="24"/>
        </w:rPr>
        <w:t>，那么这个</w:t>
      </w:r>
      <w:r>
        <w:rPr>
          <w:sz w:val="24"/>
          <w:szCs w:val="24"/>
        </w:rPr>
        <w:t>CPU</w:t>
      </w:r>
      <w:r>
        <w:rPr>
          <w:sz w:val="24"/>
          <w:szCs w:val="24"/>
        </w:rPr>
        <w:t>将被</w:t>
      </w:r>
      <w:r>
        <w:rPr>
          <w:sz w:val="24"/>
          <w:szCs w:val="24"/>
        </w:rPr>
        <w:lastRenderedPageBreak/>
        <w:t>忽略</w:t>
      </w:r>
      <w:del w:id="592" w:author="alling" w:date="2017-04-04T15:59:00Z">
        <w:r>
          <w:rPr>
            <w:sz w:val="24"/>
            <w:szCs w:val="24"/>
          </w:rPr>
          <w:delText>；</w:delText>
        </w:r>
      </w:del>
      <w:ins w:id="593" w:author="alling" w:date="2017-04-04T15:59:00Z">
        <w:r>
          <w:rPr>
            <w:sz w:val="24"/>
            <w:szCs w:val="24"/>
          </w:rPr>
          <w:t>。</w:t>
        </w:r>
      </w:ins>
    </w:p>
    <w:p w14:paraId="0DBF77E6" w14:textId="77777777" w:rsidR="00000000" w:rsidRDefault="00EC4492">
      <w:pPr>
        <w:numPr>
          <w:ilvl w:val="0"/>
          <w:numId w:val="3"/>
        </w:numPr>
        <w:ind w:left="851" w:hanging="425"/>
      </w:pPr>
      <w:r>
        <w:rPr>
          <w:sz w:val="24"/>
          <w:szCs w:val="24"/>
        </w:rPr>
        <w:t>在所有符合上面要求的</w:t>
      </w:r>
      <w:r>
        <w:rPr>
          <w:sz w:val="24"/>
          <w:szCs w:val="24"/>
        </w:rPr>
        <w:t>CPU</w:t>
      </w:r>
      <w:r>
        <w:rPr>
          <w:sz w:val="24"/>
          <w:szCs w:val="24"/>
        </w:rPr>
        <w:t>中，选择那个功耗成本最低的</w:t>
      </w:r>
      <w:r>
        <w:rPr>
          <w:sz w:val="24"/>
          <w:szCs w:val="24"/>
        </w:rPr>
        <w:t>CPU</w:t>
      </w:r>
      <w:r>
        <w:rPr>
          <w:sz w:val="24"/>
          <w:szCs w:val="24"/>
        </w:rPr>
        <w:t>来运行任务。功耗成本是先依据计算</w:t>
      </w:r>
      <w:r>
        <w:rPr>
          <w:sz w:val="24"/>
          <w:szCs w:val="24"/>
        </w:rPr>
        <w:t>CPU</w:t>
      </w:r>
      <w:r>
        <w:rPr>
          <w:sz w:val="24"/>
          <w:szCs w:val="24"/>
        </w:rPr>
        <w:t>的总负载对于频率的要求，然后从</w:t>
      </w:r>
      <w:r>
        <w:rPr>
          <w:sz w:val="24"/>
          <w:szCs w:val="24"/>
        </w:rPr>
        <w:t>CPU</w:t>
      </w:r>
      <w:r>
        <w:rPr>
          <w:sz w:val="24"/>
          <w:szCs w:val="24"/>
        </w:rPr>
        <w:t>的</w:t>
      </w:r>
      <w:r>
        <w:rPr>
          <w:sz w:val="24"/>
          <w:szCs w:val="24"/>
        </w:rPr>
        <w:t>power table</w:t>
      </w:r>
      <w:r>
        <w:rPr>
          <w:sz w:val="24"/>
          <w:szCs w:val="24"/>
        </w:rPr>
        <w:t>里根据以这个频率运行得出来的。</w:t>
      </w:r>
      <w:r>
        <w:rPr>
          <w:sz w:val="24"/>
          <w:szCs w:val="24"/>
        </w:rPr>
        <w:t>Power table</w:t>
      </w:r>
      <w:r>
        <w:rPr>
          <w:sz w:val="24"/>
          <w:szCs w:val="24"/>
        </w:rPr>
        <w:t>里存储的是对应每一个</w:t>
      </w:r>
      <w:r>
        <w:rPr>
          <w:sz w:val="24"/>
          <w:szCs w:val="24"/>
        </w:rPr>
        <w:t>CPU</w:t>
      </w:r>
      <w:r>
        <w:rPr>
          <w:sz w:val="24"/>
          <w:szCs w:val="24"/>
        </w:rPr>
        <w:t>频率的功率。</w:t>
      </w:r>
    </w:p>
    <w:p w14:paraId="05676117" w14:textId="77777777" w:rsidR="00000000" w:rsidRDefault="00EC4492">
      <w:pPr>
        <w:numPr>
          <w:ilvl w:val="0"/>
          <w:numId w:val="3"/>
        </w:numPr>
        <w:ind w:left="851" w:hanging="425"/>
        <w:rPr>
          <w:ins w:id="594" w:author="Ling, Alex" w:date="2017-06-04T11:21:00Z"/>
        </w:rPr>
      </w:pPr>
      <w:r>
        <w:rPr>
          <w:sz w:val="24"/>
          <w:szCs w:val="24"/>
        </w:rPr>
        <w:t>如果找不到符合上面所有条件的</w:t>
      </w:r>
      <w:r>
        <w:rPr>
          <w:sz w:val="24"/>
          <w:szCs w:val="24"/>
        </w:rPr>
        <w:t>CPU</w:t>
      </w:r>
      <w:r>
        <w:rPr>
          <w:sz w:val="24"/>
          <w:szCs w:val="24"/>
        </w:rPr>
        <w:t>，选择系统中能力值最高的</w:t>
      </w:r>
      <w:r>
        <w:rPr>
          <w:sz w:val="24"/>
          <w:szCs w:val="24"/>
        </w:rPr>
        <w:t>CPU</w:t>
      </w:r>
      <w:r>
        <w:rPr>
          <w:sz w:val="24"/>
          <w:szCs w:val="24"/>
        </w:rPr>
        <w:t>，即拥有最高运行时钟频率的</w:t>
      </w:r>
      <w:r>
        <w:rPr>
          <w:sz w:val="24"/>
          <w:szCs w:val="24"/>
        </w:rPr>
        <w:t>CPU</w:t>
      </w:r>
      <w:r>
        <w:rPr>
          <w:sz w:val="24"/>
          <w:szCs w:val="24"/>
        </w:rPr>
        <w:t>。</w:t>
      </w:r>
    </w:p>
    <w:p w14:paraId="6A045B1D" w14:textId="77777777" w:rsidR="00000000" w:rsidRDefault="00EC4492">
      <w:pPr>
        <w:ind w:firstLine="0"/>
      </w:pPr>
      <w:r>
        <w:rPr>
          <w:sz w:val="24"/>
          <w:szCs w:val="24"/>
        </w:rPr>
        <w:t>其中，我们针对任务的特定需求设计了两个标志：</w:t>
      </w:r>
    </w:p>
    <w:p w14:paraId="4428445F" w14:textId="77777777" w:rsidR="00000000" w:rsidRDefault="00EC4492">
      <w:pPr>
        <w:numPr>
          <w:ilvl w:val="0"/>
          <w:numId w:val="4"/>
        </w:numPr>
      </w:pPr>
      <w:r>
        <w:rPr>
          <w:sz w:val="24"/>
          <w:szCs w:val="24"/>
        </w:rPr>
        <w:t>sched_boost</w:t>
      </w:r>
    </w:p>
    <w:p w14:paraId="57D3CC5F" w14:textId="77777777" w:rsidR="00000000" w:rsidRDefault="00EC4492">
      <w:pPr>
        <w:ind w:left="780" w:firstLine="0"/>
      </w:pPr>
      <w:r>
        <w:rPr>
          <w:sz w:val="24"/>
          <w:szCs w:val="24"/>
        </w:rPr>
        <w:t>当</w:t>
      </w:r>
      <w:r>
        <w:rPr>
          <w:sz w:val="24"/>
          <w:szCs w:val="24"/>
        </w:rPr>
        <w:t>sched_</w:t>
      </w:r>
      <w:r>
        <w:rPr>
          <w:sz w:val="24"/>
          <w:szCs w:val="24"/>
        </w:rPr>
        <w:t>boost</w:t>
      </w:r>
      <w:r>
        <w:rPr>
          <w:sz w:val="24"/>
          <w:szCs w:val="24"/>
        </w:rPr>
        <w:t>标志置位时，</w:t>
      </w:r>
      <w:r>
        <w:rPr>
          <w:sz w:val="24"/>
          <w:szCs w:val="24"/>
        </w:rPr>
        <w:t>CPU</w:t>
      </w:r>
      <w:r>
        <w:rPr>
          <w:sz w:val="24"/>
          <w:szCs w:val="24"/>
        </w:rPr>
        <w:t>选择逻辑将忽略功耗成本。设计这个标志的目的是为了找出所有</w:t>
      </w:r>
      <w:r>
        <w:rPr>
          <w:sz w:val="24"/>
          <w:szCs w:val="24"/>
        </w:rPr>
        <w:t>CPU</w:t>
      </w:r>
      <w:r>
        <w:rPr>
          <w:sz w:val="24"/>
          <w:szCs w:val="24"/>
        </w:rPr>
        <w:t>中负载最小的那个。</w:t>
      </w:r>
      <w:bookmarkStart w:id="595" w:name="move484338613"/>
      <w:bookmarkEnd w:id="595"/>
    </w:p>
    <w:p w14:paraId="73544CDF" w14:textId="77777777" w:rsidR="00000000" w:rsidRDefault="00EC4492">
      <w:pPr>
        <w:ind w:left="426" w:firstLine="0"/>
        <w:rPr>
          <w:sz w:val="24"/>
          <w:szCs w:val="24"/>
        </w:rPr>
      </w:pPr>
    </w:p>
    <w:p w14:paraId="04160A97" w14:textId="5CA94AB6" w:rsidR="00000000" w:rsidRDefault="005175F8">
      <w:pPr>
        <w:keepNext/>
        <w:ind w:firstLine="0"/>
        <w:jc w:val="center"/>
        <w:rPr>
          <w:rFonts w:eastAsia="KaiTi"/>
          <w:rPrChange w:id="596" w:author="Ling, Alex" w:date="2017-06-04T11:31:00Z">
            <w:rPr>
              <w:rFonts w:eastAsia="KaiTi"/>
            </w:rPr>
          </w:rPrChange>
        </w:rPr>
      </w:pPr>
      <w:commentRangeStart w:id="597"/>
      <w:r>
        <w:rPr>
          <w:noProof/>
        </w:rPr>
        <w:lastRenderedPageBreak/>
        <w:drawing>
          <wp:inline distT="0" distB="0" distL="0" distR="0" wp14:anchorId="35C65B4D" wp14:editId="2FD6C0A5">
            <wp:extent cx="5273040" cy="682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6826885"/>
                    </a:xfrm>
                    <a:prstGeom prst="rect">
                      <a:avLst/>
                    </a:prstGeom>
                    <a:solidFill>
                      <a:srgbClr val="FFFFFF"/>
                    </a:solidFill>
                    <a:ln>
                      <a:noFill/>
                    </a:ln>
                  </pic:spPr>
                </pic:pic>
              </a:graphicData>
            </a:graphic>
          </wp:inline>
        </w:drawing>
      </w:r>
      <w:commentRangeEnd w:id="597"/>
      <w:r w:rsidR="00EC4492">
        <w:commentReference w:id="597"/>
      </w:r>
    </w:p>
    <w:p w14:paraId="5CA0F4D5" w14:textId="77777777" w:rsidR="00000000" w:rsidRDefault="00EC4492">
      <w:pPr>
        <w:pStyle w:val="caption0"/>
        <w:ind w:firstLine="0"/>
        <w:jc w:val="center"/>
      </w:pPr>
      <w:r>
        <w:rPr>
          <w:rFonts w:ascii="Times New Roman" w:eastAsia="KaiTi" w:hAnsi="Times New Roman"/>
          <w:sz w:val="21"/>
          <w:szCs w:val="21"/>
          <w:rPrChange w:id="598"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599"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600" w:author="Ling, Alex" w:date="2017-06-04T11:31:00Z">
            <w:rPr>
              <w:rFonts w:ascii="Times New Roman" w:eastAsia="KaiTi" w:hAnsi="Times New Roman"/>
              <w:sz w:val="21"/>
              <w:szCs w:val="21"/>
            </w:rPr>
          </w:rPrChange>
        </w:rPr>
        <w:t>3-</w:t>
      </w:r>
      <w:r>
        <w:rPr>
          <w:rFonts w:eastAsia="KaiTi"/>
          <w:sz w:val="21"/>
          <w:szCs w:val="21"/>
        </w:rPr>
        <w:fldChar w:fldCharType="begin"/>
      </w:r>
      <w:r>
        <w:rPr>
          <w:rFonts w:eastAsia="KaiTi"/>
          <w:sz w:val="21"/>
          <w:szCs w:val="21"/>
        </w:rPr>
        <w:instrText xml:space="preserve"> SEQ "</w:instrText>
      </w:r>
      <w:r>
        <w:rPr>
          <w:rFonts w:eastAsia="KaiTi"/>
          <w:sz w:val="21"/>
          <w:szCs w:val="21"/>
        </w:rPr>
        <w:instrText>图</w:instrText>
      </w:r>
      <w:r>
        <w:rPr>
          <w:rFonts w:eastAsia="KaiTi"/>
          <w:sz w:val="21"/>
          <w:szCs w:val="21"/>
        </w:rPr>
        <w:instrText xml:space="preserve">_3-" \* ARABIC </w:instrText>
      </w:r>
      <w:r>
        <w:rPr>
          <w:rFonts w:eastAsia="KaiTi"/>
          <w:sz w:val="21"/>
          <w:szCs w:val="21"/>
        </w:rPr>
        <w:fldChar w:fldCharType="separate"/>
      </w:r>
      <w:r>
        <w:rPr>
          <w:rFonts w:eastAsia="KaiTi"/>
          <w:sz w:val="21"/>
          <w:szCs w:val="21"/>
        </w:rPr>
        <w:t>1</w:t>
      </w:r>
      <w:r>
        <w:rPr>
          <w:rFonts w:eastAsia="KaiTi"/>
          <w:sz w:val="21"/>
          <w:szCs w:val="21"/>
        </w:rPr>
        <w:fldChar w:fldCharType="end"/>
      </w:r>
      <w:r>
        <w:rPr>
          <w:rFonts w:ascii="Times New Roman" w:eastAsia="KaiTi" w:hAnsi="Times New Roman"/>
          <w:sz w:val="21"/>
          <w:szCs w:val="21"/>
          <w:rPrChange w:id="601"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602" w:author="Ling, Alex" w:date="2017-06-04T11:31:00Z">
            <w:rPr>
              <w:rFonts w:ascii="Times New Roman" w:eastAsia="KaiTi" w:hAnsi="Times New Roman"/>
              <w:sz w:val="21"/>
              <w:szCs w:val="21"/>
            </w:rPr>
          </w:rPrChange>
        </w:rPr>
        <w:t>任务放置算法流程图</w:t>
      </w:r>
    </w:p>
    <w:p w14:paraId="25DD6F24" w14:textId="77777777" w:rsidR="00000000" w:rsidRDefault="00EC4492">
      <w:pPr>
        <w:pStyle w:val="caption0"/>
        <w:ind w:firstLine="0"/>
        <w:jc w:val="center"/>
      </w:pPr>
      <w:r>
        <w:rPr>
          <w:rFonts w:ascii="Times New Roman" w:eastAsia="KaiTi" w:hAnsi="Times New Roman"/>
          <w:sz w:val="21"/>
          <w:szCs w:val="21"/>
          <w:rPrChange w:id="603" w:author="Ling, Alex" w:date="2017-06-04T11:31:00Z">
            <w:rPr>
              <w:rFonts w:ascii="Times New Roman" w:eastAsia="KaiTi" w:hAnsi="Times New Roman"/>
              <w:sz w:val="21"/>
              <w:szCs w:val="21"/>
            </w:rPr>
          </w:rPrChange>
        </w:rPr>
        <w:t>Figure 3-</w:t>
      </w:r>
      <w:r>
        <w:rPr>
          <w:rFonts w:eastAsia="KaiTi"/>
          <w:sz w:val="21"/>
          <w:szCs w:val="21"/>
        </w:rPr>
        <w:fldChar w:fldCharType="begin"/>
      </w:r>
      <w:r>
        <w:rPr>
          <w:rFonts w:eastAsia="KaiTi"/>
          <w:sz w:val="21"/>
          <w:szCs w:val="21"/>
        </w:rPr>
        <w:instrText xml:space="preserve"> SEQ "Figure_3-" \* ARABIC </w:instrText>
      </w:r>
      <w:r>
        <w:rPr>
          <w:rFonts w:eastAsia="KaiTi"/>
          <w:sz w:val="21"/>
          <w:szCs w:val="21"/>
        </w:rPr>
        <w:fldChar w:fldCharType="separate"/>
      </w:r>
      <w:r>
        <w:rPr>
          <w:rFonts w:eastAsia="KaiTi"/>
          <w:sz w:val="21"/>
          <w:szCs w:val="21"/>
        </w:rPr>
        <w:t>1</w:t>
      </w:r>
      <w:r>
        <w:rPr>
          <w:rFonts w:eastAsia="KaiTi"/>
          <w:sz w:val="21"/>
          <w:szCs w:val="21"/>
        </w:rPr>
        <w:fldChar w:fldCharType="end"/>
      </w:r>
      <w:r>
        <w:rPr>
          <w:rFonts w:ascii="Times New Roman" w:eastAsia="KaiTi" w:hAnsi="Times New Roman"/>
          <w:sz w:val="21"/>
          <w:szCs w:val="21"/>
          <w:rPrChange w:id="604" w:author="Ling, Alex" w:date="2017-06-04T11:31:00Z">
            <w:rPr>
              <w:rFonts w:ascii="Times New Roman" w:eastAsia="KaiTi" w:hAnsi="Times New Roman"/>
              <w:sz w:val="21"/>
              <w:szCs w:val="21"/>
            </w:rPr>
          </w:rPrChange>
        </w:rPr>
        <w:t xml:space="preserve"> Task Placement flow</w:t>
      </w:r>
    </w:p>
    <w:p w14:paraId="3AFD70CD" w14:textId="77777777" w:rsidR="00000000" w:rsidRDefault="00EC4492">
      <w:pPr>
        <w:ind w:firstLine="0"/>
      </w:pPr>
      <w:r>
        <w:rPr>
          <w:sz w:val="24"/>
          <w:szCs w:val="24"/>
        </w:rPr>
        <w:t>其中，我们针对任务的特定需求设计了两个标志：</w:t>
      </w:r>
    </w:p>
    <w:p w14:paraId="27DD2F35" w14:textId="77777777" w:rsidR="00000000" w:rsidRDefault="00EC4492">
      <w:pPr>
        <w:numPr>
          <w:ilvl w:val="0"/>
          <w:numId w:val="4"/>
        </w:numPr>
      </w:pPr>
      <w:r>
        <w:rPr>
          <w:sz w:val="24"/>
          <w:szCs w:val="24"/>
        </w:rPr>
        <w:t>sched_boost</w:t>
      </w:r>
    </w:p>
    <w:p w14:paraId="6B68C9B6" w14:textId="77777777" w:rsidR="00000000" w:rsidRDefault="00EC4492">
      <w:pPr>
        <w:ind w:left="780" w:firstLine="0"/>
      </w:pPr>
      <w:r>
        <w:rPr>
          <w:sz w:val="24"/>
          <w:szCs w:val="24"/>
        </w:rPr>
        <w:t>当</w:t>
      </w:r>
      <w:r>
        <w:rPr>
          <w:sz w:val="24"/>
          <w:szCs w:val="24"/>
        </w:rPr>
        <w:t>sched_boost</w:t>
      </w:r>
      <w:r>
        <w:rPr>
          <w:sz w:val="24"/>
          <w:szCs w:val="24"/>
        </w:rPr>
        <w:t>标志置位时，</w:t>
      </w:r>
      <w:r>
        <w:rPr>
          <w:sz w:val="24"/>
          <w:szCs w:val="24"/>
        </w:rPr>
        <w:t>CPU</w:t>
      </w:r>
      <w:r>
        <w:rPr>
          <w:sz w:val="24"/>
          <w:szCs w:val="24"/>
        </w:rPr>
        <w:t>选择逻辑将忽略功耗成本。设计这个标志的目的是为了找出所有</w:t>
      </w:r>
      <w:r>
        <w:rPr>
          <w:sz w:val="24"/>
          <w:szCs w:val="24"/>
        </w:rPr>
        <w:t>CPU</w:t>
      </w:r>
      <w:r>
        <w:rPr>
          <w:sz w:val="24"/>
          <w:szCs w:val="24"/>
        </w:rPr>
        <w:t>中负载最小的那个</w:t>
      </w:r>
      <w:r>
        <w:rPr>
          <w:sz w:val="24"/>
          <w:szCs w:val="24"/>
        </w:rPr>
        <w:t>。</w:t>
      </w:r>
      <w:bookmarkStart w:id="605" w:name="move4843386131"/>
      <w:bookmarkEnd w:id="605"/>
    </w:p>
    <w:p w14:paraId="2E0F3392" w14:textId="77777777" w:rsidR="00000000" w:rsidRDefault="00EC4492">
      <w:pPr>
        <w:numPr>
          <w:ilvl w:val="0"/>
          <w:numId w:val="4"/>
        </w:numPr>
      </w:pPr>
      <w:r>
        <w:rPr>
          <w:sz w:val="24"/>
          <w:szCs w:val="24"/>
        </w:rPr>
        <w:lastRenderedPageBreak/>
        <w:t>wake_up_idle</w:t>
      </w:r>
    </w:p>
    <w:p w14:paraId="183A239C" w14:textId="77777777" w:rsidR="00000000" w:rsidRDefault="00EC4492">
      <w:pPr>
        <w:ind w:left="780" w:firstLine="0"/>
      </w:pPr>
      <w:r>
        <w:rPr>
          <w:sz w:val="24"/>
          <w:szCs w:val="24"/>
        </w:rPr>
        <w:t>wake_up_idle</w:t>
      </w:r>
      <w:r>
        <w:rPr>
          <w:sz w:val="24"/>
          <w:szCs w:val="24"/>
        </w:rPr>
        <w:t>标志置位的任务需要唤醒一个处于空闲状态的</w:t>
      </w:r>
      <w:r>
        <w:rPr>
          <w:sz w:val="24"/>
          <w:szCs w:val="24"/>
        </w:rPr>
        <w:t>CPU</w:t>
      </w:r>
      <w:r>
        <w:rPr>
          <w:sz w:val="24"/>
          <w:szCs w:val="24"/>
        </w:rPr>
        <w:t>，除非所有的</w:t>
      </w:r>
      <w:r>
        <w:rPr>
          <w:sz w:val="24"/>
          <w:szCs w:val="24"/>
        </w:rPr>
        <w:t>CPU</w:t>
      </w:r>
      <w:r>
        <w:rPr>
          <w:sz w:val="24"/>
          <w:szCs w:val="24"/>
        </w:rPr>
        <w:t>都不处于空闲状态。</w:t>
      </w:r>
    </w:p>
    <w:p w14:paraId="0974DAA9" w14:textId="77777777" w:rsidR="00000000" w:rsidRDefault="00EC4492">
      <w:pPr>
        <w:ind w:left="780" w:firstLine="0"/>
        <w:rPr>
          <w:sz w:val="24"/>
          <w:szCs w:val="24"/>
        </w:rPr>
      </w:pPr>
    </w:p>
    <w:p w14:paraId="62F547B4" w14:textId="77777777" w:rsidR="00000000" w:rsidRDefault="00EC4492">
      <w:pPr>
        <w:ind w:right="25" w:firstLine="0"/>
      </w:pPr>
      <w:bookmarkStart w:id="606" w:name="_Toc471381677"/>
      <w:r>
        <w:rPr>
          <w:rFonts w:ascii="SimHei" w:eastAsia="SimHei" w:hAnsi="SimHei"/>
          <w:b/>
          <w:color w:val="339966"/>
          <w:sz w:val="24"/>
        </w:rPr>
        <w:t>3.1.3</w:t>
      </w:r>
      <w:r>
        <w:rPr>
          <w:rFonts w:ascii="SimHei" w:eastAsia="SimHei" w:hAnsi="SimHei"/>
          <w:sz w:val="24"/>
        </w:rPr>
        <w:t xml:space="preserve"> </w:t>
      </w:r>
      <w:r>
        <w:rPr>
          <w:rFonts w:ascii="SimHei" w:eastAsia="SimHei" w:hAnsi="SimHei"/>
          <w:sz w:val="24"/>
        </w:rPr>
        <w:t>负载均衡的改进</w:t>
      </w:r>
      <w:bookmarkEnd w:id="606"/>
    </w:p>
    <w:p w14:paraId="76CCBB13" w14:textId="77777777" w:rsidR="00000000" w:rsidRDefault="00EC4492">
      <w:r>
        <w:rPr>
          <w:sz w:val="24"/>
          <w:szCs w:val="24"/>
        </w:rPr>
        <w:t>负载均衡同时在</w:t>
      </w:r>
      <w:r>
        <w:rPr>
          <w:sz w:val="24"/>
          <w:szCs w:val="24"/>
        </w:rPr>
        <w:t>CPU</w:t>
      </w:r>
      <w:r>
        <w:rPr>
          <w:sz w:val="24"/>
          <w:szCs w:val="24"/>
        </w:rPr>
        <w:t>簇水平和</w:t>
      </w:r>
      <w:r>
        <w:rPr>
          <w:sz w:val="24"/>
          <w:szCs w:val="24"/>
        </w:rPr>
        <w:t>CPU</w:t>
      </w:r>
      <w:r>
        <w:rPr>
          <w:sz w:val="24"/>
          <w:szCs w:val="24"/>
        </w:rPr>
        <w:t>核水平上运行。它的基本设计思想是，当在</w:t>
      </w:r>
      <w:r>
        <w:rPr>
          <w:sz w:val="24"/>
          <w:szCs w:val="24"/>
        </w:rPr>
        <w:t>CPU</w:t>
      </w:r>
      <w:r>
        <w:rPr>
          <w:sz w:val="24"/>
          <w:szCs w:val="24"/>
        </w:rPr>
        <w:t>簇水平上运行时，将其他簇上的任务转移到正在进行负载均衡的</w:t>
      </w:r>
      <w:r>
        <w:rPr>
          <w:sz w:val="24"/>
          <w:szCs w:val="24"/>
        </w:rPr>
        <w:t>CPU</w:t>
      </w:r>
      <w:r>
        <w:rPr>
          <w:sz w:val="24"/>
          <w:szCs w:val="24"/>
        </w:rPr>
        <w:t>簇上；当在</w:t>
      </w:r>
      <w:r>
        <w:rPr>
          <w:sz w:val="24"/>
          <w:szCs w:val="24"/>
        </w:rPr>
        <w:t>CPU</w:t>
      </w:r>
      <w:r>
        <w:rPr>
          <w:sz w:val="24"/>
          <w:szCs w:val="24"/>
        </w:rPr>
        <w:t>核水平上运行时，将同一个簇内其他</w:t>
      </w:r>
      <w:r>
        <w:rPr>
          <w:sz w:val="24"/>
          <w:szCs w:val="24"/>
        </w:rPr>
        <w:t>CPU</w:t>
      </w:r>
      <w:r>
        <w:rPr>
          <w:sz w:val="24"/>
          <w:szCs w:val="24"/>
        </w:rPr>
        <w:t>核上当任务转移到正在进行负载均衡到</w:t>
      </w:r>
      <w:r>
        <w:rPr>
          <w:sz w:val="24"/>
          <w:szCs w:val="24"/>
        </w:rPr>
        <w:t>CPU</w:t>
      </w:r>
      <w:r>
        <w:rPr>
          <w:sz w:val="24"/>
          <w:szCs w:val="24"/>
        </w:rPr>
        <w:t>核上。</w:t>
      </w:r>
    </w:p>
    <w:p w14:paraId="2731BD51" w14:textId="77777777" w:rsidR="00000000" w:rsidRDefault="00EC4492">
      <w:pPr>
        <w:pStyle w:val="ListParagraph"/>
        <w:numPr>
          <w:ilvl w:val="0"/>
          <w:numId w:val="12"/>
        </w:numPr>
        <w:ind w:left="426" w:firstLine="0"/>
      </w:pPr>
      <w:r>
        <w:rPr>
          <w:sz w:val="24"/>
          <w:szCs w:val="24"/>
        </w:rPr>
        <w:t>负载均衡算法</w:t>
      </w:r>
    </w:p>
    <w:p w14:paraId="3A38982E" w14:textId="77777777" w:rsidR="00000000" w:rsidRDefault="00EC4492">
      <w:pPr>
        <w:pStyle w:val="ListParagraph"/>
        <w:ind w:left="426" w:firstLine="0"/>
      </w:pPr>
      <w:r>
        <w:rPr>
          <w:sz w:val="24"/>
          <w:szCs w:val="24"/>
        </w:rPr>
        <w:t>负载均衡算法的步骤可表述为：</w:t>
      </w:r>
    </w:p>
    <w:p w14:paraId="2832E8B1" w14:textId="77777777" w:rsidR="00000000" w:rsidRDefault="00EC4492">
      <w:pPr>
        <w:numPr>
          <w:ilvl w:val="0"/>
          <w:numId w:val="5"/>
        </w:numPr>
        <w:ind w:left="450" w:hanging="30"/>
      </w:pPr>
      <w:r>
        <w:rPr>
          <w:sz w:val="24"/>
          <w:szCs w:val="24"/>
        </w:rPr>
        <w:t>尝试找出最忙碌的</w:t>
      </w:r>
      <w:r>
        <w:rPr>
          <w:sz w:val="24"/>
          <w:szCs w:val="24"/>
        </w:rPr>
        <w:t>CPU</w:t>
      </w:r>
      <w:r>
        <w:rPr>
          <w:sz w:val="24"/>
          <w:szCs w:val="24"/>
        </w:rPr>
        <w:t>簇</w:t>
      </w:r>
      <w:r>
        <w:rPr>
          <w:sz w:val="24"/>
          <w:szCs w:val="24"/>
        </w:rPr>
        <w:t>(</w:t>
      </w:r>
      <w:r>
        <w:rPr>
          <w:sz w:val="24"/>
          <w:szCs w:val="24"/>
        </w:rPr>
        <w:t>在</w:t>
      </w:r>
      <w:r>
        <w:rPr>
          <w:sz w:val="24"/>
          <w:szCs w:val="24"/>
        </w:rPr>
        <w:t>CPU</w:t>
      </w:r>
      <w:r>
        <w:rPr>
          <w:sz w:val="24"/>
          <w:szCs w:val="24"/>
        </w:rPr>
        <w:t>簇水平上运行时</w:t>
      </w:r>
      <w:r>
        <w:rPr>
          <w:sz w:val="24"/>
          <w:szCs w:val="24"/>
        </w:rPr>
        <w:t>)</w:t>
      </w:r>
      <w:r>
        <w:rPr>
          <w:sz w:val="24"/>
          <w:szCs w:val="24"/>
        </w:rPr>
        <w:t>或者</w:t>
      </w:r>
      <w:r>
        <w:rPr>
          <w:sz w:val="24"/>
          <w:szCs w:val="24"/>
        </w:rPr>
        <w:t>CP</w:t>
      </w:r>
      <w:r>
        <w:rPr>
          <w:sz w:val="24"/>
          <w:szCs w:val="24"/>
        </w:rPr>
        <w:t>U</w:t>
      </w:r>
      <w:r>
        <w:rPr>
          <w:sz w:val="24"/>
          <w:szCs w:val="24"/>
        </w:rPr>
        <w:t>核</w:t>
      </w:r>
      <w:r>
        <w:rPr>
          <w:sz w:val="24"/>
          <w:szCs w:val="24"/>
        </w:rPr>
        <w:t>(</w:t>
      </w:r>
      <w:r>
        <w:rPr>
          <w:sz w:val="24"/>
          <w:szCs w:val="24"/>
        </w:rPr>
        <w:t>在</w:t>
      </w:r>
      <w:r>
        <w:rPr>
          <w:sz w:val="24"/>
          <w:szCs w:val="24"/>
        </w:rPr>
        <w:t>CPU</w:t>
      </w:r>
      <w:r>
        <w:rPr>
          <w:sz w:val="24"/>
          <w:szCs w:val="24"/>
        </w:rPr>
        <w:t>核水平上运行时</w:t>
      </w:r>
      <w:r>
        <w:rPr>
          <w:sz w:val="24"/>
          <w:szCs w:val="24"/>
        </w:rPr>
        <w:t>)</w:t>
      </w:r>
      <w:r>
        <w:rPr>
          <w:sz w:val="24"/>
          <w:szCs w:val="24"/>
        </w:rPr>
        <w:t>。这一过程依赖于负载追踪算法的统计值。</w:t>
      </w:r>
    </w:p>
    <w:p w14:paraId="441588D2" w14:textId="77777777" w:rsidR="00000000" w:rsidRDefault="00EC4492">
      <w:pPr>
        <w:numPr>
          <w:ilvl w:val="0"/>
          <w:numId w:val="5"/>
        </w:numPr>
        <w:ind w:left="450" w:hanging="30"/>
      </w:pPr>
      <w:r>
        <w:rPr>
          <w:sz w:val="24"/>
          <w:szCs w:val="24"/>
        </w:rPr>
        <w:t>对于最忙碌的</w:t>
      </w:r>
      <w:r>
        <w:rPr>
          <w:sz w:val="24"/>
          <w:szCs w:val="24"/>
        </w:rPr>
        <w:t>CPU</w:t>
      </w:r>
      <w:r>
        <w:rPr>
          <w:sz w:val="24"/>
          <w:szCs w:val="24"/>
        </w:rPr>
        <w:t>簇，找出该簇内最忙碌的</w:t>
      </w:r>
      <w:r>
        <w:rPr>
          <w:sz w:val="24"/>
          <w:szCs w:val="24"/>
        </w:rPr>
        <w:t>CPU</w:t>
      </w:r>
      <w:r>
        <w:rPr>
          <w:sz w:val="24"/>
          <w:szCs w:val="24"/>
        </w:rPr>
        <w:t>核。</w:t>
      </w:r>
    </w:p>
    <w:p w14:paraId="092EB4D0" w14:textId="77777777" w:rsidR="00000000" w:rsidRDefault="00EC4492">
      <w:pPr>
        <w:numPr>
          <w:ilvl w:val="0"/>
          <w:numId w:val="5"/>
        </w:numPr>
        <w:ind w:left="450" w:hanging="30"/>
      </w:pPr>
      <w:r>
        <w:rPr>
          <w:sz w:val="24"/>
          <w:szCs w:val="24"/>
        </w:rPr>
        <w:t>找到最忙碌的</w:t>
      </w:r>
      <w:r>
        <w:rPr>
          <w:sz w:val="24"/>
          <w:szCs w:val="24"/>
        </w:rPr>
        <w:t>CPU</w:t>
      </w:r>
      <w:r>
        <w:rPr>
          <w:sz w:val="24"/>
          <w:szCs w:val="24"/>
        </w:rPr>
        <w:t>核之后，遍历该</w:t>
      </w:r>
      <w:r>
        <w:rPr>
          <w:sz w:val="24"/>
          <w:szCs w:val="24"/>
        </w:rPr>
        <w:t>CPU</w:t>
      </w:r>
      <w:r>
        <w:rPr>
          <w:sz w:val="24"/>
          <w:szCs w:val="24"/>
        </w:rPr>
        <w:t>核上的所有任务，找出那些适合转移到进行负载均衡的</w:t>
      </w:r>
      <w:r>
        <w:rPr>
          <w:sz w:val="24"/>
          <w:szCs w:val="24"/>
        </w:rPr>
        <w:t>CPU</w:t>
      </w:r>
      <w:r>
        <w:rPr>
          <w:sz w:val="24"/>
          <w:szCs w:val="24"/>
        </w:rPr>
        <w:t>上的任务并进行转移。</w:t>
      </w:r>
    </w:p>
    <w:p w14:paraId="5FDB3ED7" w14:textId="77777777" w:rsidR="00000000" w:rsidRDefault="00EC4492">
      <w:r>
        <w:rPr>
          <w:sz w:val="24"/>
          <w:szCs w:val="24"/>
          <w:rPrChange w:id="607" w:author="alling" w:date="2017-04-04T16:00:00Z">
            <w:rPr>
              <w:sz w:val="24"/>
              <w:szCs w:val="24"/>
            </w:rPr>
          </w:rPrChange>
        </w:rPr>
        <w:t>在这个改进的调度器设计中，衡量</w:t>
      </w:r>
      <w:r>
        <w:rPr>
          <w:sz w:val="24"/>
          <w:szCs w:val="24"/>
        </w:rPr>
        <w:t>“</w:t>
      </w:r>
      <w:r>
        <w:rPr>
          <w:sz w:val="24"/>
          <w:szCs w:val="24"/>
          <w:rPrChange w:id="608" w:author="alling" w:date="2017-04-04T16:00:00Z">
            <w:rPr>
              <w:sz w:val="24"/>
              <w:szCs w:val="24"/>
            </w:rPr>
          </w:rPrChange>
        </w:rPr>
        <w:t>最忙碌</w:t>
      </w:r>
      <w:r>
        <w:rPr>
          <w:sz w:val="24"/>
          <w:szCs w:val="24"/>
        </w:rPr>
        <w:t>”</w:t>
      </w:r>
      <w:r>
        <w:rPr>
          <w:sz w:val="24"/>
          <w:szCs w:val="24"/>
          <w:rPrChange w:id="609" w:author="alling" w:date="2017-04-04T16:00:00Z">
            <w:rPr>
              <w:sz w:val="24"/>
              <w:szCs w:val="24"/>
            </w:rPr>
          </w:rPrChange>
        </w:rPr>
        <w:t>的标准是</w:t>
      </w:r>
      <w:r>
        <w:rPr>
          <w:sz w:val="24"/>
          <w:szCs w:val="24"/>
        </w:rPr>
        <w:t>CPU</w:t>
      </w:r>
      <w:r>
        <w:rPr>
          <w:sz w:val="24"/>
          <w:szCs w:val="24"/>
          <w:rPrChange w:id="610" w:author="alling" w:date="2017-04-04T16:00:00Z">
            <w:rPr>
              <w:sz w:val="24"/>
              <w:szCs w:val="24"/>
            </w:rPr>
          </w:rPrChange>
        </w:rPr>
        <w:t>上累计的任务可运行时间，包括实际运行和等待的时间。这体现了任务对于</w:t>
      </w:r>
      <w:r>
        <w:rPr>
          <w:sz w:val="24"/>
          <w:szCs w:val="24"/>
        </w:rPr>
        <w:t>CPU</w:t>
      </w:r>
      <w:r>
        <w:rPr>
          <w:sz w:val="24"/>
          <w:szCs w:val="24"/>
          <w:rPrChange w:id="611" w:author="alling" w:date="2017-04-04T16:00:00Z">
            <w:rPr>
              <w:sz w:val="24"/>
              <w:szCs w:val="24"/>
            </w:rPr>
          </w:rPrChange>
        </w:rPr>
        <w:t>时间的实际需求。相比现有的负载均衡算法，用的是基于任务优先级和</w:t>
      </w:r>
      <w:r>
        <w:rPr>
          <w:sz w:val="24"/>
          <w:szCs w:val="24"/>
        </w:rPr>
        <w:t>cgroup</w:t>
      </w:r>
      <w:r>
        <w:rPr>
          <w:sz w:val="24"/>
          <w:szCs w:val="24"/>
          <w:rPrChange w:id="612" w:author="alling" w:date="2017-04-04T16:00:00Z">
            <w:rPr>
              <w:sz w:val="24"/>
              <w:szCs w:val="24"/>
            </w:rPr>
          </w:rPrChange>
        </w:rPr>
        <w:t>份额的负载衡量。</w:t>
      </w:r>
    </w:p>
    <w:p w14:paraId="7906AF8B" w14:textId="77777777" w:rsidR="00000000" w:rsidRDefault="00EC4492">
      <w:r>
        <w:rPr>
          <w:sz w:val="24"/>
          <w:szCs w:val="24"/>
        </w:rPr>
        <w:t>当一个</w:t>
      </w:r>
      <w:r>
        <w:rPr>
          <w:sz w:val="24"/>
          <w:szCs w:val="24"/>
        </w:rPr>
        <w:t>CPU</w:t>
      </w:r>
      <w:r>
        <w:rPr>
          <w:sz w:val="24"/>
          <w:szCs w:val="24"/>
        </w:rPr>
        <w:t>切换到空闲状态时，空闲均衡算法会确保空闲</w:t>
      </w:r>
      <w:r>
        <w:rPr>
          <w:sz w:val="24"/>
          <w:szCs w:val="24"/>
        </w:rPr>
        <w:t>CPU</w:t>
      </w:r>
      <w:r>
        <w:rPr>
          <w:sz w:val="24"/>
          <w:szCs w:val="24"/>
        </w:rPr>
        <w:t>更多地帮助处于忙碌的</w:t>
      </w:r>
      <w:r>
        <w:rPr>
          <w:sz w:val="24"/>
          <w:szCs w:val="24"/>
        </w:rPr>
        <w:t>CPU</w:t>
      </w:r>
      <w:r>
        <w:rPr>
          <w:sz w:val="24"/>
          <w:szCs w:val="24"/>
        </w:rPr>
        <w:t>以避免后者因过于忙碌而触发任务调度升级到更高能力的</w:t>
      </w:r>
      <w:r>
        <w:rPr>
          <w:sz w:val="24"/>
          <w:szCs w:val="24"/>
        </w:rPr>
        <w:t>CPU</w:t>
      </w:r>
      <w:r>
        <w:rPr>
          <w:sz w:val="24"/>
          <w:szCs w:val="24"/>
        </w:rPr>
        <w:t>从而达到降低功耗的目的。负载均衡算法支持溢出阈值。例如在一个</w:t>
      </w:r>
      <w:r>
        <w:rPr>
          <w:sz w:val="24"/>
          <w:szCs w:val="24"/>
        </w:rPr>
        <w:t>2</w:t>
      </w:r>
      <w:r>
        <w:rPr>
          <w:sz w:val="24"/>
          <w:szCs w:val="24"/>
        </w:rPr>
        <w:t>个</w:t>
      </w:r>
      <w:r>
        <w:rPr>
          <w:sz w:val="24"/>
          <w:szCs w:val="24"/>
        </w:rPr>
        <w:t xml:space="preserve">Cortex-A57 </w:t>
      </w:r>
      <w:r>
        <w:rPr>
          <w:sz w:val="24"/>
          <w:szCs w:val="24"/>
        </w:rPr>
        <w:t>和</w:t>
      </w:r>
      <w:r>
        <w:rPr>
          <w:sz w:val="24"/>
          <w:szCs w:val="24"/>
        </w:rPr>
        <w:t>2</w:t>
      </w:r>
      <w:r>
        <w:rPr>
          <w:sz w:val="24"/>
          <w:szCs w:val="24"/>
        </w:rPr>
        <w:t>个</w:t>
      </w:r>
      <w:r>
        <w:rPr>
          <w:sz w:val="24"/>
          <w:szCs w:val="24"/>
        </w:rPr>
        <w:t>Coretx-A53</w:t>
      </w:r>
      <w:r>
        <w:rPr>
          <w:sz w:val="24"/>
          <w:szCs w:val="24"/>
        </w:rPr>
        <w:t>架构中，当</w:t>
      </w:r>
      <w:r>
        <w:rPr>
          <w:sz w:val="24"/>
          <w:szCs w:val="24"/>
        </w:rPr>
        <w:t xml:space="preserve"> </w:t>
      </w:r>
      <w:r>
        <w:rPr>
          <w:sz w:val="24"/>
          <w:szCs w:val="24"/>
        </w:rPr>
        <w:t>Cortex-A53</w:t>
      </w:r>
      <w:r>
        <w:rPr>
          <w:sz w:val="24"/>
          <w:szCs w:val="24"/>
        </w:rPr>
        <w:t>簇的负载没有达到溢出阈值时，任务不会被均衡到</w:t>
      </w:r>
      <w:r>
        <w:rPr>
          <w:sz w:val="24"/>
          <w:szCs w:val="24"/>
        </w:rPr>
        <w:t>Cortex-A57</w:t>
      </w:r>
      <w:r>
        <w:rPr>
          <w:sz w:val="24"/>
          <w:szCs w:val="24"/>
        </w:rPr>
        <w:t>簇上。对于处于</w:t>
      </w:r>
      <w:r>
        <w:rPr>
          <w:sz w:val="24"/>
          <w:szCs w:val="24"/>
        </w:rPr>
        <w:t>tickless idle</w:t>
      </w:r>
      <w:r>
        <w:rPr>
          <w:sz w:val="24"/>
          <w:szCs w:val="24"/>
        </w:rPr>
        <w:t>模式的</w:t>
      </w:r>
      <w:r>
        <w:rPr>
          <w:sz w:val="24"/>
          <w:szCs w:val="24"/>
        </w:rPr>
        <w:t>CPU</w:t>
      </w:r>
      <w:r>
        <w:rPr>
          <w:sz w:val="24"/>
          <w:szCs w:val="24"/>
        </w:rPr>
        <w:t>，它们的负载均衡会用另外一个合适的</w:t>
      </w:r>
      <w:r>
        <w:rPr>
          <w:sz w:val="24"/>
          <w:szCs w:val="24"/>
        </w:rPr>
        <w:t>CPU</w:t>
      </w:r>
      <w:r>
        <w:rPr>
          <w:sz w:val="24"/>
          <w:szCs w:val="24"/>
        </w:rPr>
        <w:t>来代替。</w:t>
      </w:r>
    </w:p>
    <w:p w14:paraId="108967DA" w14:textId="77777777" w:rsidR="00000000" w:rsidRDefault="00EC4492">
      <w:pPr>
        <w:pStyle w:val="ListParagraph"/>
        <w:numPr>
          <w:ilvl w:val="0"/>
          <w:numId w:val="12"/>
        </w:numPr>
        <w:ind w:left="426" w:firstLine="0"/>
      </w:pPr>
      <w:r>
        <w:rPr>
          <w:sz w:val="24"/>
          <w:szCs w:val="24"/>
        </w:rPr>
        <w:t>实时</w:t>
      </w:r>
      <w:r>
        <w:rPr>
          <w:sz w:val="24"/>
          <w:szCs w:val="24"/>
        </w:rPr>
        <w:t>(Real Time,</w:t>
      </w:r>
      <w:r>
        <w:rPr>
          <w:sz w:val="24"/>
          <w:szCs w:val="24"/>
        </w:rPr>
        <w:t>简称</w:t>
      </w:r>
      <w:r>
        <w:rPr>
          <w:sz w:val="24"/>
          <w:szCs w:val="24"/>
        </w:rPr>
        <w:t>RT)</w:t>
      </w:r>
      <w:r>
        <w:rPr>
          <w:sz w:val="24"/>
          <w:szCs w:val="24"/>
        </w:rPr>
        <w:t>任务调度</w:t>
      </w:r>
    </w:p>
    <w:p w14:paraId="0261CF85" w14:textId="77777777" w:rsidR="00000000" w:rsidRDefault="00EC4492">
      <w:pPr>
        <w:pStyle w:val="ListParagraph"/>
        <w:ind w:left="0" w:firstLine="426"/>
      </w:pPr>
      <w:r>
        <w:rPr>
          <w:sz w:val="24"/>
          <w:szCs w:val="24"/>
        </w:rPr>
        <w:t>在现有的</w:t>
      </w:r>
      <w:r>
        <w:rPr>
          <w:sz w:val="24"/>
          <w:szCs w:val="24"/>
        </w:rPr>
        <w:t>RT</w:t>
      </w:r>
      <w:r>
        <w:rPr>
          <w:sz w:val="24"/>
          <w:szCs w:val="24"/>
        </w:rPr>
        <w:t>任务调度中，任务在唤醒后总是在睡眠之前的运行的</w:t>
      </w:r>
      <w:r>
        <w:rPr>
          <w:sz w:val="24"/>
          <w:szCs w:val="24"/>
        </w:rPr>
        <w:t>CPU</w:t>
      </w:r>
      <w:r>
        <w:rPr>
          <w:sz w:val="24"/>
          <w:szCs w:val="24"/>
        </w:rPr>
        <w:t>上继续运行</w:t>
      </w:r>
      <w:r>
        <w:rPr>
          <w:sz w:val="24"/>
          <w:szCs w:val="24"/>
        </w:rPr>
        <w:t>，除非以下例外：</w:t>
      </w:r>
    </w:p>
    <w:p w14:paraId="7D62D311" w14:textId="77777777" w:rsidR="00000000" w:rsidRDefault="00EC4492">
      <w:pPr>
        <w:numPr>
          <w:ilvl w:val="0"/>
          <w:numId w:val="6"/>
        </w:numPr>
      </w:pPr>
      <w:r>
        <w:rPr>
          <w:sz w:val="24"/>
          <w:szCs w:val="24"/>
        </w:rPr>
        <w:t>那个</w:t>
      </w:r>
      <w:r>
        <w:rPr>
          <w:sz w:val="24"/>
          <w:szCs w:val="24"/>
        </w:rPr>
        <w:t>CPU</w:t>
      </w:r>
      <w:r>
        <w:rPr>
          <w:sz w:val="24"/>
          <w:szCs w:val="24"/>
        </w:rPr>
        <w:t>正在运行另外一个绑定在该</w:t>
      </w:r>
      <w:r>
        <w:rPr>
          <w:sz w:val="24"/>
          <w:szCs w:val="24"/>
        </w:rPr>
        <w:t>CPU</w:t>
      </w:r>
      <w:r>
        <w:rPr>
          <w:sz w:val="24"/>
          <w:szCs w:val="24"/>
        </w:rPr>
        <w:t>上的</w:t>
      </w:r>
      <w:r>
        <w:rPr>
          <w:sz w:val="24"/>
          <w:szCs w:val="24"/>
        </w:rPr>
        <w:t>RT</w:t>
      </w:r>
      <w:r>
        <w:rPr>
          <w:sz w:val="24"/>
          <w:szCs w:val="24"/>
        </w:rPr>
        <w:t>任务</w:t>
      </w:r>
      <w:ins w:id="613" w:author="alling" w:date="2017-04-04T16:01:00Z">
        <w:r>
          <w:rPr>
            <w:sz w:val="24"/>
            <w:szCs w:val="24"/>
          </w:rPr>
          <w:t>。</w:t>
        </w:r>
      </w:ins>
      <w:del w:id="614" w:author="alling" w:date="2017-04-04T16:01:00Z">
        <w:r>
          <w:rPr>
            <w:sz w:val="24"/>
            <w:szCs w:val="24"/>
          </w:rPr>
          <w:delText>；</w:delText>
        </w:r>
      </w:del>
    </w:p>
    <w:p w14:paraId="53482465" w14:textId="77777777" w:rsidR="00000000" w:rsidRDefault="00EC4492">
      <w:pPr>
        <w:numPr>
          <w:ilvl w:val="0"/>
          <w:numId w:val="6"/>
        </w:numPr>
      </w:pPr>
      <w:r>
        <w:rPr>
          <w:sz w:val="24"/>
          <w:szCs w:val="24"/>
        </w:rPr>
        <w:t>那个</w:t>
      </w:r>
      <w:r>
        <w:rPr>
          <w:sz w:val="24"/>
          <w:szCs w:val="24"/>
        </w:rPr>
        <w:t>CPU</w:t>
      </w:r>
      <w:r>
        <w:rPr>
          <w:sz w:val="24"/>
          <w:szCs w:val="24"/>
        </w:rPr>
        <w:t>正在运行另外一个优先级更高的任务，并且这个唤醒的</w:t>
      </w:r>
      <w:r>
        <w:rPr>
          <w:sz w:val="24"/>
          <w:szCs w:val="24"/>
        </w:rPr>
        <w:t>RT</w:t>
      </w:r>
      <w:r>
        <w:rPr>
          <w:sz w:val="24"/>
          <w:szCs w:val="24"/>
        </w:rPr>
        <w:t>任务并没有绑定在该</w:t>
      </w:r>
      <w:r>
        <w:rPr>
          <w:sz w:val="24"/>
          <w:szCs w:val="24"/>
        </w:rPr>
        <w:t>CPU</w:t>
      </w:r>
      <w:r>
        <w:rPr>
          <w:sz w:val="24"/>
          <w:szCs w:val="24"/>
        </w:rPr>
        <w:t>上</w:t>
      </w:r>
      <w:ins w:id="615" w:author="alling" w:date="2017-04-04T16:01:00Z">
        <w:r>
          <w:rPr>
            <w:sz w:val="24"/>
            <w:szCs w:val="24"/>
          </w:rPr>
          <w:t>。</w:t>
        </w:r>
      </w:ins>
      <w:del w:id="616" w:author="alling" w:date="2017-04-04T16:01:00Z">
        <w:r>
          <w:rPr>
            <w:sz w:val="24"/>
            <w:szCs w:val="24"/>
          </w:rPr>
          <w:delText>；</w:delText>
        </w:r>
      </w:del>
    </w:p>
    <w:p w14:paraId="11A912C8" w14:textId="77777777" w:rsidR="00000000" w:rsidRDefault="00EC4492">
      <w:pPr>
        <w:ind w:firstLine="426"/>
      </w:pPr>
      <w:r>
        <w:rPr>
          <w:sz w:val="24"/>
          <w:szCs w:val="24"/>
        </w:rPr>
        <w:lastRenderedPageBreak/>
        <w:t>当这些条件满足时，调度器会查找那些运行最低优先级任务的</w:t>
      </w:r>
      <w:r>
        <w:rPr>
          <w:sz w:val="24"/>
          <w:szCs w:val="24"/>
        </w:rPr>
        <w:t>CPU</w:t>
      </w:r>
      <w:r>
        <w:rPr>
          <w:sz w:val="24"/>
          <w:szCs w:val="24"/>
        </w:rPr>
        <w:t>并从中挑选和睡眠之前运行的</w:t>
      </w:r>
      <w:r>
        <w:rPr>
          <w:sz w:val="24"/>
          <w:szCs w:val="24"/>
        </w:rPr>
        <w:t>CPU</w:t>
      </w:r>
      <w:r>
        <w:rPr>
          <w:sz w:val="24"/>
          <w:szCs w:val="24"/>
        </w:rPr>
        <w:t>拓扑最接近的一个来运行该</w:t>
      </w:r>
      <w:r>
        <w:rPr>
          <w:sz w:val="24"/>
          <w:szCs w:val="24"/>
        </w:rPr>
        <w:t>RT</w:t>
      </w:r>
      <w:r>
        <w:rPr>
          <w:sz w:val="24"/>
          <w:szCs w:val="24"/>
        </w:rPr>
        <w:t>任务。在改进的这个调度器中，我们将不考虑总是使用睡眠之前</w:t>
      </w:r>
      <w:r>
        <w:rPr>
          <w:sz w:val="24"/>
          <w:szCs w:val="24"/>
        </w:rPr>
        <w:t>CPU</w:t>
      </w:r>
      <w:r>
        <w:rPr>
          <w:sz w:val="24"/>
          <w:szCs w:val="24"/>
        </w:rPr>
        <w:t>这一条件。相应地，调度器将找出那些运行最低优先级任务的</w:t>
      </w:r>
      <w:r>
        <w:rPr>
          <w:sz w:val="24"/>
          <w:szCs w:val="24"/>
        </w:rPr>
        <w:t>CPU</w:t>
      </w:r>
      <w:r>
        <w:rPr>
          <w:sz w:val="24"/>
          <w:szCs w:val="24"/>
        </w:rPr>
        <w:t>，并从中找出负载最小的</w:t>
      </w:r>
      <w:r>
        <w:rPr>
          <w:sz w:val="24"/>
          <w:szCs w:val="24"/>
        </w:rPr>
        <w:t>CPU</w:t>
      </w:r>
      <w:r>
        <w:rPr>
          <w:sz w:val="24"/>
          <w:szCs w:val="24"/>
        </w:rPr>
        <w:t>来运行</w:t>
      </w:r>
      <w:r>
        <w:rPr>
          <w:sz w:val="24"/>
          <w:szCs w:val="24"/>
        </w:rPr>
        <w:t>RT</w:t>
      </w:r>
      <w:r>
        <w:rPr>
          <w:sz w:val="24"/>
          <w:szCs w:val="24"/>
        </w:rPr>
        <w:t>任务。</w:t>
      </w:r>
    </w:p>
    <w:p w14:paraId="1E423F33" w14:textId="77777777" w:rsidR="00000000" w:rsidRDefault="00EC4492">
      <w:pPr>
        <w:ind w:firstLine="0"/>
        <w:rPr>
          <w:rFonts w:ascii="SimSun" w:hAnsi="SimSun" w:cs="SimSun"/>
        </w:rPr>
      </w:pPr>
    </w:p>
    <w:p w14:paraId="6E7F585F" w14:textId="77777777" w:rsidR="00000000" w:rsidRDefault="00EC4492">
      <w:pPr>
        <w:ind w:right="25" w:firstLine="0"/>
      </w:pPr>
      <w:bookmarkStart w:id="617" w:name="_Toc471381678"/>
      <w:r>
        <w:rPr>
          <w:rFonts w:ascii="SimHei" w:eastAsia="SimHei" w:hAnsi="SimHei"/>
          <w:b/>
          <w:color w:val="339966"/>
          <w:sz w:val="24"/>
        </w:rPr>
        <w:t>3.1.4</w:t>
      </w:r>
      <w:r>
        <w:rPr>
          <w:rFonts w:ascii="SimHei" w:eastAsia="SimHei" w:hAnsi="SimHei"/>
          <w:sz w:val="24"/>
        </w:rPr>
        <w:t xml:space="preserve"> </w:t>
      </w:r>
      <w:r>
        <w:rPr>
          <w:rFonts w:ascii="SimHei" w:eastAsia="SimHei" w:hAnsi="SimHei"/>
          <w:sz w:val="24"/>
        </w:rPr>
        <w:t>与</w:t>
      </w:r>
      <w:r>
        <w:rPr>
          <w:rFonts w:ascii="SimHei" w:eastAsia="SimHei" w:hAnsi="SimHei"/>
          <w:sz w:val="24"/>
        </w:rPr>
        <w:t>CPUFreq</w:t>
      </w:r>
      <w:r>
        <w:rPr>
          <w:rFonts w:ascii="SimHei" w:eastAsia="SimHei" w:hAnsi="SimHei"/>
          <w:sz w:val="24"/>
        </w:rPr>
        <w:t>框架的协同</w:t>
      </w:r>
      <w:bookmarkEnd w:id="617"/>
    </w:p>
    <w:p w14:paraId="266E3457" w14:textId="77777777" w:rsidR="00000000" w:rsidRDefault="00EC4492">
      <w:r>
        <w:rPr>
          <w:sz w:val="24"/>
          <w:szCs w:val="24"/>
        </w:rPr>
        <w:t>与</w:t>
      </w:r>
      <w:r>
        <w:rPr>
          <w:sz w:val="24"/>
          <w:szCs w:val="24"/>
        </w:rPr>
        <w:t>CPU</w:t>
      </w:r>
      <w:r>
        <w:rPr>
          <w:sz w:val="24"/>
          <w:szCs w:val="24"/>
        </w:rPr>
        <w:t>调度</w:t>
      </w:r>
      <w:r>
        <w:rPr>
          <w:sz w:val="24"/>
          <w:szCs w:val="24"/>
        </w:rPr>
        <w:t>器类似地，</w:t>
      </w:r>
      <w:r>
        <w:rPr>
          <w:sz w:val="24"/>
          <w:szCs w:val="24"/>
        </w:rPr>
        <w:t>CPUFreq governor (Ondemand)</w:t>
      </w:r>
      <w:r>
        <w:rPr>
          <w:sz w:val="24"/>
          <w:szCs w:val="24"/>
        </w:rPr>
        <w:t>也统计系统内的负载来设置每个</w:t>
      </w:r>
      <w:r>
        <w:rPr>
          <w:sz w:val="24"/>
          <w:szCs w:val="24"/>
        </w:rPr>
        <w:t>CPU</w:t>
      </w:r>
      <w:r>
        <w:rPr>
          <w:sz w:val="24"/>
          <w:szCs w:val="24"/>
        </w:rPr>
        <w:t>的运行频率。参见</w:t>
      </w:r>
      <w:r>
        <w:rPr>
          <w:sz w:val="24"/>
          <w:szCs w:val="24"/>
        </w:rPr>
        <w:t>2.1.3</w:t>
      </w:r>
      <w:r>
        <w:rPr>
          <w:sz w:val="24"/>
          <w:szCs w:val="24"/>
        </w:rPr>
        <w:t>节的分析，</w:t>
      </w:r>
      <w:r>
        <w:rPr>
          <w:sz w:val="24"/>
          <w:szCs w:val="24"/>
        </w:rPr>
        <w:t>CPUFreq</w:t>
      </w:r>
      <w:r>
        <w:rPr>
          <w:sz w:val="24"/>
          <w:szCs w:val="24"/>
        </w:rPr>
        <w:t>通过设置可以满足系统内任务运行要求的最低频率且不影响系统整体性能，从而达到降低系统功耗的目的。然而，在目前的</w:t>
      </w:r>
      <w:r>
        <w:rPr>
          <w:sz w:val="24"/>
          <w:szCs w:val="24"/>
        </w:rPr>
        <w:t>Linux</w:t>
      </w:r>
      <w:r>
        <w:rPr>
          <w:sz w:val="24"/>
          <w:szCs w:val="24"/>
        </w:rPr>
        <w:t>内核中设计中，</w:t>
      </w:r>
      <w:r>
        <w:rPr>
          <w:sz w:val="24"/>
          <w:szCs w:val="24"/>
        </w:rPr>
        <w:t>CPUFreq</w:t>
      </w:r>
      <w:r>
        <w:rPr>
          <w:sz w:val="24"/>
          <w:szCs w:val="24"/>
        </w:rPr>
        <w:t>和</w:t>
      </w:r>
      <w:r>
        <w:rPr>
          <w:sz w:val="24"/>
          <w:szCs w:val="24"/>
        </w:rPr>
        <w:t>CPU</w:t>
      </w:r>
      <w:r>
        <w:rPr>
          <w:sz w:val="24"/>
          <w:szCs w:val="24"/>
        </w:rPr>
        <w:t>调度器是两个互相独立的设计，这就导致下面一系列的问题</w:t>
      </w:r>
      <w:r>
        <w:rPr>
          <w:sz w:val="24"/>
          <w:szCs w:val="24"/>
          <w:vertAlign w:val="superscript"/>
        </w:rPr>
        <w:t>[26]</w:t>
      </w:r>
      <w:r>
        <w:rPr>
          <w:sz w:val="24"/>
          <w:szCs w:val="24"/>
        </w:rPr>
        <w:t>：</w:t>
      </w:r>
    </w:p>
    <w:p w14:paraId="6CDAC2F2" w14:textId="77777777" w:rsidR="00000000" w:rsidRDefault="00EC4492">
      <w:pPr>
        <w:pStyle w:val="ListParagraph"/>
        <w:numPr>
          <w:ilvl w:val="0"/>
          <w:numId w:val="21"/>
        </w:numPr>
        <w:tabs>
          <w:tab w:val="left" w:pos="1134"/>
        </w:tabs>
        <w:ind w:left="426" w:firstLine="0"/>
      </w:pPr>
      <w:r>
        <w:rPr>
          <w:sz w:val="24"/>
          <w:szCs w:val="24"/>
        </w:rPr>
        <w:t>CPUFreq</w:t>
      </w:r>
      <w:r>
        <w:rPr>
          <w:sz w:val="24"/>
          <w:szCs w:val="24"/>
        </w:rPr>
        <w:t>加入了大量的代码通过间接的方法来评估实际的</w:t>
      </w:r>
      <w:r>
        <w:rPr>
          <w:sz w:val="24"/>
          <w:szCs w:val="24"/>
        </w:rPr>
        <w:t>CPU</w:t>
      </w:r>
      <w:r>
        <w:rPr>
          <w:sz w:val="24"/>
          <w:szCs w:val="24"/>
        </w:rPr>
        <w:t>负载，包括使用试探法来避免预测错误。然而，这些信息在调度器中已经获得了。</w:t>
      </w:r>
    </w:p>
    <w:p w14:paraId="1F75B9D9" w14:textId="77777777" w:rsidR="00000000" w:rsidRDefault="00EC4492">
      <w:pPr>
        <w:pStyle w:val="ListParagraph"/>
        <w:numPr>
          <w:ilvl w:val="0"/>
          <w:numId w:val="21"/>
        </w:numPr>
        <w:tabs>
          <w:tab w:val="left" w:pos="993"/>
          <w:tab w:val="left" w:pos="1134"/>
        </w:tabs>
        <w:ind w:left="426" w:firstLine="0"/>
      </w:pPr>
      <w:r>
        <w:rPr>
          <w:sz w:val="24"/>
          <w:szCs w:val="24"/>
        </w:rPr>
        <w:t>调度器可以</w:t>
      </w:r>
      <w:r>
        <w:rPr>
          <w:sz w:val="24"/>
          <w:szCs w:val="24"/>
        </w:rPr>
        <w:t>精确地获得每个进程对</w:t>
      </w:r>
      <w:r>
        <w:rPr>
          <w:sz w:val="24"/>
          <w:szCs w:val="24"/>
        </w:rPr>
        <w:t>CPU</w:t>
      </w:r>
      <w:r>
        <w:rPr>
          <w:sz w:val="24"/>
          <w:szCs w:val="24"/>
        </w:rPr>
        <w:t>负载的贡献，但</w:t>
      </w:r>
      <w:r>
        <w:rPr>
          <w:sz w:val="24"/>
          <w:szCs w:val="24"/>
        </w:rPr>
        <w:t>CPUFreq</w:t>
      </w:r>
      <w:r>
        <w:rPr>
          <w:sz w:val="24"/>
          <w:szCs w:val="24"/>
        </w:rPr>
        <w:t>没有这样的能力。当出现任务升级或唤醒情况时，</w:t>
      </w:r>
      <w:r>
        <w:rPr>
          <w:sz w:val="24"/>
          <w:szCs w:val="24"/>
        </w:rPr>
        <w:t>CPU</w:t>
      </w:r>
      <w:r>
        <w:rPr>
          <w:sz w:val="24"/>
          <w:szCs w:val="24"/>
        </w:rPr>
        <w:t>调度器可以提前计算出</w:t>
      </w:r>
      <w:r>
        <w:rPr>
          <w:sz w:val="24"/>
          <w:szCs w:val="24"/>
        </w:rPr>
        <w:t>CPU</w:t>
      </w:r>
      <w:r>
        <w:rPr>
          <w:sz w:val="24"/>
          <w:szCs w:val="24"/>
        </w:rPr>
        <w:t>负载变化的情况而</w:t>
      </w:r>
      <w:r>
        <w:rPr>
          <w:sz w:val="24"/>
          <w:szCs w:val="24"/>
        </w:rPr>
        <w:t>CPUFreq</w:t>
      </w:r>
      <w:r>
        <w:rPr>
          <w:sz w:val="24"/>
          <w:szCs w:val="24"/>
        </w:rPr>
        <w:t>只能注意到负载的增加并且在它实际发生后做出反应。</w:t>
      </w:r>
    </w:p>
    <w:p w14:paraId="02677E19" w14:textId="77777777" w:rsidR="00000000" w:rsidRDefault="00EC4492">
      <w:pPr>
        <w:pStyle w:val="ListParagraph"/>
        <w:numPr>
          <w:ilvl w:val="0"/>
          <w:numId w:val="21"/>
        </w:numPr>
        <w:tabs>
          <w:tab w:val="left" w:pos="1134"/>
        </w:tabs>
        <w:ind w:left="426" w:firstLine="0"/>
      </w:pPr>
      <w:r>
        <w:rPr>
          <w:sz w:val="24"/>
          <w:szCs w:val="24"/>
        </w:rPr>
        <w:t>为了确保所有任务调度的公平性，调度器记录了每个任务的执行时间。但是，因为调度器不知晓</w:t>
      </w:r>
      <w:r>
        <w:rPr>
          <w:sz w:val="24"/>
          <w:szCs w:val="24"/>
        </w:rPr>
        <w:t>CPU</w:t>
      </w:r>
      <w:r>
        <w:rPr>
          <w:sz w:val="24"/>
          <w:szCs w:val="24"/>
        </w:rPr>
        <w:t>频率的变化，当一个任务运行在一个频率降低的</w:t>
      </w:r>
      <w:r>
        <w:rPr>
          <w:sz w:val="24"/>
          <w:szCs w:val="24"/>
        </w:rPr>
        <w:t>CPU</w:t>
      </w:r>
      <w:r>
        <w:rPr>
          <w:sz w:val="24"/>
          <w:szCs w:val="24"/>
        </w:rPr>
        <w:t>上时，相比运行在一个频率更高的</w:t>
      </w:r>
      <w:r>
        <w:rPr>
          <w:sz w:val="24"/>
          <w:szCs w:val="24"/>
        </w:rPr>
        <w:t>CPU</w:t>
      </w:r>
      <w:r>
        <w:rPr>
          <w:sz w:val="24"/>
          <w:szCs w:val="24"/>
        </w:rPr>
        <w:t>上的相同任务，它的执行时间就会变长，这就导致公平性无法保证。</w:t>
      </w:r>
    </w:p>
    <w:p w14:paraId="575D2467" w14:textId="77777777" w:rsidR="00000000" w:rsidRDefault="00EC4492">
      <w:r>
        <w:rPr>
          <w:sz w:val="24"/>
          <w:szCs w:val="24"/>
        </w:rPr>
        <w:t>为了解决这些问题，需要调度器和</w:t>
      </w:r>
      <w:r>
        <w:rPr>
          <w:sz w:val="24"/>
          <w:szCs w:val="24"/>
        </w:rPr>
        <w:t>CPUFreq</w:t>
      </w:r>
      <w:r>
        <w:rPr>
          <w:sz w:val="24"/>
          <w:szCs w:val="24"/>
        </w:rPr>
        <w:t>更紧密的协同工作，即在</w:t>
      </w:r>
      <w:r>
        <w:rPr>
          <w:sz w:val="24"/>
          <w:szCs w:val="24"/>
        </w:rPr>
        <w:t>需要对</w:t>
      </w:r>
      <w:r>
        <w:rPr>
          <w:sz w:val="24"/>
          <w:szCs w:val="24"/>
        </w:rPr>
        <w:t>CPU</w:t>
      </w:r>
      <w:r>
        <w:rPr>
          <w:sz w:val="24"/>
          <w:szCs w:val="24"/>
        </w:rPr>
        <w:t>频率做出调整时通知</w:t>
      </w:r>
      <w:r>
        <w:rPr>
          <w:sz w:val="24"/>
          <w:szCs w:val="24"/>
        </w:rPr>
        <w:t>CPUFreq governor</w:t>
      </w:r>
      <w:r>
        <w:rPr>
          <w:sz w:val="24"/>
          <w:szCs w:val="24"/>
        </w:rPr>
        <w:t>进行调整以确保</w:t>
      </w:r>
      <w:r>
        <w:rPr>
          <w:sz w:val="24"/>
          <w:szCs w:val="24"/>
        </w:rPr>
        <w:t>CPU</w:t>
      </w:r>
      <w:r>
        <w:rPr>
          <w:sz w:val="24"/>
          <w:szCs w:val="24"/>
        </w:rPr>
        <w:t>总是以最合适对频率运行。这样做的好处在于</w:t>
      </w:r>
      <w:r>
        <w:rPr>
          <w:sz w:val="24"/>
          <w:szCs w:val="24"/>
        </w:rPr>
        <w:t>CPUFreq</w:t>
      </w:r>
      <w:r>
        <w:rPr>
          <w:sz w:val="24"/>
          <w:szCs w:val="24"/>
        </w:rPr>
        <w:t>可以获得积极主动调整时钟频率的能力而不再只是单纯做出反应。同时，和调度器的其他活动，比如负载均衡也可以协调得更好</w:t>
      </w:r>
      <w:r>
        <w:rPr>
          <w:sz w:val="24"/>
          <w:szCs w:val="24"/>
          <w:vertAlign w:val="superscript"/>
        </w:rPr>
        <w:t>[26]</w:t>
      </w:r>
      <w:r>
        <w:rPr>
          <w:sz w:val="24"/>
          <w:szCs w:val="24"/>
        </w:rPr>
        <w:t>。因此，在本文所阐述的设计中，包括了在以下事件发生时对</w:t>
      </w:r>
      <w:r>
        <w:rPr>
          <w:sz w:val="24"/>
          <w:szCs w:val="24"/>
        </w:rPr>
        <w:t>CPU</w:t>
      </w:r>
      <w:r>
        <w:rPr>
          <w:sz w:val="24"/>
          <w:szCs w:val="24"/>
        </w:rPr>
        <w:t>频率是否需要调整进行检查的机制：</w:t>
      </w:r>
    </w:p>
    <w:p w14:paraId="2B4A5A6A" w14:textId="77777777" w:rsidR="00000000" w:rsidRDefault="00EC4492">
      <w:pPr>
        <w:numPr>
          <w:ilvl w:val="0"/>
          <w:numId w:val="7"/>
        </w:numPr>
        <w:ind w:left="851" w:hanging="431"/>
      </w:pPr>
      <w:r>
        <w:rPr>
          <w:sz w:val="24"/>
          <w:szCs w:val="24"/>
        </w:rPr>
        <w:t>唤醒一个任务</w:t>
      </w:r>
    </w:p>
    <w:p w14:paraId="5E7B5A90" w14:textId="77777777" w:rsidR="00000000" w:rsidRDefault="00EC4492">
      <w:pPr>
        <w:numPr>
          <w:ilvl w:val="0"/>
          <w:numId w:val="7"/>
        </w:numPr>
        <w:ind w:left="851" w:hanging="431"/>
      </w:pPr>
      <w:r>
        <w:rPr>
          <w:sz w:val="24"/>
          <w:szCs w:val="24"/>
        </w:rPr>
        <w:t>任务被升级调度到另外一个</w:t>
      </w:r>
      <w:r>
        <w:rPr>
          <w:sz w:val="24"/>
          <w:szCs w:val="24"/>
        </w:rPr>
        <w:t>CPU</w:t>
      </w:r>
    </w:p>
    <w:p w14:paraId="3D4E4025" w14:textId="77777777" w:rsidR="00000000" w:rsidRDefault="00EC4492">
      <w:pPr>
        <w:numPr>
          <w:ilvl w:val="0"/>
          <w:numId w:val="7"/>
        </w:numPr>
        <w:ind w:left="851" w:hanging="431"/>
      </w:pPr>
      <w:r>
        <w:rPr>
          <w:sz w:val="24"/>
          <w:szCs w:val="24"/>
        </w:rPr>
        <w:t>进行负载均衡</w:t>
      </w:r>
    </w:p>
    <w:p w14:paraId="7DFFB29D" w14:textId="77777777" w:rsidR="00000000" w:rsidRDefault="00EC4492">
      <w:r>
        <w:rPr>
          <w:sz w:val="24"/>
          <w:szCs w:val="24"/>
        </w:rPr>
        <w:t>为避免频繁调整</w:t>
      </w:r>
      <w:r>
        <w:rPr>
          <w:sz w:val="24"/>
          <w:szCs w:val="24"/>
        </w:rPr>
        <w:t>CPU</w:t>
      </w:r>
      <w:r>
        <w:rPr>
          <w:sz w:val="24"/>
          <w:szCs w:val="24"/>
        </w:rPr>
        <w:t>频率带来的开销影响整体功耗，在本设计中调度器需要定义负载增加时所需</w:t>
      </w:r>
      <w:r>
        <w:rPr>
          <w:sz w:val="24"/>
          <w:szCs w:val="24"/>
        </w:rPr>
        <w:t>CPU</w:t>
      </w:r>
      <w:r>
        <w:rPr>
          <w:sz w:val="24"/>
          <w:szCs w:val="24"/>
        </w:rPr>
        <w:t>频率升高阈</w:t>
      </w:r>
      <w:r>
        <w:rPr>
          <w:sz w:val="24"/>
          <w:szCs w:val="24"/>
        </w:rPr>
        <w:t>值</w:t>
      </w:r>
      <w:r>
        <w:rPr>
          <w:sz w:val="24"/>
          <w:szCs w:val="24"/>
        </w:rPr>
        <w:t>sysctl_sched_freq_inc_notify</w:t>
      </w:r>
      <w:r>
        <w:rPr>
          <w:sz w:val="24"/>
          <w:szCs w:val="24"/>
        </w:rPr>
        <w:t>和负载减小时</w:t>
      </w:r>
      <w:r>
        <w:rPr>
          <w:sz w:val="24"/>
          <w:szCs w:val="24"/>
        </w:rPr>
        <w:t>CPU</w:t>
      </w:r>
      <w:r>
        <w:rPr>
          <w:sz w:val="24"/>
          <w:szCs w:val="24"/>
        </w:rPr>
        <w:t>频率降低阈值</w:t>
      </w:r>
      <w:r>
        <w:rPr>
          <w:sz w:val="24"/>
          <w:szCs w:val="24"/>
        </w:rPr>
        <w:t>sysctl_sched_freq_dec_notify</w:t>
      </w:r>
      <w:r>
        <w:rPr>
          <w:sz w:val="24"/>
          <w:szCs w:val="24"/>
        </w:rPr>
        <w:t>。这两个阈值可以通过</w:t>
      </w:r>
      <w:r>
        <w:rPr>
          <w:sz w:val="24"/>
          <w:szCs w:val="24"/>
        </w:rPr>
        <w:t>sysctl</w:t>
      </w:r>
      <w:r>
        <w:rPr>
          <w:sz w:val="24"/>
          <w:szCs w:val="24"/>
        </w:rPr>
        <w:t>接口进行调整。</w:t>
      </w:r>
    </w:p>
    <w:p w14:paraId="557435CF" w14:textId="77777777" w:rsidR="00000000" w:rsidRDefault="00EC4492">
      <w:r>
        <w:rPr>
          <w:sz w:val="24"/>
          <w:szCs w:val="24"/>
        </w:rPr>
        <w:t>当进行</w:t>
      </w:r>
      <w:r>
        <w:rPr>
          <w:sz w:val="24"/>
          <w:szCs w:val="24"/>
        </w:rPr>
        <w:t>CPU</w:t>
      </w:r>
      <w:r>
        <w:rPr>
          <w:sz w:val="24"/>
          <w:szCs w:val="24"/>
        </w:rPr>
        <w:t>频率检查时，先根据上一次查询</w:t>
      </w:r>
      <w:r>
        <w:rPr>
          <w:sz w:val="24"/>
          <w:szCs w:val="24"/>
        </w:rPr>
        <w:t>CPU</w:t>
      </w:r>
      <w:r>
        <w:rPr>
          <w:sz w:val="24"/>
          <w:szCs w:val="24"/>
        </w:rPr>
        <w:t>负载时的值计算出当前的等价</w:t>
      </w:r>
      <w:r>
        <w:rPr>
          <w:sz w:val="24"/>
          <w:szCs w:val="24"/>
        </w:rPr>
        <w:t>CPU</w:t>
      </w:r>
      <w:r>
        <w:rPr>
          <w:sz w:val="24"/>
          <w:szCs w:val="24"/>
        </w:rPr>
        <w:lastRenderedPageBreak/>
        <w:t>频率，再根据最近一次负载更新时的统计值计算出未来所需要的等价</w:t>
      </w:r>
      <w:r>
        <w:rPr>
          <w:sz w:val="24"/>
          <w:szCs w:val="24"/>
        </w:rPr>
        <w:t>CPU</w:t>
      </w:r>
      <w:r>
        <w:rPr>
          <w:sz w:val="24"/>
          <w:szCs w:val="24"/>
        </w:rPr>
        <w:t>频率。如果两者相差大于预先定义好的</w:t>
      </w:r>
      <w:r>
        <w:rPr>
          <w:sz w:val="24"/>
          <w:szCs w:val="24"/>
        </w:rPr>
        <w:t>CPU</w:t>
      </w:r>
      <w:r>
        <w:rPr>
          <w:sz w:val="24"/>
          <w:szCs w:val="24"/>
        </w:rPr>
        <w:t>频率调整阈值，就通知</w:t>
      </w:r>
      <w:r>
        <w:rPr>
          <w:sz w:val="24"/>
          <w:szCs w:val="24"/>
        </w:rPr>
        <w:t>CPUFreq governor</w:t>
      </w:r>
      <w:r>
        <w:rPr>
          <w:sz w:val="24"/>
          <w:szCs w:val="24"/>
        </w:rPr>
        <w:t>并指明可能需要调整频率的</w:t>
      </w:r>
      <w:r>
        <w:rPr>
          <w:sz w:val="24"/>
          <w:szCs w:val="24"/>
        </w:rPr>
        <w:t>CPU</w:t>
      </w:r>
      <w:r>
        <w:rPr>
          <w:sz w:val="24"/>
          <w:szCs w:val="24"/>
        </w:rPr>
        <w:t>序号。在</w:t>
      </w:r>
      <w:r>
        <w:rPr>
          <w:sz w:val="24"/>
          <w:szCs w:val="24"/>
        </w:rPr>
        <w:t>CPUFreq governor</w:t>
      </w:r>
      <w:r>
        <w:rPr>
          <w:sz w:val="24"/>
          <w:szCs w:val="24"/>
        </w:rPr>
        <w:t>中，当收到来自</w:t>
      </w:r>
      <w:r>
        <w:rPr>
          <w:sz w:val="24"/>
          <w:szCs w:val="24"/>
        </w:rPr>
        <w:t>调度器的通知后，通过调度器提供的</w:t>
      </w:r>
      <w:r>
        <w:rPr>
          <w:sz w:val="24"/>
          <w:szCs w:val="24"/>
        </w:rPr>
        <w:t>sched_get_cpus_busy()</w:t>
      </w:r>
      <w:r>
        <w:rPr>
          <w:sz w:val="24"/>
          <w:szCs w:val="24"/>
        </w:rPr>
        <w:t>接口得到当前</w:t>
      </w:r>
      <w:r>
        <w:rPr>
          <w:sz w:val="24"/>
          <w:szCs w:val="24"/>
        </w:rPr>
        <w:t>CPU</w:t>
      </w:r>
      <w:r>
        <w:rPr>
          <w:sz w:val="24"/>
          <w:szCs w:val="24"/>
        </w:rPr>
        <w:t>基于</w:t>
      </w:r>
      <w:r>
        <w:rPr>
          <w:sz w:val="24"/>
          <w:szCs w:val="24"/>
        </w:rPr>
        <w:t>WinLT</w:t>
      </w:r>
      <w:r>
        <w:rPr>
          <w:sz w:val="24"/>
          <w:szCs w:val="24"/>
        </w:rPr>
        <w:t>并归一化到</w:t>
      </w:r>
      <w:r>
        <w:rPr>
          <w:sz w:val="24"/>
          <w:szCs w:val="24"/>
        </w:rPr>
        <w:t>CPU</w:t>
      </w:r>
      <w:r>
        <w:rPr>
          <w:sz w:val="24"/>
          <w:szCs w:val="24"/>
        </w:rPr>
        <w:t>频率的负载值并根据这个负载重新计算新的</w:t>
      </w:r>
      <w:r>
        <w:rPr>
          <w:sz w:val="24"/>
          <w:szCs w:val="24"/>
        </w:rPr>
        <w:t>CPU</w:t>
      </w:r>
      <w:r>
        <w:rPr>
          <w:sz w:val="24"/>
          <w:szCs w:val="24"/>
        </w:rPr>
        <w:t>频率。</w:t>
      </w:r>
    </w:p>
    <w:p w14:paraId="66411AF1" w14:textId="77777777" w:rsidR="00000000" w:rsidRDefault="00EC4492">
      <w:pPr>
        <w:rPr>
          <w:sz w:val="24"/>
          <w:szCs w:val="24"/>
        </w:rPr>
      </w:pPr>
    </w:p>
    <w:p w14:paraId="6AB37A19" w14:textId="77777777" w:rsidR="00000000" w:rsidRDefault="00EC4492">
      <w:pPr>
        <w:ind w:right="25" w:firstLine="0"/>
      </w:pPr>
      <w:bookmarkStart w:id="618" w:name="_Toc471381679"/>
      <w:r>
        <w:rPr>
          <w:rFonts w:ascii="SimHei" w:eastAsia="SimHei" w:hAnsi="SimHei"/>
          <w:b/>
          <w:color w:val="339966"/>
          <w:sz w:val="24"/>
        </w:rPr>
        <w:t>3.1.5</w:t>
      </w:r>
      <w:r>
        <w:rPr>
          <w:rFonts w:ascii="SimHei" w:eastAsia="SimHei" w:hAnsi="SimHei"/>
          <w:sz w:val="24"/>
        </w:rPr>
        <w:t xml:space="preserve"> </w:t>
      </w:r>
      <w:r>
        <w:rPr>
          <w:rFonts w:ascii="SimHei" w:eastAsia="SimHei" w:hAnsi="SimHei"/>
          <w:sz w:val="24"/>
        </w:rPr>
        <w:t>可调整参数</w:t>
      </w:r>
      <w:bookmarkEnd w:id="618"/>
    </w:p>
    <w:p w14:paraId="025FF62A" w14:textId="77777777" w:rsidR="00000000" w:rsidRDefault="00EC4492">
      <w:pPr>
        <w:ind w:firstLine="426"/>
      </w:pPr>
      <w:r>
        <w:rPr>
          <w:sz w:val="24"/>
          <w:szCs w:val="24"/>
        </w:rPr>
        <w:t>除了上述改进之外，本设计还提供了一系列可调整</w:t>
      </w:r>
      <w:ins w:id="619" w:author="alling" w:date="2017-04-04T16:06:00Z">
        <w:r>
          <w:rPr>
            <w:sz w:val="24"/>
            <w:szCs w:val="24"/>
          </w:rPr>
          <w:t>参数用来在运行时调整调度器</w:t>
        </w:r>
      </w:ins>
      <w:ins w:id="620" w:author="alling" w:date="2017-04-04T16:07:00Z">
        <w:r>
          <w:rPr>
            <w:sz w:val="24"/>
            <w:szCs w:val="24"/>
          </w:rPr>
          <w:t>的工作方式</w:t>
        </w:r>
      </w:ins>
      <w:ins w:id="621" w:author="alling" w:date="2017-04-04T16:09:00Z">
        <w:r>
          <w:rPr>
            <w:sz w:val="24"/>
            <w:szCs w:val="24"/>
          </w:rPr>
          <w:t>和策略</w:t>
        </w:r>
      </w:ins>
      <w:ins w:id="622" w:author="alling" w:date="2017-04-04T16:07:00Z">
        <w:r>
          <w:rPr>
            <w:sz w:val="24"/>
            <w:szCs w:val="24"/>
          </w:rPr>
          <w:t>。</w:t>
        </w:r>
      </w:ins>
      <w:r>
        <w:rPr>
          <w:sz w:val="24"/>
          <w:szCs w:val="24"/>
        </w:rPr>
        <w:t>sched_ravg_window</w:t>
      </w:r>
      <w:r>
        <w:rPr>
          <w:sz w:val="24"/>
          <w:szCs w:val="24"/>
          <w:rPrChange w:id="623" w:author="Ling, Alex" w:date="2017-06-04T11:31:00Z">
            <w:rPr>
              <w:sz w:val="24"/>
              <w:szCs w:val="24"/>
            </w:rPr>
          </w:rPrChange>
        </w:rPr>
        <w:t>描述了</w:t>
      </w:r>
      <w:r>
        <w:rPr>
          <w:sz w:val="24"/>
          <w:szCs w:val="24"/>
        </w:rPr>
        <w:t>WinLT</w:t>
      </w:r>
      <w:r>
        <w:rPr>
          <w:sz w:val="24"/>
          <w:szCs w:val="24"/>
          <w:rPrChange w:id="624" w:author="Ling, Alex" w:date="2017-06-04T11:31:00Z">
            <w:rPr>
              <w:sz w:val="24"/>
              <w:szCs w:val="24"/>
            </w:rPr>
          </w:rPrChange>
        </w:rPr>
        <w:t>中每一个时间窗口的长度。它的取值范围通常在</w:t>
      </w:r>
      <w:r>
        <w:rPr>
          <w:sz w:val="24"/>
          <w:szCs w:val="24"/>
          <w:rPrChange w:id="625" w:author="Ling, Alex" w:date="2017-06-04T11:31:00Z">
            <w:rPr>
              <w:sz w:val="24"/>
              <w:szCs w:val="24"/>
            </w:rPr>
          </w:rPrChange>
        </w:rPr>
        <w:t>10ms</w:t>
      </w:r>
      <w:r>
        <w:rPr>
          <w:sz w:val="24"/>
          <w:szCs w:val="24"/>
          <w:rPrChange w:id="626" w:author="Ling, Alex" w:date="2017-06-04T11:31:00Z">
            <w:rPr>
              <w:sz w:val="24"/>
              <w:szCs w:val="24"/>
            </w:rPr>
          </w:rPrChange>
        </w:rPr>
        <w:t>到</w:t>
      </w:r>
      <w:r>
        <w:rPr>
          <w:sz w:val="24"/>
          <w:szCs w:val="24"/>
          <w:rPrChange w:id="627" w:author="Ling, Alex" w:date="2017-06-04T11:31:00Z">
            <w:rPr>
              <w:sz w:val="24"/>
              <w:szCs w:val="24"/>
            </w:rPr>
          </w:rPrChange>
        </w:rPr>
        <w:t>1s</w:t>
      </w:r>
      <w:r>
        <w:rPr>
          <w:sz w:val="24"/>
          <w:szCs w:val="24"/>
          <w:rPrChange w:id="628" w:author="Ling, Alex" w:date="2017-06-04T11:31:00Z">
            <w:rPr>
              <w:sz w:val="24"/>
              <w:szCs w:val="24"/>
            </w:rPr>
          </w:rPrChange>
        </w:rPr>
        <w:t>，默认值为</w:t>
      </w:r>
      <w:r>
        <w:rPr>
          <w:sz w:val="24"/>
          <w:szCs w:val="24"/>
          <w:rPrChange w:id="629" w:author="Ling, Alex" w:date="2017-06-04T11:31:00Z">
            <w:rPr>
              <w:sz w:val="24"/>
              <w:szCs w:val="24"/>
            </w:rPr>
          </w:rPrChange>
        </w:rPr>
        <w:t>10ms</w:t>
      </w:r>
      <w:r>
        <w:rPr>
          <w:sz w:val="24"/>
          <w:szCs w:val="24"/>
          <w:rPrChange w:id="630" w:author="Ling, Alex" w:date="2017-06-04T11:31:00Z">
            <w:rPr>
              <w:sz w:val="24"/>
              <w:szCs w:val="24"/>
            </w:rPr>
          </w:rPrChange>
        </w:rPr>
        <w:t>。</w:t>
      </w:r>
      <w:r>
        <w:rPr>
          <w:sz w:val="24"/>
          <w:szCs w:val="24"/>
          <w:rPrChange w:id="631" w:author="Ling, Alex" w:date="2017-06-04T11:30:00Z">
            <w:rPr>
              <w:sz w:val="24"/>
              <w:szCs w:val="24"/>
            </w:rPr>
          </w:rPrChange>
        </w:rPr>
        <w:t>sched</w:t>
      </w:r>
      <w:r>
        <w:rPr>
          <w:sz w:val="24"/>
          <w:szCs w:val="24"/>
          <w:rPrChange w:id="632" w:author="Ling, Alex" w:date="2017-06-04T11:31:00Z">
            <w:rPr>
              <w:sz w:val="24"/>
              <w:szCs w:val="24"/>
            </w:rPr>
          </w:rPrChange>
        </w:rPr>
        <w:t>_ravg_window</w:t>
      </w:r>
      <w:r>
        <w:rPr>
          <w:sz w:val="24"/>
          <w:szCs w:val="24"/>
          <w:rPrChange w:id="633" w:author="Ling, Alex" w:date="2017-06-04T11:31:00Z">
            <w:rPr>
              <w:sz w:val="24"/>
              <w:szCs w:val="24"/>
            </w:rPr>
          </w:rPrChange>
        </w:rPr>
        <w:t>的大小决定了</w:t>
      </w:r>
      <w:r>
        <w:rPr>
          <w:sz w:val="24"/>
          <w:szCs w:val="24"/>
          <w:rPrChange w:id="634" w:author="Ling, Alex" w:date="2017-06-04T11:31:00Z">
            <w:rPr>
              <w:sz w:val="24"/>
              <w:szCs w:val="24"/>
            </w:rPr>
          </w:rPrChange>
        </w:rPr>
        <w:t>WinLT</w:t>
      </w:r>
      <w:r>
        <w:rPr>
          <w:sz w:val="24"/>
          <w:szCs w:val="24"/>
          <w:rPrChange w:id="635" w:author="Ling, Alex" w:date="2017-06-04T11:31:00Z">
            <w:rPr>
              <w:sz w:val="24"/>
              <w:szCs w:val="24"/>
            </w:rPr>
          </w:rPrChange>
        </w:rPr>
        <w:t>算法中统计</w:t>
      </w:r>
      <w:r>
        <w:rPr>
          <w:sz w:val="24"/>
          <w:szCs w:val="24"/>
          <w:rPrChange w:id="636" w:author="Ling, Alex" w:date="2017-06-04T11:31:00Z">
            <w:rPr>
              <w:sz w:val="24"/>
              <w:szCs w:val="24"/>
            </w:rPr>
          </w:rPrChange>
        </w:rPr>
        <w:t>CPU</w:t>
      </w:r>
      <w:r>
        <w:rPr>
          <w:sz w:val="24"/>
          <w:szCs w:val="24"/>
          <w:rPrChange w:id="637" w:author="Ling, Alex" w:date="2017-06-04T11:31:00Z">
            <w:rPr>
              <w:sz w:val="24"/>
              <w:szCs w:val="24"/>
            </w:rPr>
          </w:rPrChange>
        </w:rPr>
        <w:t>负载的最小单位时间，它的值</w:t>
      </w:r>
      <w:r>
        <w:rPr>
          <w:sz w:val="24"/>
          <w:szCs w:val="24"/>
          <w:rPrChange w:id="638" w:author="Ling, Alex" w:date="2017-06-04T11:31:00Z">
            <w:rPr>
              <w:sz w:val="24"/>
              <w:szCs w:val="24"/>
            </w:rPr>
          </w:rPrChange>
        </w:rPr>
        <w:t>需要根据系统实际使用场景来调整。在像智能手机这样的应用场景中，如果取值太大，则不能反映出用户在不同时间使用过程中</w:t>
      </w:r>
      <w:r>
        <w:rPr>
          <w:sz w:val="24"/>
          <w:szCs w:val="24"/>
          <w:rPrChange w:id="639" w:author="Ling, Alex" w:date="2017-06-04T11:31:00Z">
            <w:rPr>
              <w:sz w:val="24"/>
              <w:szCs w:val="24"/>
            </w:rPr>
          </w:rPrChange>
        </w:rPr>
        <w:t>CPU</w:t>
      </w:r>
      <w:r>
        <w:rPr>
          <w:sz w:val="24"/>
          <w:szCs w:val="24"/>
          <w:rPrChange w:id="640" w:author="Ling, Alex" w:date="2017-06-04T11:31:00Z">
            <w:rPr>
              <w:sz w:val="24"/>
              <w:szCs w:val="24"/>
            </w:rPr>
          </w:rPrChange>
        </w:rPr>
        <w:t>负载的突发性和不确定性；如果取值太小，则会带来统计负载的额外开销。</w:t>
      </w:r>
      <w:r>
        <w:rPr>
          <w:sz w:val="24"/>
          <w:szCs w:val="24"/>
          <w:rPrChange w:id="641" w:author="Ling, Alex" w:date="2017-06-04T11:31:00Z">
            <w:rPr>
              <w:sz w:val="24"/>
              <w:szCs w:val="24"/>
            </w:rPr>
          </w:rPrChange>
        </w:rPr>
        <w:t>sched_ravg_window</w:t>
      </w:r>
      <w:r>
        <w:rPr>
          <w:sz w:val="24"/>
          <w:szCs w:val="24"/>
          <w:rPrChange w:id="642" w:author="Ling, Alex" w:date="2017-06-04T11:31:00Z">
            <w:rPr>
              <w:sz w:val="24"/>
              <w:szCs w:val="24"/>
            </w:rPr>
          </w:rPrChange>
        </w:rPr>
        <w:t>的定义如表</w:t>
      </w:r>
      <w:r>
        <w:rPr>
          <w:sz w:val="24"/>
          <w:szCs w:val="24"/>
          <w:rPrChange w:id="643" w:author="Ling, Alex" w:date="2017-06-04T11:31:00Z">
            <w:rPr>
              <w:sz w:val="24"/>
              <w:szCs w:val="24"/>
            </w:rPr>
          </w:rPrChange>
        </w:rPr>
        <w:t>3-2</w:t>
      </w:r>
      <w:r>
        <w:rPr>
          <w:sz w:val="24"/>
          <w:szCs w:val="24"/>
          <w:rPrChange w:id="644" w:author="Ling, Alex" w:date="2017-06-04T11:31:00Z">
            <w:rPr>
              <w:sz w:val="24"/>
              <w:szCs w:val="24"/>
            </w:rPr>
          </w:rPrChange>
        </w:rPr>
        <w:t>所示。</w:t>
      </w:r>
    </w:p>
    <w:p w14:paraId="36735E02" w14:textId="77777777" w:rsidR="00000000" w:rsidRDefault="00EC4492">
      <w:pPr>
        <w:pStyle w:val="caption0"/>
        <w:ind w:firstLine="0"/>
        <w:jc w:val="center"/>
      </w:pPr>
      <w:r>
        <w:rPr>
          <w:rFonts w:ascii="Times New Roman" w:eastAsia="KaiTi" w:hAnsi="Times New Roman"/>
          <w:sz w:val="21"/>
          <w:szCs w:val="21"/>
          <w:rPrChange w:id="645"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646" w:author="Ling, Alex" w:date="2017-06-04T11:31:00Z">
            <w:rPr>
              <w:rFonts w:ascii="Times New Roman" w:eastAsia="KaiTi" w:hAnsi="Times New Roman"/>
              <w:sz w:val="21"/>
              <w:szCs w:val="21"/>
            </w:rPr>
          </w:rPrChange>
        </w:rPr>
        <w:t>3-2 sched_ravg_window</w:t>
      </w:r>
      <w:r>
        <w:rPr>
          <w:rFonts w:ascii="Times New Roman" w:eastAsia="KaiTi" w:hAnsi="Times New Roman"/>
          <w:sz w:val="21"/>
          <w:szCs w:val="21"/>
          <w:rPrChange w:id="647" w:author="Ling, Alex" w:date="2017-06-04T11:31:00Z">
            <w:rPr>
              <w:rFonts w:ascii="Times New Roman" w:eastAsia="KaiTi" w:hAnsi="Times New Roman"/>
              <w:sz w:val="21"/>
              <w:szCs w:val="21"/>
            </w:rPr>
          </w:rPrChange>
        </w:rPr>
        <w:t>可调整参数</w:t>
      </w:r>
    </w:p>
    <w:p w14:paraId="02EA47C7" w14:textId="77777777" w:rsidR="00000000" w:rsidRDefault="00EC4492">
      <w:pPr>
        <w:pStyle w:val="caption0"/>
        <w:ind w:firstLine="0"/>
        <w:jc w:val="center"/>
      </w:pPr>
      <w:r>
        <w:rPr>
          <w:rFonts w:ascii="Times New Roman" w:eastAsia="KaiTi" w:hAnsi="Times New Roman"/>
          <w:sz w:val="21"/>
          <w:szCs w:val="21"/>
          <w:rPrChange w:id="648" w:author="Ling, Alex" w:date="2017-06-04T11:31:00Z">
            <w:rPr>
              <w:rFonts w:ascii="Times New Roman" w:eastAsia="KaiTi" w:hAnsi="Times New Roman"/>
              <w:sz w:val="21"/>
              <w:szCs w:val="21"/>
            </w:rPr>
          </w:rPrChange>
        </w:rPr>
        <w:t>Table 3-2 sched_ravg_window tunable parameter</w:t>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437208F7"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70D047A0"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0158B706" w14:textId="77777777" w:rsidR="00000000" w:rsidRDefault="00EC4492">
            <w:pPr>
              <w:ind w:firstLine="0"/>
            </w:pPr>
            <w:r>
              <w:t>sched_ravg_window</w:t>
            </w:r>
          </w:p>
        </w:tc>
      </w:tr>
      <w:tr w:rsidR="00000000" w14:paraId="2D39CF77"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08CED6E2"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0216514E" w14:textId="77777777" w:rsidR="00000000" w:rsidRDefault="00EC4492">
            <w:pPr>
              <w:ind w:firstLine="0"/>
            </w:pPr>
            <w:r>
              <w:t>内核命令行参数</w:t>
            </w:r>
          </w:p>
        </w:tc>
      </w:tr>
      <w:tr w:rsidR="00000000" w14:paraId="06F5A450"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1DD8CF91"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219FB529" w14:textId="77777777" w:rsidR="00000000" w:rsidRDefault="00EC4492">
            <w:pPr>
              <w:ind w:firstLine="0"/>
            </w:pPr>
            <w:r>
              <w:t>10ms</w:t>
            </w:r>
          </w:p>
        </w:tc>
      </w:tr>
      <w:tr w:rsidR="00000000" w14:paraId="179E3010" w14:textId="77777777">
        <w:trPr>
          <w:del w:id="649" w:author="Ling, Alex" w:date="2017-06-04T11:32:00Z"/>
        </w:trPr>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18AD504E"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4BEE7F80" w14:textId="77777777" w:rsidR="00000000" w:rsidRDefault="00EC4492">
            <w:pPr>
              <w:ind w:firstLine="0"/>
            </w:pPr>
            <w:r>
              <w:t>WinLT</w:t>
            </w:r>
            <w:r>
              <w:t>中每一个时间窗口的</w:t>
            </w:r>
            <w:r>
              <w:t>长度</w:t>
            </w:r>
          </w:p>
        </w:tc>
      </w:tr>
    </w:tbl>
    <w:p w14:paraId="2AA69222" w14:textId="77777777" w:rsidR="00000000" w:rsidRDefault="00EC4492">
      <w:pPr>
        <w:ind w:firstLine="424"/>
        <w:rPr>
          <w:del w:id="650" w:author="Ling, Alex" w:date="2017-06-04T11:32:00Z"/>
        </w:rPr>
      </w:pPr>
    </w:p>
    <w:p w14:paraId="5340DE4B" w14:textId="77777777" w:rsidR="00000000" w:rsidRDefault="00EC4492">
      <w:pPr>
        <w:ind w:firstLine="485"/>
      </w:pPr>
      <w:r>
        <w:rPr>
          <w:sz w:val="24"/>
          <w:szCs w:val="24"/>
        </w:rPr>
        <w:t>RAVG_HIST_SIZE</w:t>
      </w:r>
      <w:r>
        <w:rPr>
          <w:sz w:val="24"/>
          <w:szCs w:val="24"/>
        </w:rPr>
        <w:t>描述了</w:t>
      </w:r>
      <w:r>
        <w:rPr>
          <w:sz w:val="24"/>
          <w:szCs w:val="24"/>
        </w:rPr>
        <w:t>WinLT</w:t>
      </w:r>
      <w:r>
        <w:rPr>
          <w:sz w:val="24"/>
          <w:szCs w:val="24"/>
        </w:rPr>
        <w:t>中统计</w:t>
      </w:r>
      <w:r>
        <w:rPr>
          <w:sz w:val="24"/>
          <w:szCs w:val="24"/>
        </w:rPr>
        <w:t>CPU</w:t>
      </w:r>
      <w:r>
        <w:rPr>
          <w:sz w:val="24"/>
          <w:szCs w:val="24"/>
        </w:rPr>
        <w:t>负载所用的最近时间窗口的个数。同样地，它的大小也需要根据实际使用场景来调整。如果取值太大，不能实时反映出</w:t>
      </w:r>
      <w:r>
        <w:rPr>
          <w:sz w:val="24"/>
          <w:szCs w:val="24"/>
        </w:rPr>
        <w:t>CPU</w:t>
      </w:r>
      <w:r>
        <w:rPr>
          <w:sz w:val="24"/>
          <w:szCs w:val="24"/>
        </w:rPr>
        <w:t>负载情况的变化的突发性；如果取值太小，会带来统计的额外开销。</w:t>
      </w:r>
      <w:r>
        <w:rPr>
          <w:sz w:val="24"/>
          <w:szCs w:val="24"/>
        </w:rPr>
        <w:t>RAVG_HIST_SIZE</w:t>
      </w:r>
      <w:r>
        <w:rPr>
          <w:sz w:val="24"/>
          <w:szCs w:val="24"/>
        </w:rPr>
        <w:t>的定义如表</w:t>
      </w:r>
      <w:r>
        <w:rPr>
          <w:sz w:val="24"/>
          <w:szCs w:val="24"/>
        </w:rPr>
        <w:t>3-3</w:t>
      </w:r>
      <w:r>
        <w:rPr>
          <w:sz w:val="24"/>
          <w:szCs w:val="24"/>
        </w:rPr>
        <w:t>所示。</w:t>
      </w:r>
    </w:p>
    <w:p w14:paraId="7A9CC912" w14:textId="77777777" w:rsidR="00000000" w:rsidRDefault="00EC4492">
      <w:pPr>
        <w:pStyle w:val="caption0"/>
        <w:ind w:firstLine="0"/>
        <w:jc w:val="center"/>
      </w:pPr>
      <w:r>
        <w:rPr>
          <w:rFonts w:ascii="Times New Roman" w:eastAsia="KaiTi" w:hAnsi="Times New Roman"/>
          <w:sz w:val="21"/>
          <w:szCs w:val="21"/>
        </w:rPr>
        <w:t>表</w:t>
      </w:r>
      <w:r>
        <w:rPr>
          <w:rFonts w:ascii="Times New Roman" w:eastAsia="KaiTi" w:hAnsi="Times New Roman"/>
          <w:sz w:val="21"/>
          <w:szCs w:val="21"/>
          <w:rPrChange w:id="651" w:author="Ling, Alex" w:date="2017-06-04T11:31:00Z">
            <w:rPr>
              <w:rFonts w:ascii="Times New Roman" w:eastAsia="KaiTi" w:hAnsi="Times New Roman"/>
              <w:sz w:val="21"/>
              <w:szCs w:val="21"/>
            </w:rPr>
          </w:rPrChange>
        </w:rPr>
        <w:t>3-3 RAVG_HIST_SIZE_MAX</w:t>
      </w:r>
      <w:r>
        <w:rPr>
          <w:rFonts w:ascii="Times New Roman" w:eastAsia="KaiTi" w:hAnsi="Times New Roman"/>
          <w:sz w:val="21"/>
          <w:szCs w:val="21"/>
          <w:rPrChange w:id="652" w:author="Ling, Alex" w:date="2017-06-04T11:31:00Z">
            <w:rPr>
              <w:rFonts w:ascii="Times New Roman" w:eastAsia="KaiTi" w:hAnsi="Times New Roman"/>
              <w:sz w:val="21"/>
              <w:szCs w:val="21"/>
            </w:rPr>
          </w:rPrChange>
        </w:rPr>
        <w:t>可调整参数</w:t>
      </w:r>
    </w:p>
    <w:p w14:paraId="6BDAB1F8" w14:textId="77777777" w:rsidR="00000000" w:rsidRDefault="00EC4492">
      <w:pPr>
        <w:pStyle w:val="caption0"/>
        <w:ind w:firstLine="0"/>
        <w:jc w:val="center"/>
      </w:pPr>
      <w:r>
        <w:rPr>
          <w:rFonts w:ascii="Times New Roman" w:eastAsia="KaiTi" w:hAnsi="Times New Roman"/>
          <w:sz w:val="21"/>
          <w:szCs w:val="21"/>
          <w:rPrChange w:id="653" w:author="Ling, Alex" w:date="2017-06-04T11:31:00Z">
            <w:rPr>
              <w:rFonts w:ascii="Times New Roman" w:eastAsia="KaiTi" w:hAnsi="Times New Roman"/>
              <w:sz w:val="21"/>
              <w:szCs w:val="21"/>
            </w:rPr>
          </w:rPrChange>
        </w:rPr>
        <w:t>Table 3-3 RAVG_HIST_SIZE_MAX tunable parameter</w:t>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0934D65B"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3FEA6FCE"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1FCFFD4B" w14:textId="77777777" w:rsidR="00000000" w:rsidRDefault="00EC4492">
            <w:pPr>
              <w:ind w:firstLine="0"/>
            </w:pPr>
            <w:r>
              <w:t>RAVG_HIST_SIZE_MAX</w:t>
            </w:r>
          </w:p>
        </w:tc>
      </w:tr>
      <w:tr w:rsidR="00000000" w14:paraId="595EEB16"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4B1005B3"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40B7770C" w14:textId="77777777" w:rsidR="00000000" w:rsidRDefault="00EC4492">
            <w:pPr>
              <w:ind w:firstLine="0"/>
            </w:pPr>
            <w:r>
              <w:rPr>
                <w:rFonts w:ascii="SimSun" w:hAnsi="SimSun" w:cs="SimSun"/>
              </w:rPr>
              <w:t>预编译宏</w:t>
            </w:r>
          </w:p>
        </w:tc>
      </w:tr>
      <w:tr w:rsidR="00000000" w14:paraId="6959D45C"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296DA221"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6DF19E7B" w14:textId="77777777" w:rsidR="00000000" w:rsidRDefault="00EC4492">
            <w:pPr>
              <w:ind w:firstLine="0"/>
            </w:pPr>
            <w:r>
              <w:t>5</w:t>
            </w:r>
          </w:p>
        </w:tc>
      </w:tr>
      <w:tr w:rsidR="00000000" w14:paraId="17428A9E" w14:textId="77777777">
        <w:trPr>
          <w:del w:id="654" w:author="Ling, Alex" w:date="2017-06-04T11:32:00Z"/>
        </w:trPr>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3634BB0B"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1FF864DF" w14:textId="77777777" w:rsidR="00000000" w:rsidRDefault="00EC4492">
            <w:pPr>
              <w:ind w:firstLine="0"/>
            </w:pPr>
            <w:r>
              <w:t>每一个任务的负载追踪窗口个数</w:t>
            </w:r>
          </w:p>
        </w:tc>
      </w:tr>
    </w:tbl>
    <w:p w14:paraId="6ECC8D70" w14:textId="77777777" w:rsidR="00000000" w:rsidRDefault="00EC4492">
      <w:pPr>
        <w:ind w:firstLine="0"/>
        <w:rPr>
          <w:del w:id="655" w:author="Ling, Alex" w:date="2017-06-04T11:32:00Z"/>
        </w:rPr>
      </w:pPr>
    </w:p>
    <w:p w14:paraId="385AEAD0" w14:textId="77777777" w:rsidR="00000000" w:rsidRDefault="00EC4492">
      <w:pPr>
        <w:ind w:firstLine="426"/>
      </w:pPr>
      <w:r>
        <w:rPr>
          <w:sz w:val="24"/>
          <w:szCs w:val="24"/>
        </w:rPr>
        <w:t>sched_window_stats_policy</w:t>
      </w:r>
      <w:r>
        <w:rPr>
          <w:sz w:val="24"/>
          <w:szCs w:val="24"/>
        </w:rPr>
        <w:t>决定如何根据任务历史窗口的负载值计算总体任务负载值的策略。与之前的</w:t>
      </w:r>
      <w:r>
        <w:rPr>
          <w:sz w:val="24"/>
          <w:szCs w:val="24"/>
        </w:rPr>
        <w:t>sched_ravg_window</w:t>
      </w:r>
      <w:r>
        <w:rPr>
          <w:sz w:val="24"/>
          <w:szCs w:val="24"/>
        </w:rPr>
        <w:t>和</w:t>
      </w:r>
      <w:r>
        <w:rPr>
          <w:sz w:val="24"/>
          <w:szCs w:val="24"/>
        </w:rPr>
        <w:t>RAVG_HIST_SIZE</w:t>
      </w:r>
      <w:r>
        <w:rPr>
          <w:sz w:val="24"/>
          <w:szCs w:val="24"/>
        </w:rPr>
        <w:t>一样，计算总体任务负载的策略也需要依据实际使用场景来调整，以使得计算出的历史负载能最准确的反映过去</w:t>
      </w:r>
      <w:r>
        <w:rPr>
          <w:sz w:val="24"/>
          <w:szCs w:val="24"/>
        </w:rPr>
        <w:t>RAVG_HIST_SIZE</w:t>
      </w:r>
      <w:r>
        <w:rPr>
          <w:sz w:val="24"/>
          <w:szCs w:val="24"/>
        </w:rPr>
        <w:t>个时间窗口内</w:t>
      </w:r>
      <w:r>
        <w:rPr>
          <w:sz w:val="24"/>
          <w:szCs w:val="24"/>
        </w:rPr>
        <w:t>CPU</w:t>
      </w:r>
      <w:r>
        <w:rPr>
          <w:sz w:val="24"/>
          <w:szCs w:val="24"/>
        </w:rPr>
        <w:t>负载的情况。</w:t>
      </w:r>
      <w:r>
        <w:rPr>
          <w:sz w:val="24"/>
          <w:szCs w:val="24"/>
        </w:rPr>
        <w:t>sched_window_stats_policy</w:t>
      </w:r>
      <w:r>
        <w:rPr>
          <w:sz w:val="24"/>
          <w:szCs w:val="24"/>
        </w:rPr>
        <w:t>的定义</w:t>
      </w:r>
      <w:r>
        <w:rPr>
          <w:sz w:val="24"/>
          <w:szCs w:val="24"/>
        </w:rPr>
        <w:lastRenderedPageBreak/>
        <w:t>如表</w:t>
      </w:r>
      <w:r>
        <w:rPr>
          <w:sz w:val="24"/>
          <w:szCs w:val="24"/>
        </w:rPr>
        <w:t>3-4</w:t>
      </w:r>
      <w:r>
        <w:rPr>
          <w:sz w:val="24"/>
          <w:szCs w:val="24"/>
        </w:rPr>
        <w:t>所示。</w:t>
      </w:r>
    </w:p>
    <w:p w14:paraId="12EF0169" w14:textId="77777777" w:rsidR="00000000" w:rsidRDefault="00EC4492">
      <w:pPr>
        <w:pStyle w:val="caption0"/>
        <w:ind w:firstLine="0"/>
        <w:jc w:val="center"/>
      </w:pPr>
      <w:r>
        <w:rPr>
          <w:rFonts w:ascii="Times New Roman" w:eastAsia="KaiTi" w:hAnsi="Times New Roman"/>
          <w:sz w:val="21"/>
          <w:szCs w:val="21"/>
          <w:rPrChange w:id="656"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657" w:author="Ling, Alex" w:date="2017-06-04T11:31:00Z">
            <w:rPr>
              <w:rFonts w:ascii="Times New Roman" w:eastAsia="KaiTi" w:hAnsi="Times New Roman"/>
              <w:sz w:val="21"/>
              <w:szCs w:val="21"/>
            </w:rPr>
          </w:rPrChange>
        </w:rPr>
        <w:t>3-4 sched_window_stats_poli</w:t>
      </w:r>
      <w:r>
        <w:rPr>
          <w:rFonts w:ascii="Times New Roman" w:eastAsia="KaiTi" w:hAnsi="Times New Roman"/>
          <w:sz w:val="21"/>
          <w:szCs w:val="21"/>
          <w:rPrChange w:id="658" w:author="Ling, Alex" w:date="2017-06-04T11:31:00Z">
            <w:rPr>
              <w:rFonts w:ascii="Times New Roman" w:eastAsia="KaiTi" w:hAnsi="Times New Roman"/>
              <w:sz w:val="21"/>
              <w:szCs w:val="21"/>
            </w:rPr>
          </w:rPrChange>
        </w:rPr>
        <w:t>cy</w:t>
      </w:r>
      <w:r>
        <w:rPr>
          <w:rFonts w:ascii="Times New Roman" w:eastAsia="KaiTi" w:hAnsi="Times New Roman"/>
          <w:sz w:val="21"/>
          <w:szCs w:val="21"/>
          <w:rPrChange w:id="659" w:author="Ling, Alex" w:date="2017-06-04T11:31:00Z">
            <w:rPr>
              <w:rFonts w:ascii="Times New Roman" w:eastAsia="KaiTi" w:hAnsi="Times New Roman"/>
              <w:sz w:val="21"/>
              <w:szCs w:val="21"/>
            </w:rPr>
          </w:rPrChange>
        </w:rPr>
        <w:t>可调整参数</w:t>
      </w:r>
    </w:p>
    <w:p w14:paraId="7615D66F" w14:textId="77777777" w:rsidR="00000000" w:rsidRDefault="00EC4492">
      <w:pPr>
        <w:pStyle w:val="caption0"/>
        <w:ind w:firstLine="0"/>
        <w:jc w:val="center"/>
      </w:pPr>
      <w:r>
        <w:rPr>
          <w:rFonts w:ascii="Times New Roman" w:eastAsia="KaiTi" w:hAnsi="Times New Roman"/>
          <w:sz w:val="21"/>
          <w:szCs w:val="21"/>
          <w:rPrChange w:id="660" w:author="Ling, Alex" w:date="2017-06-04T11:31:00Z">
            <w:rPr>
              <w:rFonts w:ascii="Times New Roman" w:eastAsia="KaiTi" w:hAnsi="Times New Roman"/>
              <w:sz w:val="21"/>
              <w:szCs w:val="21"/>
            </w:rPr>
          </w:rPrChange>
        </w:rPr>
        <w:t>Table 3-4 sched_window_stats_policy tunable parameter</w:t>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77935D23"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3ED0507E"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58ACC877" w14:textId="77777777" w:rsidR="00000000" w:rsidRDefault="00EC4492">
            <w:pPr>
              <w:ind w:firstLine="0"/>
            </w:pPr>
            <w:r>
              <w:t>sched_window_stats_policy</w:t>
            </w:r>
          </w:p>
        </w:tc>
      </w:tr>
      <w:tr w:rsidR="00000000" w14:paraId="6F123F52"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6B68F4BC"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3481B53A" w14:textId="77777777" w:rsidR="00000000" w:rsidRDefault="00EC4492">
            <w:pPr>
              <w:ind w:firstLine="0"/>
            </w:pPr>
            <w:r>
              <w:t>/proc/sys/kernel/sched_window_stats_policy</w:t>
            </w:r>
          </w:p>
        </w:tc>
      </w:tr>
      <w:tr w:rsidR="00000000" w14:paraId="1FD2DCD4"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2A14110B"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5EDEAE55" w14:textId="77777777" w:rsidR="00000000" w:rsidRDefault="00EC4492">
            <w:pPr>
              <w:ind w:firstLine="0"/>
            </w:pPr>
            <w:r>
              <w:t>WINDOW_STATS_MAX_RECENT_AVG</w:t>
            </w:r>
          </w:p>
        </w:tc>
      </w:tr>
      <w:tr w:rsidR="00000000" w14:paraId="3855C2AD" w14:textId="77777777">
        <w:trPr>
          <w:del w:id="661" w:author="Ling, Alex" w:date="2017-06-04T11:33:00Z"/>
        </w:trPr>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776E84B5"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65E60FD5" w14:textId="77777777" w:rsidR="00000000" w:rsidRDefault="00EC4492">
            <w:pPr>
              <w:ind w:firstLine="0"/>
              <w:jc w:val="left"/>
            </w:pPr>
            <w:r>
              <w:rPr>
                <w:rFonts w:ascii="SimSun" w:hAnsi="SimSun" w:cs="SimSun"/>
              </w:rPr>
              <w:t>决定如何根据任务历史窗口的负载值计算总体任务负载值的策略。取值范围如下：</w:t>
            </w:r>
          </w:p>
          <w:p w14:paraId="45FA56CA" w14:textId="77777777" w:rsidR="00000000" w:rsidRDefault="00EC4492">
            <w:pPr>
              <w:ind w:firstLine="0"/>
              <w:jc w:val="left"/>
            </w:pPr>
            <w:r>
              <w:t xml:space="preserve">WINDOW_STATS_RECENT - </w:t>
            </w:r>
            <w:r>
              <w:rPr>
                <w:rFonts w:ascii="SimSun" w:hAnsi="SimSun" w:cs="SimSun"/>
              </w:rPr>
              <w:t>最近一个窗口值</w:t>
            </w:r>
          </w:p>
          <w:p w14:paraId="2FE05940" w14:textId="77777777" w:rsidR="00000000" w:rsidRDefault="00EC4492">
            <w:pPr>
              <w:ind w:firstLine="0"/>
              <w:jc w:val="left"/>
            </w:pPr>
            <w:r>
              <w:t>WINDOW_STATS_M</w:t>
            </w:r>
            <w:r>
              <w:t xml:space="preserve">AX - </w:t>
            </w:r>
            <w:r>
              <w:rPr>
                <w:rFonts w:ascii="SimSun" w:hAnsi="SimSun" w:cs="SimSun"/>
              </w:rPr>
              <w:t>所有窗口中的最大值</w:t>
            </w:r>
          </w:p>
          <w:p w14:paraId="4CCCCC3C" w14:textId="77777777" w:rsidR="00000000" w:rsidRDefault="00EC4492">
            <w:pPr>
              <w:ind w:firstLine="0"/>
              <w:jc w:val="left"/>
            </w:pPr>
            <w:r>
              <w:t xml:space="preserve">WINDOW_STATS_MAX_RECENT_AVG - </w:t>
            </w:r>
            <w:r>
              <w:rPr>
                <w:rFonts w:ascii="SimSun" w:hAnsi="SimSun" w:cs="SimSun"/>
              </w:rPr>
              <w:t>最近一个窗口和所有窗口平均值之间的大者</w:t>
            </w:r>
          </w:p>
          <w:p w14:paraId="67C3E76C" w14:textId="77777777" w:rsidR="00000000" w:rsidRDefault="00EC4492">
            <w:pPr>
              <w:ind w:firstLine="0"/>
              <w:jc w:val="left"/>
            </w:pPr>
            <w:r>
              <w:t xml:space="preserve">WINDOW_STATS_AVG - </w:t>
            </w:r>
            <w:r>
              <w:rPr>
                <w:rFonts w:ascii="SimSun" w:hAnsi="SimSun" w:cs="SimSun"/>
              </w:rPr>
              <w:t>所有窗口中的平均值</w:t>
            </w:r>
          </w:p>
          <w:p w14:paraId="6191FAF7" w14:textId="77777777" w:rsidR="00000000" w:rsidRDefault="00EC4492">
            <w:pPr>
              <w:ind w:firstLine="0"/>
              <w:jc w:val="left"/>
            </w:pPr>
            <w:r>
              <w:t xml:space="preserve">WINDOW_STATS_INVALID_POLICY - </w:t>
            </w:r>
            <w:r>
              <w:rPr>
                <w:rFonts w:ascii="SimSun" w:hAnsi="SimSun" w:cs="SimSun"/>
              </w:rPr>
              <w:t>非法值</w:t>
            </w:r>
          </w:p>
        </w:tc>
      </w:tr>
    </w:tbl>
    <w:p w14:paraId="4D1A44BB" w14:textId="77777777" w:rsidR="00000000" w:rsidRDefault="00EC4492">
      <w:pPr>
        <w:ind w:firstLine="0"/>
        <w:rPr>
          <w:del w:id="662" w:author="Ling, Alex" w:date="2017-06-04T11:33:00Z"/>
        </w:rPr>
      </w:pPr>
    </w:p>
    <w:p w14:paraId="03CBAAA1" w14:textId="77777777" w:rsidR="00000000" w:rsidRDefault="00EC4492">
      <w:pPr>
        <w:ind w:firstLine="426"/>
      </w:pPr>
      <w:r>
        <w:rPr>
          <w:sz w:val="24"/>
          <w:szCs w:val="24"/>
        </w:rPr>
        <w:t>sched_init_task_load</w:t>
      </w:r>
      <w:r>
        <w:rPr>
          <w:sz w:val="24"/>
          <w:szCs w:val="24"/>
        </w:rPr>
        <w:t>定义了对于一个</w:t>
      </w:r>
      <w:r>
        <w:rPr>
          <w:sz w:val="24"/>
          <w:szCs w:val="24"/>
        </w:rPr>
        <w:t>CPU</w:t>
      </w:r>
      <w:r>
        <w:rPr>
          <w:sz w:val="24"/>
          <w:szCs w:val="24"/>
        </w:rPr>
        <w:t>上新创建的没有历史记录的任务的初始负载百分比。由于没有历史记录，</w:t>
      </w:r>
      <w:r>
        <w:rPr>
          <w:sz w:val="24"/>
          <w:szCs w:val="24"/>
        </w:rPr>
        <w:t>WinLT</w:t>
      </w:r>
      <w:r>
        <w:rPr>
          <w:sz w:val="24"/>
          <w:szCs w:val="24"/>
        </w:rPr>
        <w:t>算法无法得出一个负载统计值给它。它的取值范围是</w:t>
      </w:r>
      <w:r>
        <w:rPr>
          <w:sz w:val="24"/>
          <w:szCs w:val="24"/>
        </w:rPr>
        <w:t>0</w:t>
      </w:r>
      <w:r>
        <w:rPr>
          <w:sz w:val="24"/>
          <w:szCs w:val="24"/>
        </w:rPr>
        <w:t>到</w:t>
      </w:r>
      <w:r>
        <w:rPr>
          <w:sz w:val="24"/>
          <w:szCs w:val="24"/>
        </w:rPr>
        <w:t>100</w:t>
      </w:r>
      <w:r>
        <w:rPr>
          <w:sz w:val="24"/>
          <w:szCs w:val="24"/>
        </w:rPr>
        <w:t>。它的值会影响该任务所在的</w:t>
      </w:r>
      <w:r>
        <w:rPr>
          <w:sz w:val="24"/>
          <w:szCs w:val="24"/>
        </w:rPr>
        <w:t>CPU</w:t>
      </w:r>
      <w:r>
        <w:rPr>
          <w:sz w:val="24"/>
          <w:szCs w:val="24"/>
        </w:rPr>
        <w:t>的历史负载统计值。</w:t>
      </w:r>
      <w:r>
        <w:rPr>
          <w:sz w:val="24"/>
          <w:szCs w:val="24"/>
        </w:rPr>
        <w:t>sched_</w:t>
      </w:r>
      <w:r>
        <w:rPr>
          <w:sz w:val="24"/>
          <w:szCs w:val="24"/>
        </w:rPr>
        <w:t>init_task_load</w:t>
      </w:r>
      <w:r>
        <w:rPr>
          <w:sz w:val="24"/>
          <w:szCs w:val="24"/>
        </w:rPr>
        <w:t>的定义如表</w:t>
      </w:r>
      <w:r>
        <w:rPr>
          <w:sz w:val="24"/>
          <w:szCs w:val="24"/>
        </w:rPr>
        <w:t>3-5</w:t>
      </w:r>
      <w:r>
        <w:rPr>
          <w:sz w:val="24"/>
          <w:szCs w:val="24"/>
        </w:rPr>
        <w:t>所示。</w:t>
      </w:r>
    </w:p>
    <w:p w14:paraId="375D9D28" w14:textId="77777777" w:rsidR="00000000" w:rsidRDefault="00EC4492">
      <w:pPr>
        <w:pStyle w:val="caption0"/>
        <w:ind w:firstLine="0"/>
        <w:jc w:val="center"/>
      </w:pPr>
      <w:r>
        <w:rPr>
          <w:rFonts w:ascii="Times New Roman" w:eastAsia="KaiTi" w:hAnsi="Times New Roman"/>
          <w:sz w:val="21"/>
          <w:szCs w:val="21"/>
          <w:rPrChange w:id="663"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664" w:author="Ling, Alex" w:date="2017-06-04T11:31:00Z">
            <w:rPr>
              <w:rFonts w:ascii="Times New Roman" w:eastAsia="KaiTi" w:hAnsi="Times New Roman"/>
              <w:sz w:val="21"/>
              <w:szCs w:val="21"/>
            </w:rPr>
          </w:rPrChange>
        </w:rPr>
        <w:t>3-5 sched_init_task_load</w:t>
      </w:r>
      <w:r>
        <w:rPr>
          <w:rFonts w:ascii="Times New Roman" w:eastAsia="KaiTi" w:hAnsi="Times New Roman"/>
          <w:sz w:val="21"/>
          <w:szCs w:val="21"/>
          <w:rPrChange w:id="665" w:author="Ling, Alex" w:date="2017-06-04T11:31:00Z">
            <w:rPr>
              <w:rFonts w:ascii="Times New Roman" w:eastAsia="KaiTi" w:hAnsi="Times New Roman"/>
              <w:sz w:val="21"/>
              <w:szCs w:val="21"/>
            </w:rPr>
          </w:rPrChange>
        </w:rPr>
        <w:t>可调整参数</w:t>
      </w:r>
    </w:p>
    <w:p w14:paraId="1D62E9FD" w14:textId="77777777" w:rsidR="00000000" w:rsidRDefault="00EC4492">
      <w:pPr>
        <w:pStyle w:val="caption0"/>
        <w:jc w:val="center"/>
      </w:pPr>
      <w:r>
        <w:rPr>
          <w:rFonts w:ascii="Times New Roman" w:eastAsia="KaiTi" w:hAnsi="Times New Roman"/>
          <w:sz w:val="21"/>
          <w:szCs w:val="21"/>
          <w:rPrChange w:id="666" w:author="Ling, Alex" w:date="2017-06-04T11:31:00Z">
            <w:rPr>
              <w:rFonts w:ascii="Times New Roman" w:eastAsia="KaiTi" w:hAnsi="Times New Roman"/>
              <w:sz w:val="21"/>
              <w:szCs w:val="21"/>
            </w:rPr>
          </w:rPrChange>
        </w:rPr>
        <w:t>Table 3-5 sched_init_task_load tunable parameter</w:t>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59C2E1C6"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76B75C4F"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735D34E3" w14:textId="77777777" w:rsidR="00000000" w:rsidRDefault="00EC4492">
            <w:pPr>
              <w:ind w:firstLine="0"/>
            </w:pPr>
            <w:r>
              <w:t>sched_init_task_load</w:t>
            </w:r>
          </w:p>
        </w:tc>
      </w:tr>
      <w:tr w:rsidR="00000000" w14:paraId="648BF62D"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245C45C5"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02ED4C12" w14:textId="77777777" w:rsidR="00000000" w:rsidRDefault="00EC4492">
            <w:pPr>
              <w:ind w:firstLine="0"/>
            </w:pPr>
            <w:r>
              <w:t>/proc/sys/kernel/sched_init_task_load</w:t>
            </w:r>
          </w:p>
        </w:tc>
      </w:tr>
      <w:tr w:rsidR="00000000" w14:paraId="02215DF1"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686FF98F"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2AC5D24B" w14:textId="77777777" w:rsidR="00000000" w:rsidRDefault="00EC4492">
            <w:pPr>
              <w:ind w:firstLine="0"/>
            </w:pPr>
            <w:r>
              <w:t>0</w:t>
            </w:r>
          </w:p>
        </w:tc>
      </w:tr>
      <w:tr w:rsidR="00000000" w14:paraId="774A3F83" w14:textId="77777777">
        <w:trPr>
          <w:del w:id="667" w:author="Ling, Alex" w:date="2017-06-04T11:33:00Z"/>
        </w:trPr>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551DA018"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6C93A5BD" w14:textId="77777777" w:rsidR="00000000" w:rsidRDefault="00EC4492">
            <w:pPr>
              <w:ind w:firstLine="0"/>
            </w:pPr>
            <w:r>
              <w:t>对于新创建没有历史纪录的任务的初始负载百分比。</w:t>
            </w:r>
          </w:p>
        </w:tc>
      </w:tr>
    </w:tbl>
    <w:p w14:paraId="76738E88" w14:textId="77777777" w:rsidR="00000000" w:rsidRDefault="00EC4492">
      <w:pPr>
        <w:ind w:firstLine="0"/>
        <w:rPr>
          <w:del w:id="668" w:author="Ling, Alex" w:date="2017-06-04T11:33:00Z"/>
        </w:rPr>
      </w:pPr>
    </w:p>
    <w:p w14:paraId="4A2FE0AE" w14:textId="77777777" w:rsidR="00000000" w:rsidRDefault="00EC4492">
      <w:pPr>
        <w:ind w:firstLine="426"/>
      </w:pPr>
      <w:r>
        <w:rPr>
          <w:sz w:val="24"/>
          <w:szCs w:val="24"/>
        </w:rPr>
        <w:t>sched_account_wait_time</w:t>
      </w:r>
      <w:r>
        <w:rPr>
          <w:sz w:val="24"/>
          <w:szCs w:val="24"/>
        </w:rPr>
        <w:t>定义了是否将任务的等待时间计入其对</w:t>
      </w:r>
      <w:r>
        <w:rPr>
          <w:sz w:val="24"/>
          <w:szCs w:val="24"/>
        </w:rPr>
        <w:t>CPU</w:t>
      </w:r>
      <w:r>
        <w:rPr>
          <w:sz w:val="24"/>
          <w:szCs w:val="24"/>
        </w:rPr>
        <w:t>时间要求</w:t>
      </w:r>
      <w:r>
        <w:rPr>
          <w:sz w:val="24"/>
          <w:szCs w:val="24"/>
        </w:rPr>
        <w:t>的标志。</w:t>
      </w:r>
      <w:r>
        <w:rPr>
          <w:sz w:val="24"/>
          <w:szCs w:val="24"/>
        </w:rPr>
        <w:t>0</w:t>
      </w:r>
      <w:r>
        <w:rPr>
          <w:sz w:val="24"/>
          <w:szCs w:val="24"/>
        </w:rPr>
        <w:t>表示不计入，其他值表示计入。</w:t>
      </w:r>
      <w:r>
        <w:rPr>
          <w:sz w:val="24"/>
          <w:szCs w:val="24"/>
        </w:rPr>
        <w:t>sched_account_wait_time</w:t>
      </w:r>
      <w:r>
        <w:rPr>
          <w:sz w:val="24"/>
          <w:szCs w:val="24"/>
        </w:rPr>
        <w:t>的定义如表</w:t>
      </w:r>
      <w:r>
        <w:rPr>
          <w:sz w:val="24"/>
          <w:szCs w:val="24"/>
        </w:rPr>
        <w:t>3-6</w:t>
      </w:r>
      <w:r>
        <w:rPr>
          <w:sz w:val="24"/>
          <w:szCs w:val="24"/>
        </w:rPr>
        <w:t>所示。</w:t>
      </w:r>
    </w:p>
    <w:p w14:paraId="29CB54FE" w14:textId="77777777" w:rsidR="00000000" w:rsidRDefault="00EC4492">
      <w:pPr>
        <w:pStyle w:val="caption0"/>
        <w:jc w:val="center"/>
      </w:pPr>
      <w:r>
        <w:rPr>
          <w:rFonts w:ascii="Times New Roman" w:eastAsia="KaiTi" w:hAnsi="Times New Roman"/>
          <w:sz w:val="21"/>
          <w:szCs w:val="21"/>
          <w:rPrChange w:id="669"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670" w:author="Ling, Alex" w:date="2017-06-04T11:31:00Z">
            <w:rPr>
              <w:rFonts w:ascii="Times New Roman" w:eastAsia="KaiTi" w:hAnsi="Times New Roman"/>
              <w:sz w:val="21"/>
              <w:szCs w:val="21"/>
            </w:rPr>
          </w:rPrChange>
        </w:rPr>
        <w:t>3-6 sched_account_wait_time</w:t>
      </w:r>
      <w:r>
        <w:rPr>
          <w:rFonts w:ascii="Times New Roman" w:eastAsia="KaiTi" w:hAnsi="Times New Roman"/>
          <w:sz w:val="21"/>
          <w:szCs w:val="21"/>
          <w:rPrChange w:id="671" w:author="Ling, Alex" w:date="2017-06-04T11:31:00Z">
            <w:rPr>
              <w:rFonts w:ascii="Times New Roman" w:eastAsia="KaiTi" w:hAnsi="Times New Roman"/>
              <w:sz w:val="21"/>
              <w:szCs w:val="21"/>
            </w:rPr>
          </w:rPrChange>
        </w:rPr>
        <w:t>可调整参数</w:t>
      </w:r>
    </w:p>
    <w:p w14:paraId="78886FAF" w14:textId="77777777" w:rsidR="00000000" w:rsidRDefault="00EC4492">
      <w:pPr>
        <w:pStyle w:val="caption0"/>
        <w:jc w:val="center"/>
      </w:pPr>
      <w:r>
        <w:rPr>
          <w:rFonts w:ascii="Times New Roman" w:eastAsia="KaiTi" w:hAnsi="Times New Roman"/>
          <w:sz w:val="21"/>
          <w:szCs w:val="21"/>
          <w:rPrChange w:id="672" w:author="Ling, Alex" w:date="2017-06-04T11:31:00Z">
            <w:rPr>
              <w:rFonts w:ascii="Times New Roman" w:eastAsia="KaiTi" w:hAnsi="Times New Roman"/>
              <w:sz w:val="21"/>
              <w:szCs w:val="21"/>
            </w:rPr>
          </w:rPrChange>
        </w:rPr>
        <w:t>Table 3-6 sched_account_wait_time tunable parameter</w:t>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2A0A7E4C"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25317D7E"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76A81A6B" w14:textId="77777777" w:rsidR="00000000" w:rsidRDefault="00EC4492">
            <w:pPr>
              <w:ind w:firstLine="0"/>
            </w:pPr>
            <w:r>
              <w:t>sched_account_wait_time</w:t>
            </w:r>
          </w:p>
        </w:tc>
      </w:tr>
      <w:tr w:rsidR="00000000" w14:paraId="178FC7A0"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6F9BF429"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4CF2BED5" w14:textId="77777777" w:rsidR="00000000" w:rsidRDefault="00EC4492">
            <w:pPr>
              <w:ind w:firstLine="0"/>
            </w:pPr>
            <w:r>
              <w:t>/proc/sys/kernel/sched_account_wait_time</w:t>
            </w:r>
          </w:p>
        </w:tc>
      </w:tr>
      <w:tr w:rsidR="00000000" w14:paraId="2398E9F7"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01E9FB3A"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08579918" w14:textId="77777777" w:rsidR="00000000" w:rsidRDefault="00EC4492">
            <w:pPr>
              <w:ind w:firstLine="0"/>
            </w:pPr>
            <w:r>
              <w:t>1</w:t>
            </w:r>
          </w:p>
        </w:tc>
      </w:tr>
      <w:tr w:rsidR="00000000" w14:paraId="1ED7E472" w14:textId="77777777">
        <w:trPr>
          <w:del w:id="673" w:author="alling" w:date="2017-04-04T16:11:00Z"/>
        </w:trPr>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3C5474B3"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0F0DC8AA" w14:textId="77777777" w:rsidR="00000000" w:rsidRDefault="00EC4492">
            <w:pPr>
              <w:ind w:firstLine="0"/>
            </w:pPr>
            <w:r>
              <w:t>用于判断是否将任务的等待时间计入任务对</w:t>
            </w:r>
            <w:r>
              <w:t>CPU</w:t>
            </w:r>
            <w:r>
              <w:t>时间要求对标志。</w:t>
            </w:r>
          </w:p>
        </w:tc>
      </w:tr>
    </w:tbl>
    <w:p w14:paraId="5B63B637" w14:textId="77777777" w:rsidR="00000000" w:rsidRDefault="00EC4492">
      <w:pPr>
        <w:ind w:firstLine="426"/>
        <w:rPr>
          <w:del w:id="674" w:author="alling" w:date="2017-04-04T16:11:00Z"/>
        </w:rPr>
      </w:pPr>
    </w:p>
    <w:p w14:paraId="1B523CCA" w14:textId="77777777" w:rsidR="00000000" w:rsidRDefault="00EC4492">
      <w:pPr>
        <w:ind w:firstLine="426"/>
      </w:pPr>
      <w:del w:id="675" w:author="alling" w:date="2017-04-04T16:11:00Z">
        <w:r>
          <w:rPr>
            <w:sz w:val="24"/>
            <w:szCs w:val="24"/>
          </w:rPr>
          <w:delText>sched_upmigrate</w:delText>
        </w:r>
        <w:r>
          <w:rPr>
            <w:sz w:val="24"/>
            <w:szCs w:val="24"/>
          </w:rPr>
          <w:delText>用于描述</w:delText>
        </w:r>
      </w:del>
      <w:r>
        <w:rPr>
          <w:sz w:val="24"/>
          <w:szCs w:val="24"/>
          <w:rPrChange w:id="676" w:author="alling" w:date="2017-04-04T16:08:00Z">
            <w:rPr>
              <w:sz w:val="24"/>
              <w:szCs w:val="24"/>
            </w:rPr>
          </w:rPrChange>
        </w:rPr>
        <w:t>如果一个任务对</w:t>
      </w:r>
      <w:r>
        <w:rPr>
          <w:sz w:val="24"/>
          <w:szCs w:val="24"/>
          <w:rPrChange w:id="677" w:author="alling" w:date="2017-04-04T16:08:00Z">
            <w:rPr>
              <w:sz w:val="24"/>
              <w:szCs w:val="24"/>
            </w:rPr>
          </w:rPrChange>
        </w:rPr>
        <w:t>CPU</w:t>
      </w:r>
      <w:r>
        <w:rPr>
          <w:sz w:val="24"/>
          <w:szCs w:val="24"/>
          <w:rPrChange w:id="678" w:author="alling" w:date="2017-04-04T16:08:00Z">
            <w:rPr>
              <w:sz w:val="24"/>
              <w:szCs w:val="24"/>
            </w:rPr>
          </w:rPrChange>
        </w:rPr>
        <w:t>的使用率超过</w:t>
      </w:r>
      <w:r>
        <w:rPr>
          <w:sz w:val="24"/>
          <w:szCs w:val="24"/>
          <w:rPrChange w:id="679" w:author="alling" w:date="2017-04-04T16:08:00Z">
            <w:rPr>
              <w:sz w:val="24"/>
              <w:szCs w:val="24"/>
            </w:rPr>
          </w:rPrChange>
        </w:rPr>
        <w:t>sched_upmigrate</w:t>
      </w:r>
      <w:r>
        <w:rPr>
          <w:sz w:val="24"/>
          <w:szCs w:val="24"/>
          <w:rPrChange w:id="680" w:author="alling" w:date="2017-04-04T16:08:00Z">
            <w:rPr>
              <w:sz w:val="24"/>
              <w:szCs w:val="24"/>
            </w:rPr>
          </w:rPrChange>
        </w:rPr>
        <w:t>所指定的百分比，那么该</w:t>
      </w:r>
      <w:r>
        <w:rPr>
          <w:sz w:val="24"/>
          <w:szCs w:val="24"/>
          <w:rPrChange w:id="681" w:author="alling" w:date="2017-04-04T16:08:00Z">
            <w:rPr>
              <w:sz w:val="24"/>
              <w:szCs w:val="24"/>
            </w:rPr>
          </w:rPrChange>
        </w:rPr>
        <w:t>CPU</w:t>
      </w:r>
      <w:r>
        <w:rPr>
          <w:sz w:val="24"/>
          <w:szCs w:val="24"/>
          <w:rPrChange w:id="682" w:author="alling" w:date="2017-04-04T16:08:00Z">
            <w:rPr>
              <w:sz w:val="24"/>
              <w:szCs w:val="24"/>
            </w:rPr>
          </w:rPrChange>
        </w:rPr>
        <w:t>将被认为能力不够</w:t>
      </w:r>
      <w:ins w:id="683" w:author="alling" w:date="2017-04-04T16:11:00Z">
        <w:r>
          <w:rPr>
            <w:sz w:val="24"/>
            <w:szCs w:val="24"/>
          </w:rPr>
          <w:t>。</w:t>
        </w:r>
      </w:ins>
      <w:del w:id="684" w:author="alling" w:date="2017-04-04T16:11:00Z">
        <w:r>
          <w:rPr>
            <w:sz w:val="24"/>
            <w:szCs w:val="24"/>
          </w:rPr>
          <w:delText>，</w:delText>
        </w:r>
      </w:del>
      <w:r>
        <w:rPr>
          <w:sz w:val="24"/>
          <w:szCs w:val="24"/>
          <w:rPrChange w:id="685" w:author="alling" w:date="2017-04-04T16:08:00Z">
            <w:rPr>
              <w:sz w:val="24"/>
              <w:szCs w:val="24"/>
            </w:rPr>
          </w:rPrChange>
        </w:rPr>
        <w:t>需要找一个更高能力（频率）的</w:t>
      </w:r>
      <w:r>
        <w:rPr>
          <w:sz w:val="24"/>
          <w:szCs w:val="24"/>
          <w:rPrChange w:id="686" w:author="alling" w:date="2017-04-04T16:08:00Z">
            <w:rPr>
              <w:sz w:val="24"/>
              <w:szCs w:val="24"/>
            </w:rPr>
          </w:rPrChange>
        </w:rPr>
        <w:t>CPU</w:t>
      </w:r>
      <w:r>
        <w:rPr>
          <w:sz w:val="24"/>
          <w:szCs w:val="24"/>
          <w:rPrChange w:id="687" w:author="alling" w:date="2017-04-04T16:08:00Z">
            <w:rPr>
              <w:sz w:val="24"/>
              <w:szCs w:val="24"/>
            </w:rPr>
          </w:rPrChange>
        </w:rPr>
        <w:t>来运行任务。它的取值范围为</w:t>
      </w:r>
      <w:r>
        <w:rPr>
          <w:sz w:val="24"/>
          <w:szCs w:val="24"/>
          <w:rPrChange w:id="688" w:author="alling" w:date="2017-04-04T16:08:00Z">
            <w:rPr>
              <w:sz w:val="24"/>
              <w:szCs w:val="24"/>
            </w:rPr>
          </w:rPrChange>
        </w:rPr>
        <w:t>0</w:t>
      </w:r>
      <w:r>
        <w:rPr>
          <w:sz w:val="24"/>
          <w:szCs w:val="24"/>
          <w:rPrChange w:id="689" w:author="alling" w:date="2017-04-04T16:08:00Z">
            <w:rPr>
              <w:sz w:val="24"/>
              <w:szCs w:val="24"/>
            </w:rPr>
          </w:rPrChange>
        </w:rPr>
        <w:t>到</w:t>
      </w:r>
      <w:r>
        <w:rPr>
          <w:sz w:val="24"/>
          <w:szCs w:val="24"/>
          <w:rPrChange w:id="690" w:author="alling" w:date="2017-04-04T16:08:00Z">
            <w:rPr>
              <w:sz w:val="24"/>
              <w:szCs w:val="24"/>
            </w:rPr>
          </w:rPrChange>
        </w:rPr>
        <w:t>100</w:t>
      </w:r>
      <w:r>
        <w:rPr>
          <w:sz w:val="24"/>
          <w:szCs w:val="24"/>
          <w:rPrChange w:id="691" w:author="alling" w:date="2017-04-04T16:08:00Z">
            <w:rPr>
              <w:sz w:val="24"/>
              <w:szCs w:val="24"/>
            </w:rPr>
          </w:rPrChange>
        </w:rPr>
        <w:t>。它的值越小，表示任务越容易触发</w:t>
      </w:r>
      <w:r>
        <w:rPr>
          <w:sz w:val="24"/>
          <w:szCs w:val="24"/>
          <w:rPrChange w:id="692" w:author="alling" w:date="2017-04-04T16:08:00Z">
            <w:rPr>
              <w:sz w:val="24"/>
              <w:szCs w:val="24"/>
            </w:rPr>
          </w:rPrChange>
        </w:rPr>
        <w:t>up migrate</w:t>
      </w:r>
      <w:r>
        <w:rPr>
          <w:sz w:val="24"/>
          <w:szCs w:val="24"/>
          <w:rPrChange w:id="693" w:author="alling" w:date="2017-04-04T16:08:00Z">
            <w:rPr>
              <w:sz w:val="24"/>
              <w:szCs w:val="24"/>
            </w:rPr>
          </w:rPrChange>
        </w:rPr>
        <w:t>。同样地，它的取值也要根据系统使用场景来调整，默认值是</w:t>
      </w:r>
      <w:r>
        <w:rPr>
          <w:sz w:val="24"/>
          <w:szCs w:val="24"/>
          <w:rPrChange w:id="694" w:author="alling" w:date="2017-04-04T16:08:00Z">
            <w:rPr>
              <w:sz w:val="24"/>
              <w:szCs w:val="24"/>
            </w:rPr>
          </w:rPrChange>
        </w:rPr>
        <w:t>80</w:t>
      </w:r>
      <w:r>
        <w:rPr>
          <w:sz w:val="24"/>
          <w:szCs w:val="24"/>
          <w:rPrChange w:id="695" w:author="alling" w:date="2017-04-04T16:08:00Z">
            <w:rPr>
              <w:sz w:val="24"/>
              <w:szCs w:val="24"/>
            </w:rPr>
          </w:rPrChange>
        </w:rPr>
        <w:t>。</w:t>
      </w:r>
      <w:r>
        <w:rPr>
          <w:sz w:val="24"/>
          <w:szCs w:val="24"/>
          <w:rPrChange w:id="696" w:author="alling" w:date="2017-04-04T16:08:00Z">
            <w:rPr>
              <w:sz w:val="24"/>
              <w:szCs w:val="24"/>
            </w:rPr>
          </w:rPrChange>
        </w:rPr>
        <w:t>sched_upmigrate</w:t>
      </w:r>
      <w:r>
        <w:rPr>
          <w:sz w:val="24"/>
          <w:szCs w:val="24"/>
          <w:rPrChange w:id="697" w:author="alling" w:date="2017-04-04T16:08:00Z">
            <w:rPr>
              <w:sz w:val="24"/>
              <w:szCs w:val="24"/>
            </w:rPr>
          </w:rPrChange>
        </w:rPr>
        <w:t>的定义如表</w:t>
      </w:r>
      <w:r>
        <w:rPr>
          <w:sz w:val="24"/>
          <w:szCs w:val="24"/>
          <w:rPrChange w:id="698" w:author="alling" w:date="2017-04-04T16:08:00Z">
            <w:rPr>
              <w:sz w:val="24"/>
              <w:szCs w:val="24"/>
            </w:rPr>
          </w:rPrChange>
        </w:rPr>
        <w:t>3-7</w:t>
      </w:r>
      <w:r>
        <w:rPr>
          <w:sz w:val="24"/>
          <w:szCs w:val="24"/>
          <w:rPrChange w:id="699" w:author="alling" w:date="2017-04-04T16:08:00Z">
            <w:rPr>
              <w:sz w:val="24"/>
              <w:szCs w:val="24"/>
            </w:rPr>
          </w:rPrChange>
        </w:rPr>
        <w:t>所示。</w:t>
      </w:r>
    </w:p>
    <w:p w14:paraId="3CF2DEEF" w14:textId="77777777" w:rsidR="00000000" w:rsidRDefault="00EC4492">
      <w:pPr>
        <w:pStyle w:val="caption0"/>
        <w:jc w:val="center"/>
      </w:pPr>
      <w:r>
        <w:rPr>
          <w:rFonts w:ascii="Times New Roman" w:eastAsia="KaiTi" w:hAnsi="Times New Roman"/>
          <w:sz w:val="21"/>
          <w:szCs w:val="21"/>
          <w:rPrChange w:id="700"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701" w:author="Ling, Alex" w:date="2017-06-04T11:31:00Z">
            <w:rPr>
              <w:rFonts w:ascii="Times New Roman" w:eastAsia="KaiTi" w:hAnsi="Times New Roman"/>
              <w:sz w:val="21"/>
              <w:szCs w:val="21"/>
            </w:rPr>
          </w:rPrChange>
        </w:rPr>
        <w:t>3-7 sched_upmigrate</w:t>
      </w:r>
      <w:r>
        <w:rPr>
          <w:rFonts w:ascii="Times New Roman" w:eastAsia="KaiTi" w:hAnsi="Times New Roman"/>
          <w:sz w:val="21"/>
          <w:szCs w:val="21"/>
          <w:rPrChange w:id="702" w:author="Ling, Alex" w:date="2017-06-04T11:31:00Z">
            <w:rPr>
              <w:rFonts w:ascii="Times New Roman" w:eastAsia="KaiTi" w:hAnsi="Times New Roman"/>
              <w:sz w:val="21"/>
              <w:szCs w:val="21"/>
            </w:rPr>
          </w:rPrChange>
        </w:rPr>
        <w:t>可调整参数</w:t>
      </w:r>
    </w:p>
    <w:p w14:paraId="4C5F5096" w14:textId="77777777" w:rsidR="00000000" w:rsidRDefault="00EC4492">
      <w:pPr>
        <w:pStyle w:val="caption0"/>
        <w:jc w:val="center"/>
      </w:pPr>
      <w:r>
        <w:rPr>
          <w:rFonts w:ascii="Times New Roman" w:eastAsia="KaiTi" w:hAnsi="Times New Roman"/>
          <w:sz w:val="21"/>
          <w:szCs w:val="21"/>
          <w:rPrChange w:id="703" w:author="Ling, Alex" w:date="2017-06-04T11:31:00Z">
            <w:rPr>
              <w:rFonts w:ascii="Times New Roman" w:eastAsia="KaiTi" w:hAnsi="Times New Roman"/>
              <w:sz w:val="21"/>
              <w:szCs w:val="21"/>
            </w:rPr>
          </w:rPrChange>
        </w:rPr>
        <w:t>Table 3-7 sched_upmigrate tunable para</w:t>
      </w:r>
      <w:r>
        <w:rPr>
          <w:rFonts w:ascii="Times New Roman" w:eastAsia="KaiTi" w:hAnsi="Times New Roman"/>
          <w:sz w:val="21"/>
          <w:szCs w:val="21"/>
          <w:rPrChange w:id="704" w:author="Ling, Alex" w:date="2017-06-04T11:31:00Z">
            <w:rPr>
              <w:rFonts w:ascii="Times New Roman" w:eastAsia="KaiTi" w:hAnsi="Times New Roman"/>
              <w:sz w:val="21"/>
              <w:szCs w:val="21"/>
            </w:rPr>
          </w:rPrChange>
        </w:rPr>
        <w:t>meter</w:t>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3BE04EB8"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7FA37B8E"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3DC7FA76" w14:textId="77777777" w:rsidR="00000000" w:rsidRDefault="00EC4492">
            <w:pPr>
              <w:ind w:firstLine="0"/>
            </w:pPr>
            <w:r>
              <w:t>sched_upmigrate</w:t>
            </w:r>
          </w:p>
        </w:tc>
      </w:tr>
      <w:tr w:rsidR="00000000" w14:paraId="77E948B1"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2738B81F"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45FC377B" w14:textId="77777777" w:rsidR="00000000" w:rsidRDefault="00EC4492">
            <w:pPr>
              <w:ind w:firstLine="0"/>
            </w:pPr>
            <w:r>
              <w:t>/proc/sys/kernel/sched_upmigrate</w:t>
            </w:r>
          </w:p>
        </w:tc>
      </w:tr>
      <w:tr w:rsidR="00000000" w14:paraId="3D82BB14"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4B96946D"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6AC9099D" w14:textId="77777777" w:rsidR="00000000" w:rsidRDefault="00EC4492">
            <w:pPr>
              <w:ind w:firstLine="0"/>
            </w:pPr>
            <w:r>
              <w:t>80</w:t>
            </w:r>
          </w:p>
        </w:tc>
      </w:tr>
      <w:tr w:rsidR="00000000" w14:paraId="54DAF623" w14:textId="77777777">
        <w:trPr>
          <w:del w:id="705" w:author="alling" w:date="2017-04-04T16:12:00Z"/>
        </w:trPr>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5B4FCF99"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1FDBF88D" w14:textId="77777777" w:rsidR="00000000" w:rsidRDefault="00EC4492">
            <w:pPr>
              <w:ind w:firstLine="0"/>
            </w:pPr>
            <w:r>
              <w:t>如果一个任务对</w:t>
            </w:r>
            <w:r>
              <w:t>CPU</w:t>
            </w:r>
            <w:r>
              <w:t>的使用率超过</w:t>
            </w:r>
            <w:r>
              <w:t>sched_upmigrate</w:t>
            </w:r>
            <w:r>
              <w:t>所指定的百分比，那么该</w:t>
            </w:r>
            <w:r>
              <w:t>CPU</w:t>
            </w:r>
            <w:r>
              <w:t>将被认为能力不够。</w:t>
            </w:r>
          </w:p>
        </w:tc>
      </w:tr>
    </w:tbl>
    <w:p w14:paraId="6F219067" w14:textId="77777777" w:rsidR="00000000" w:rsidRDefault="00EC4492">
      <w:pPr>
        <w:spacing w:before="0"/>
        <w:ind w:firstLine="0"/>
        <w:rPr>
          <w:del w:id="706" w:author="alling" w:date="2017-04-04T16:12:00Z"/>
        </w:rPr>
      </w:pPr>
    </w:p>
    <w:p w14:paraId="75ADAAA3" w14:textId="77777777" w:rsidR="00000000" w:rsidRDefault="00EC4492">
      <w:pPr>
        <w:spacing w:before="0"/>
        <w:ind w:firstLine="426"/>
      </w:pPr>
      <w:r>
        <w:rPr>
          <w:sz w:val="24"/>
          <w:szCs w:val="24"/>
        </w:rPr>
        <w:t>sched_spill_nr_run</w:t>
      </w:r>
      <w:r>
        <w:rPr>
          <w:sz w:val="24"/>
          <w:szCs w:val="24"/>
        </w:rPr>
        <w:t>规定了一个</w:t>
      </w:r>
      <w:r>
        <w:rPr>
          <w:sz w:val="24"/>
          <w:szCs w:val="24"/>
        </w:rPr>
        <w:t>CPU</w:t>
      </w:r>
      <w:r>
        <w:rPr>
          <w:sz w:val="24"/>
          <w:szCs w:val="24"/>
        </w:rPr>
        <w:t>能够同时容纳的可运行任务的最大个数。它的值会影响任务在各</w:t>
      </w:r>
      <w:r>
        <w:rPr>
          <w:sz w:val="24"/>
          <w:szCs w:val="24"/>
        </w:rPr>
        <w:t>CPU</w:t>
      </w:r>
      <w:r>
        <w:rPr>
          <w:sz w:val="24"/>
          <w:szCs w:val="24"/>
        </w:rPr>
        <w:t>核之间的调度频率，需要根据</w:t>
      </w:r>
      <w:r>
        <w:rPr>
          <w:sz w:val="24"/>
          <w:szCs w:val="24"/>
        </w:rPr>
        <w:t>CPU</w:t>
      </w:r>
      <w:r>
        <w:rPr>
          <w:sz w:val="24"/>
          <w:szCs w:val="24"/>
        </w:rPr>
        <w:t>核硬件能力进行调整，默认值为</w:t>
      </w:r>
      <w:r>
        <w:rPr>
          <w:sz w:val="24"/>
          <w:szCs w:val="24"/>
        </w:rPr>
        <w:t>10</w:t>
      </w:r>
      <w:r>
        <w:rPr>
          <w:sz w:val="24"/>
          <w:szCs w:val="24"/>
        </w:rPr>
        <w:t>。</w:t>
      </w:r>
      <w:r>
        <w:rPr>
          <w:sz w:val="24"/>
          <w:szCs w:val="24"/>
        </w:rPr>
        <w:t>sched_spill_nr_run</w:t>
      </w:r>
      <w:r>
        <w:rPr>
          <w:sz w:val="24"/>
          <w:szCs w:val="24"/>
        </w:rPr>
        <w:t>的定义如表</w:t>
      </w:r>
      <w:r>
        <w:rPr>
          <w:sz w:val="24"/>
          <w:szCs w:val="24"/>
        </w:rPr>
        <w:t>3-8</w:t>
      </w:r>
      <w:r>
        <w:rPr>
          <w:sz w:val="24"/>
          <w:szCs w:val="24"/>
        </w:rPr>
        <w:t>所示。</w:t>
      </w:r>
    </w:p>
    <w:p w14:paraId="22782CB9" w14:textId="77777777" w:rsidR="00000000" w:rsidRDefault="00EC4492">
      <w:pPr>
        <w:pStyle w:val="caption0"/>
        <w:spacing w:before="0"/>
        <w:jc w:val="center"/>
      </w:pPr>
      <w:r>
        <w:rPr>
          <w:rFonts w:ascii="Times New Roman" w:eastAsia="KaiTi" w:hAnsi="Times New Roman"/>
          <w:sz w:val="21"/>
          <w:szCs w:val="21"/>
          <w:rPrChange w:id="707"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708" w:author="Ling, Alex" w:date="2017-06-04T11:31:00Z">
            <w:rPr>
              <w:rFonts w:ascii="Times New Roman" w:eastAsia="KaiTi" w:hAnsi="Times New Roman"/>
              <w:sz w:val="21"/>
              <w:szCs w:val="21"/>
            </w:rPr>
          </w:rPrChange>
        </w:rPr>
        <w:t xml:space="preserve">3-8 </w:t>
      </w:r>
      <w:r>
        <w:rPr>
          <w:rFonts w:ascii="Times New Roman" w:eastAsia="KaiTi" w:hAnsi="Times New Roman"/>
          <w:sz w:val="21"/>
          <w:szCs w:val="21"/>
          <w:rPrChange w:id="709" w:author="Ling, Alex" w:date="2017-06-04T11:31:00Z">
            <w:rPr>
              <w:rFonts w:ascii="Times New Roman" w:eastAsia="KaiTi" w:hAnsi="Times New Roman"/>
              <w:sz w:val="21"/>
              <w:szCs w:val="21"/>
            </w:rPr>
          </w:rPrChange>
        </w:rPr>
        <w:t>sched_spill_nr_run</w:t>
      </w:r>
      <w:r>
        <w:rPr>
          <w:rFonts w:ascii="Times New Roman" w:eastAsia="KaiTi" w:hAnsi="Times New Roman"/>
          <w:sz w:val="21"/>
          <w:szCs w:val="21"/>
          <w:rPrChange w:id="710" w:author="Ling, Alex" w:date="2017-06-04T11:31:00Z">
            <w:rPr>
              <w:rFonts w:ascii="Times New Roman" w:eastAsia="KaiTi" w:hAnsi="Times New Roman"/>
              <w:sz w:val="21"/>
              <w:szCs w:val="21"/>
            </w:rPr>
          </w:rPrChange>
        </w:rPr>
        <w:t>可调整参数</w:t>
      </w:r>
    </w:p>
    <w:p w14:paraId="77587245" w14:textId="77777777" w:rsidR="00000000" w:rsidRDefault="00EC4492">
      <w:pPr>
        <w:pStyle w:val="caption0"/>
        <w:jc w:val="center"/>
      </w:pPr>
      <w:r>
        <w:rPr>
          <w:rFonts w:ascii="Times New Roman" w:eastAsia="KaiTi" w:hAnsi="Times New Roman"/>
          <w:sz w:val="21"/>
          <w:szCs w:val="21"/>
          <w:rPrChange w:id="711" w:author="Ling, Alex" w:date="2017-06-04T11:31:00Z">
            <w:rPr>
              <w:rFonts w:ascii="Times New Roman" w:eastAsia="KaiTi" w:hAnsi="Times New Roman"/>
              <w:sz w:val="21"/>
              <w:szCs w:val="21"/>
            </w:rPr>
          </w:rPrChange>
        </w:rPr>
        <w:t>Table 3-8 sched_spill_nr_run tunable parameter</w:t>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5F1AD8B6"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1724C2B2"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784DE36E" w14:textId="77777777" w:rsidR="00000000" w:rsidRDefault="00EC4492">
            <w:pPr>
              <w:ind w:firstLine="0"/>
            </w:pPr>
            <w:r>
              <w:t>sched_spill_nr_run</w:t>
            </w:r>
          </w:p>
        </w:tc>
      </w:tr>
      <w:tr w:rsidR="00000000" w14:paraId="739D079F"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23F8B1BC"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16C73731" w14:textId="77777777" w:rsidR="00000000" w:rsidRDefault="00EC4492">
            <w:pPr>
              <w:ind w:firstLine="0"/>
            </w:pPr>
            <w:r>
              <w:t>/proc/sys/kernel/sched_spill_nr_run</w:t>
            </w:r>
          </w:p>
        </w:tc>
      </w:tr>
      <w:tr w:rsidR="00000000" w14:paraId="010876A4"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6A3A6122"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5CAD57A7" w14:textId="77777777" w:rsidR="00000000" w:rsidRDefault="00EC4492">
            <w:pPr>
              <w:ind w:firstLine="0"/>
            </w:pPr>
            <w:r>
              <w:t>10</w:t>
            </w:r>
          </w:p>
        </w:tc>
      </w:tr>
      <w:tr w:rsidR="00000000" w14:paraId="099AE36D" w14:textId="77777777">
        <w:trPr>
          <w:del w:id="712" w:author="Ling, Alex" w:date="2017-06-04T11:34:00Z"/>
        </w:trPr>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3CBC244E"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18C99D0E" w14:textId="77777777" w:rsidR="00000000" w:rsidRDefault="00EC4492">
            <w:pPr>
              <w:ind w:firstLine="0"/>
            </w:pPr>
            <w:r>
              <w:t>一个</w:t>
            </w:r>
            <w:r>
              <w:t>CPU</w:t>
            </w:r>
            <w:r>
              <w:t>能够同时容纳的可运行任务的最大个数。</w:t>
            </w:r>
          </w:p>
        </w:tc>
      </w:tr>
    </w:tbl>
    <w:p w14:paraId="16138F10" w14:textId="77777777" w:rsidR="00000000" w:rsidRDefault="00EC4492">
      <w:pPr>
        <w:ind w:firstLine="0"/>
        <w:rPr>
          <w:del w:id="713" w:author="Ling, Alex" w:date="2017-06-04T11:34:00Z"/>
        </w:rPr>
      </w:pPr>
    </w:p>
    <w:p w14:paraId="076410B6" w14:textId="77777777" w:rsidR="00000000" w:rsidRDefault="00EC4492">
      <w:pPr>
        <w:ind w:firstLine="426"/>
      </w:pPr>
      <w:r>
        <w:rPr>
          <w:sz w:val="24"/>
          <w:szCs w:val="24"/>
        </w:rPr>
        <w:t>sched_spill_load</w:t>
      </w:r>
      <w:r>
        <w:rPr>
          <w:sz w:val="24"/>
          <w:szCs w:val="24"/>
        </w:rPr>
        <w:t>参数规定了一个</w:t>
      </w:r>
      <w:r>
        <w:rPr>
          <w:sz w:val="24"/>
          <w:szCs w:val="24"/>
        </w:rPr>
        <w:t>CPU</w:t>
      </w:r>
      <w:r>
        <w:rPr>
          <w:sz w:val="24"/>
          <w:szCs w:val="24"/>
        </w:rPr>
        <w:t>能够承受的最大使用率百分比。当加入一个新的任务导致该</w:t>
      </w:r>
      <w:r>
        <w:rPr>
          <w:sz w:val="24"/>
          <w:szCs w:val="24"/>
        </w:rPr>
        <w:t>CPU</w:t>
      </w:r>
      <w:r>
        <w:rPr>
          <w:sz w:val="24"/>
          <w:szCs w:val="24"/>
        </w:rPr>
        <w:t>超过</w:t>
      </w:r>
      <w:r>
        <w:rPr>
          <w:sz w:val="24"/>
          <w:szCs w:val="24"/>
        </w:rPr>
        <w:t>sched_spill_load</w:t>
      </w:r>
      <w:r>
        <w:rPr>
          <w:sz w:val="24"/>
          <w:szCs w:val="24"/>
        </w:rPr>
        <w:t>所指定的值，将触发一个</w:t>
      </w:r>
      <w:r>
        <w:rPr>
          <w:sz w:val="24"/>
          <w:szCs w:val="24"/>
        </w:rPr>
        <w:t>C</w:t>
      </w:r>
      <w:r>
        <w:rPr>
          <w:sz w:val="24"/>
          <w:szCs w:val="24"/>
        </w:rPr>
        <w:t>PU</w:t>
      </w:r>
      <w:r>
        <w:rPr>
          <w:sz w:val="24"/>
          <w:szCs w:val="24"/>
        </w:rPr>
        <w:t>簇间的升级调度。它的取值范围是</w:t>
      </w:r>
      <w:r>
        <w:rPr>
          <w:sz w:val="24"/>
          <w:szCs w:val="24"/>
        </w:rPr>
        <w:t>0</w:t>
      </w:r>
      <w:r>
        <w:rPr>
          <w:sz w:val="24"/>
          <w:szCs w:val="24"/>
        </w:rPr>
        <w:t>到</w:t>
      </w:r>
      <w:r>
        <w:rPr>
          <w:sz w:val="24"/>
          <w:szCs w:val="24"/>
        </w:rPr>
        <w:t>100</w:t>
      </w:r>
      <w:r>
        <w:rPr>
          <w:sz w:val="24"/>
          <w:szCs w:val="24"/>
        </w:rPr>
        <w:t>。它和</w:t>
      </w:r>
      <w:r>
        <w:rPr>
          <w:sz w:val="24"/>
          <w:szCs w:val="24"/>
        </w:rPr>
        <w:t>sched_spill_nr_run</w:t>
      </w:r>
      <w:r>
        <w:rPr>
          <w:sz w:val="24"/>
          <w:szCs w:val="24"/>
        </w:rPr>
        <w:t>一起作用将影响任务在</w:t>
      </w:r>
      <w:r>
        <w:rPr>
          <w:sz w:val="24"/>
          <w:szCs w:val="24"/>
        </w:rPr>
        <w:t>CPU</w:t>
      </w:r>
      <w:r>
        <w:rPr>
          <w:sz w:val="24"/>
          <w:szCs w:val="24"/>
        </w:rPr>
        <w:t>核间的调度。默认值是</w:t>
      </w:r>
      <w:r>
        <w:rPr>
          <w:sz w:val="24"/>
          <w:szCs w:val="24"/>
        </w:rPr>
        <w:t>100</w:t>
      </w:r>
      <w:r>
        <w:rPr>
          <w:sz w:val="24"/>
          <w:szCs w:val="24"/>
        </w:rPr>
        <w:t>。</w:t>
      </w:r>
      <w:r>
        <w:rPr>
          <w:sz w:val="24"/>
          <w:szCs w:val="24"/>
        </w:rPr>
        <w:t>sched_spill_load</w:t>
      </w:r>
      <w:r>
        <w:rPr>
          <w:sz w:val="24"/>
          <w:szCs w:val="24"/>
        </w:rPr>
        <w:t>的定义如表</w:t>
      </w:r>
      <w:r>
        <w:rPr>
          <w:sz w:val="24"/>
          <w:szCs w:val="24"/>
        </w:rPr>
        <w:t>3-9</w:t>
      </w:r>
      <w:r>
        <w:rPr>
          <w:sz w:val="24"/>
          <w:szCs w:val="24"/>
        </w:rPr>
        <w:t>所示。</w:t>
      </w:r>
    </w:p>
    <w:p w14:paraId="24E1DCED" w14:textId="77777777" w:rsidR="00000000" w:rsidRDefault="00EC4492">
      <w:pPr>
        <w:pStyle w:val="caption0"/>
        <w:jc w:val="center"/>
      </w:pPr>
      <w:r>
        <w:rPr>
          <w:rFonts w:ascii="Times New Roman" w:eastAsia="KaiTi" w:hAnsi="Times New Roman"/>
          <w:sz w:val="21"/>
          <w:szCs w:val="21"/>
          <w:rPrChange w:id="714"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715" w:author="Ling, Alex" w:date="2017-06-04T11:31:00Z">
            <w:rPr>
              <w:rFonts w:ascii="Times New Roman" w:eastAsia="KaiTi" w:hAnsi="Times New Roman"/>
              <w:sz w:val="21"/>
              <w:szCs w:val="21"/>
            </w:rPr>
          </w:rPrChange>
        </w:rPr>
        <w:t>3-9 sched_spill_load</w:t>
      </w:r>
      <w:r>
        <w:rPr>
          <w:rFonts w:ascii="Times New Roman" w:eastAsia="KaiTi" w:hAnsi="Times New Roman"/>
          <w:sz w:val="21"/>
          <w:szCs w:val="21"/>
          <w:rPrChange w:id="716" w:author="Ling, Alex" w:date="2017-06-04T11:31:00Z">
            <w:rPr>
              <w:rFonts w:ascii="Times New Roman" w:eastAsia="KaiTi" w:hAnsi="Times New Roman"/>
              <w:sz w:val="21"/>
              <w:szCs w:val="21"/>
            </w:rPr>
          </w:rPrChange>
        </w:rPr>
        <w:t>可调整参数</w:t>
      </w:r>
    </w:p>
    <w:p w14:paraId="07E53C87" w14:textId="77777777" w:rsidR="00000000" w:rsidRDefault="00EC4492">
      <w:pPr>
        <w:pStyle w:val="caption0"/>
        <w:jc w:val="center"/>
      </w:pPr>
      <w:r>
        <w:rPr>
          <w:rFonts w:ascii="Times New Roman" w:eastAsia="KaiTi" w:hAnsi="Times New Roman"/>
          <w:sz w:val="21"/>
          <w:szCs w:val="21"/>
          <w:rPrChange w:id="717" w:author="Ling, Alex" w:date="2017-06-04T11:31:00Z">
            <w:rPr>
              <w:rFonts w:ascii="Times New Roman" w:eastAsia="KaiTi" w:hAnsi="Times New Roman"/>
              <w:sz w:val="21"/>
              <w:szCs w:val="21"/>
            </w:rPr>
          </w:rPrChange>
        </w:rPr>
        <w:t>Table 3-9 sched_spill_load tunable parameter</w:t>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01DF18FF"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004FC503"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0F45BFE3" w14:textId="77777777" w:rsidR="00000000" w:rsidRDefault="00EC4492">
            <w:pPr>
              <w:ind w:firstLine="0"/>
            </w:pPr>
            <w:r>
              <w:t>sched_spill_load</w:t>
            </w:r>
          </w:p>
        </w:tc>
      </w:tr>
      <w:tr w:rsidR="00000000" w14:paraId="70B5CC97"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66CEB2F3"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22B40F25" w14:textId="77777777" w:rsidR="00000000" w:rsidRDefault="00EC4492">
            <w:pPr>
              <w:ind w:firstLine="0"/>
            </w:pPr>
            <w:r>
              <w:t>/proc/sys/kernel/sched_spill_load</w:t>
            </w:r>
          </w:p>
        </w:tc>
      </w:tr>
      <w:tr w:rsidR="00000000" w14:paraId="3B8F951E"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0976A802"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2817FE9D" w14:textId="77777777" w:rsidR="00000000" w:rsidRDefault="00EC4492">
            <w:pPr>
              <w:ind w:firstLine="0"/>
            </w:pPr>
            <w:r>
              <w:t>100</w:t>
            </w:r>
          </w:p>
        </w:tc>
      </w:tr>
      <w:tr w:rsidR="00000000" w14:paraId="37543DEC" w14:textId="77777777">
        <w:trPr>
          <w:del w:id="718" w:author="Ling, Alex" w:date="2017-06-04T11:34:00Z"/>
        </w:trPr>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0E586FB3"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71C1EAA9" w14:textId="77777777" w:rsidR="00000000" w:rsidRDefault="00EC4492">
            <w:pPr>
              <w:ind w:firstLine="0"/>
            </w:pPr>
            <w:r>
              <w:t>一个</w:t>
            </w:r>
            <w:r>
              <w:t>CPU</w:t>
            </w:r>
            <w:r>
              <w:t>能够承受的最大使用率</w:t>
            </w:r>
            <w:r>
              <w:t>百分比。当加入一个新的任务导致该</w:t>
            </w:r>
            <w:r>
              <w:t>CPU</w:t>
            </w:r>
            <w:r>
              <w:t>超过</w:t>
            </w:r>
            <w:r>
              <w:t>sched_spill_load</w:t>
            </w:r>
            <w:r>
              <w:t>所指定的值，将触发一个</w:t>
            </w:r>
            <w:r>
              <w:t>CPU</w:t>
            </w:r>
            <w:r>
              <w:t>簇间的升级调度。</w:t>
            </w:r>
          </w:p>
        </w:tc>
      </w:tr>
    </w:tbl>
    <w:p w14:paraId="35D84932" w14:textId="77777777" w:rsidR="00000000" w:rsidRDefault="00EC4492">
      <w:pPr>
        <w:ind w:firstLine="0"/>
        <w:rPr>
          <w:del w:id="719" w:author="Ling, Alex" w:date="2017-06-04T11:34:00Z"/>
        </w:rPr>
      </w:pPr>
    </w:p>
    <w:p w14:paraId="457CE16D" w14:textId="77777777" w:rsidR="00000000" w:rsidRDefault="00EC4492">
      <w:pPr>
        <w:ind w:firstLine="425"/>
        <w:rPr>
          <w:del w:id="720" w:author="Ling, Alex" w:date="2017-06-04T11:29:00Z"/>
        </w:rPr>
      </w:pPr>
      <w:r>
        <w:rPr>
          <w:sz w:val="24"/>
          <w:szCs w:val="24"/>
        </w:rPr>
        <w:t>cpu_high_irqload</w:t>
      </w:r>
      <w:r>
        <w:rPr>
          <w:sz w:val="24"/>
          <w:szCs w:val="24"/>
        </w:rPr>
        <w:t>用于描述判断</w:t>
      </w:r>
      <w:r>
        <w:rPr>
          <w:sz w:val="24"/>
          <w:szCs w:val="24"/>
        </w:rPr>
        <w:t>CPU</w:t>
      </w:r>
      <w:r>
        <w:rPr>
          <w:sz w:val="24"/>
          <w:szCs w:val="24"/>
        </w:rPr>
        <w:t>是否处于高中断负载的标准。如果该</w:t>
      </w:r>
      <w:r>
        <w:rPr>
          <w:sz w:val="24"/>
          <w:szCs w:val="24"/>
        </w:rPr>
        <w:t>CPU</w:t>
      </w:r>
      <w:r>
        <w:rPr>
          <w:sz w:val="24"/>
          <w:szCs w:val="24"/>
        </w:rPr>
        <w:t>的中断负载高于</w:t>
      </w:r>
      <w:r>
        <w:rPr>
          <w:sz w:val="24"/>
          <w:szCs w:val="24"/>
        </w:rPr>
        <w:t>cpu_high_irqload</w:t>
      </w:r>
      <w:r>
        <w:rPr>
          <w:sz w:val="24"/>
          <w:szCs w:val="24"/>
        </w:rPr>
        <w:t>，那么它将被视为高中断负载。</w:t>
      </w:r>
      <w:r>
        <w:rPr>
          <w:sz w:val="24"/>
          <w:szCs w:val="24"/>
        </w:rPr>
        <w:t>cpu_high_irqload</w:t>
      </w:r>
      <w:r>
        <w:rPr>
          <w:sz w:val="24"/>
          <w:szCs w:val="24"/>
        </w:rPr>
        <w:t>的定义如表</w:t>
      </w:r>
      <w:r>
        <w:rPr>
          <w:sz w:val="24"/>
          <w:szCs w:val="24"/>
        </w:rPr>
        <w:t>3-10</w:t>
      </w:r>
      <w:r>
        <w:rPr>
          <w:sz w:val="24"/>
          <w:szCs w:val="24"/>
        </w:rPr>
        <w:t>所示。</w:t>
      </w:r>
    </w:p>
    <w:p w14:paraId="62E0D967" w14:textId="77777777" w:rsidR="00000000" w:rsidRDefault="00EC4492">
      <w:pPr>
        <w:ind w:firstLine="425"/>
        <w:rPr>
          <w:del w:id="721" w:author="Ling, Alex" w:date="2017-06-04T11:30:00Z"/>
          <w:sz w:val="24"/>
          <w:szCs w:val="24"/>
        </w:rPr>
      </w:pPr>
    </w:p>
    <w:p w14:paraId="67013735" w14:textId="77777777" w:rsidR="00000000" w:rsidRDefault="00EC4492">
      <w:pPr>
        <w:ind w:firstLine="425"/>
        <w:rPr>
          <w:del w:id="722" w:author="Ling, Alex" w:date="2017-06-04T11:30:00Z"/>
          <w:sz w:val="24"/>
          <w:szCs w:val="24"/>
        </w:rPr>
      </w:pPr>
    </w:p>
    <w:p w14:paraId="34AFD095" w14:textId="77777777" w:rsidR="00000000" w:rsidRDefault="00EC4492">
      <w:pPr>
        <w:ind w:firstLine="425"/>
      </w:pPr>
    </w:p>
    <w:p w14:paraId="57E1C649" w14:textId="77777777" w:rsidR="00000000" w:rsidRDefault="00EC4492">
      <w:pPr>
        <w:pStyle w:val="caption0"/>
        <w:jc w:val="center"/>
      </w:pPr>
      <w:commentRangeStart w:id="723"/>
      <w:r>
        <w:rPr>
          <w:rFonts w:ascii="Times New Roman" w:eastAsia="KaiTi" w:hAnsi="Times New Roman"/>
          <w:sz w:val="21"/>
          <w:szCs w:val="21"/>
          <w:rPrChange w:id="724"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725" w:author="Ling, Alex" w:date="2017-06-04T11:31:00Z">
            <w:rPr>
              <w:rFonts w:ascii="Times New Roman" w:eastAsia="KaiTi" w:hAnsi="Times New Roman"/>
              <w:sz w:val="21"/>
              <w:szCs w:val="21"/>
            </w:rPr>
          </w:rPrChange>
        </w:rPr>
        <w:t>3-10 cpu_high_irqload</w:t>
      </w:r>
      <w:r>
        <w:rPr>
          <w:rFonts w:ascii="Times New Roman" w:eastAsia="KaiTi" w:hAnsi="Times New Roman"/>
          <w:sz w:val="21"/>
          <w:szCs w:val="21"/>
          <w:rPrChange w:id="726" w:author="Ling, Alex" w:date="2017-06-04T11:31:00Z">
            <w:rPr>
              <w:rFonts w:ascii="Times New Roman" w:eastAsia="KaiTi" w:hAnsi="Times New Roman"/>
              <w:sz w:val="21"/>
              <w:szCs w:val="21"/>
            </w:rPr>
          </w:rPrChange>
        </w:rPr>
        <w:t>可调整参数</w:t>
      </w:r>
    </w:p>
    <w:p w14:paraId="0B80B66A" w14:textId="77777777" w:rsidR="00000000" w:rsidRDefault="00EC4492">
      <w:pPr>
        <w:pStyle w:val="caption0"/>
        <w:jc w:val="center"/>
      </w:pPr>
      <w:r>
        <w:rPr>
          <w:rFonts w:ascii="Times New Roman" w:eastAsia="KaiTi" w:hAnsi="Times New Roman"/>
          <w:sz w:val="21"/>
          <w:szCs w:val="21"/>
          <w:rPrChange w:id="727" w:author="Ling, Alex" w:date="2017-06-04T11:31:00Z">
            <w:rPr>
              <w:rFonts w:ascii="Times New Roman" w:eastAsia="KaiTi" w:hAnsi="Times New Roman"/>
              <w:sz w:val="21"/>
              <w:szCs w:val="21"/>
            </w:rPr>
          </w:rPrChange>
        </w:rPr>
        <w:t>Table 3-10 cpu_high_irqload tunable parameter</w:t>
      </w:r>
      <w:commentRangeEnd w:id="723"/>
      <w:r>
        <w:rPr>
          <w:rFonts w:ascii="Times New Roman" w:eastAsia="KaiTi" w:hAnsi="Times New Roman"/>
          <w:sz w:val="21"/>
          <w:szCs w:val="21"/>
        </w:rPr>
        <w:commentReference w:id="723"/>
      </w:r>
    </w:p>
    <w:tbl>
      <w:tblPr>
        <w:tblW w:w="0" w:type="auto"/>
        <w:tblInd w:w="-121" w:type="dxa"/>
        <w:tblLayout w:type="fixed"/>
        <w:tblCellMar>
          <w:left w:w="113" w:type="dxa"/>
        </w:tblCellMar>
        <w:tblLook w:val="0000" w:firstRow="0" w:lastRow="0" w:firstColumn="0" w:lastColumn="0" w:noHBand="0" w:noVBand="0"/>
      </w:tblPr>
      <w:tblGrid>
        <w:gridCol w:w="2178"/>
        <w:gridCol w:w="6343"/>
      </w:tblGrid>
      <w:tr w:rsidR="00000000" w14:paraId="0DCC9021"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63E2B674" w14:textId="77777777" w:rsidR="00000000" w:rsidRDefault="00EC4492">
            <w:pPr>
              <w:ind w:firstLine="0"/>
            </w:pPr>
            <w:r>
              <w:t>名称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0B7E77F4" w14:textId="77777777" w:rsidR="00000000" w:rsidRDefault="00EC4492">
            <w:pPr>
              <w:ind w:firstLine="0"/>
            </w:pPr>
            <w:r>
              <w:t>cpu</w:t>
            </w:r>
            <w:r>
              <w:t>_high_irqload</w:t>
            </w:r>
          </w:p>
        </w:tc>
      </w:tr>
      <w:tr w:rsidR="00000000" w14:paraId="78E04536"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7BC1F636" w14:textId="77777777" w:rsidR="00000000" w:rsidRDefault="00EC4492">
            <w:pPr>
              <w:ind w:firstLine="0"/>
            </w:pPr>
            <w:r>
              <w:t>位置</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5B0F669C" w14:textId="77777777" w:rsidR="00000000" w:rsidRDefault="00EC4492">
            <w:pPr>
              <w:ind w:firstLine="0"/>
            </w:pPr>
            <w:r>
              <w:t>/proc/sys/kernel/cpu_high_irqload</w:t>
            </w:r>
          </w:p>
        </w:tc>
      </w:tr>
      <w:tr w:rsidR="00000000" w14:paraId="4215F4FB"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4ECC20F4" w14:textId="77777777" w:rsidR="00000000" w:rsidRDefault="00EC4492">
            <w:pPr>
              <w:ind w:firstLine="0"/>
            </w:pPr>
            <w:r>
              <w:t>默认值</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0818FFB2" w14:textId="77777777" w:rsidR="00000000" w:rsidRDefault="00EC4492">
            <w:pPr>
              <w:ind w:firstLine="0"/>
            </w:pPr>
            <w:r>
              <w:t>10 * NSEC_PER_MSEC</w:t>
            </w:r>
          </w:p>
        </w:tc>
      </w:tr>
      <w:tr w:rsidR="00000000" w14:paraId="2A6434FB" w14:textId="77777777">
        <w:tc>
          <w:tcPr>
            <w:tcW w:w="2178" w:type="dxa"/>
            <w:tcBorders>
              <w:top w:val="single" w:sz="4" w:space="0" w:color="00000A"/>
              <w:left w:val="single" w:sz="4" w:space="0" w:color="00000A"/>
              <w:bottom w:val="single" w:sz="4" w:space="0" w:color="00000A"/>
              <w:right w:val="single" w:sz="4" w:space="0" w:color="00000A"/>
            </w:tcBorders>
            <w:shd w:val="clear" w:color="auto" w:fill="000000"/>
          </w:tcPr>
          <w:p w14:paraId="5F640631" w14:textId="77777777" w:rsidR="00000000" w:rsidRDefault="00EC4492">
            <w:pPr>
              <w:ind w:firstLine="0"/>
            </w:pPr>
            <w:r>
              <w:t>描述</w:t>
            </w:r>
          </w:p>
        </w:tc>
        <w:tc>
          <w:tcPr>
            <w:tcW w:w="6343" w:type="dxa"/>
            <w:tcBorders>
              <w:top w:val="single" w:sz="4" w:space="0" w:color="00000A"/>
              <w:left w:val="single" w:sz="4" w:space="0" w:color="00000A"/>
              <w:bottom w:val="single" w:sz="4" w:space="0" w:color="00000A"/>
              <w:right w:val="single" w:sz="4" w:space="0" w:color="00000A"/>
            </w:tcBorders>
            <w:shd w:val="clear" w:color="auto" w:fill="FFFFFF"/>
          </w:tcPr>
          <w:p w14:paraId="1B4E6ACF" w14:textId="77777777" w:rsidR="00000000" w:rsidRDefault="00EC4492">
            <w:pPr>
              <w:ind w:firstLine="0"/>
            </w:pPr>
            <w:r>
              <w:t>判断</w:t>
            </w:r>
            <w:r>
              <w:t>CPU</w:t>
            </w:r>
            <w:r>
              <w:t>是否处于高中断负载的标准</w:t>
            </w:r>
          </w:p>
        </w:tc>
      </w:tr>
    </w:tbl>
    <w:p w14:paraId="61515A59" w14:textId="77777777" w:rsidR="00000000" w:rsidRDefault="00EC4492">
      <w:pPr>
        <w:ind w:right="25" w:firstLine="0"/>
        <w:rPr>
          <w:rFonts w:ascii="SimSun" w:hAnsi="SimSun"/>
          <w:sz w:val="24"/>
          <w:szCs w:val="24"/>
        </w:rPr>
      </w:pPr>
    </w:p>
    <w:p w14:paraId="0903E805" w14:textId="77777777" w:rsidR="00000000" w:rsidRDefault="00EC4492">
      <w:pPr>
        <w:pStyle w:val="ListParagraph"/>
        <w:numPr>
          <w:ilvl w:val="1"/>
          <w:numId w:val="18"/>
        </w:numPr>
        <w:ind w:right="25"/>
        <w:rPr>
          <w:del w:id="728" w:author="Ling, Alex" w:date="2017-06-04T11:34:00Z"/>
        </w:rPr>
      </w:pPr>
      <w:bookmarkStart w:id="729" w:name="_Toc471381680"/>
      <w:r>
        <w:rPr>
          <w:rFonts w:ascii="SimHei" w:eastAsia="SimHei" w:hAnsi="SimHei"/>
          <w:sz w:val="24"/>
          <w:szCs w:val="24"/>
        </w:rPr>
        <w:t>设备驱动的动态电源管理设计</w:t>
      </w:r>
      <w:bookmarkEnd w:id="729"/>
    </w:p>
    <w:p w14:paraId="75E8B991" w14:textId="77777777" w:rsidR="00000000" w:rsidRDefault="00EC4492">
      <w:pPr>
        <w:pStyle w:val="ListParagraph"/>
        <w:numPr>
          <w:ilvl w:val="1"/>
          <w:numId w:val="18"/>
        </w:numPr>
        <w:ind w:right="25"/>
      </w:pPr>
    </w:p>
    <w:p w14:paraId="7C23E0E4" w14:textId="77777777" w:rsidR="00000000" w:rsidRDefault="00EC4492">
      <w:pPr>
        <w:pStyle w:val="ListParagraph"/>
        <w:numPr>
          <w:ilvl w:val="2"/>
          <w:numId w:val="18"/>
        </w:numPr>
        <w:ind w:right="25"/>
      </w:pPr>
      <w:bookmarkStart w:id="730" w:name="_Toc471381681"/>
      <w:r>
        <w:rPr>
          <w:rFonts w:ascii="SimHei" w:eastAsia="SimHei" w:hAnsi="SimHei"/>
          <w:sz w:val="24"/>
        </w:rPr>
        <w:t>Runtime PM</w:t>
      </w:r>
      <w:r>
        <w:rPr>
          <w:rFonts w:ascii="SimHei" w:eastAsia="SimHei" w:hAnsi="SimHei"/>
          <w:sz w:val="24"/>
        </w:rPr>
        <w:t>设计思想</w:t>
      </w:r>
      <w:bookmarkEnd w:id="730"/>
    </w:p>
    <w:p w14:paraId="0777765B" w14:textId="77777777" w:rsidR="00000000" w:rsidRDefault="00EC4492">
      <w:pPr>
        <w:jc w:val="left"/>
      </w:pPr>
      <w:r>
        <w:rPr>
          <w:sz w:val="24"/>
          <w:szCs w:val="24"/>
        </w:rPr>
        <w:t>从第二章的分析可知，在嵌入式</w:t>
      </w:r>
      <w:r>
        <w:rPr>
          <w:sz w:val="24"/>
          <w:szCs w:val="24"/>
        </w:rPr>
        <w:t>Linux</w:t>
      </w:r>
      <w:r>
        <w:rPr>
          <w:sz w:val="24"/>
          <w:szCs w:val="24"/>
        </w:rPr>
        <w:t>系统中，设备的动态电源管理是由</w:t>
      </w:r>
      <w:r>
        <w:rPr>
          <w:sz w:val="24"/>
          <w:szCs w:val="24"/>
        </w:rPr>
        <w:t>Linux</w:t>
      </w:r>
      <w:r>
        <w:rPr>
          <w:sz w:val="24"/>
          <w:szCs w:val="24"/>
        </w:rPr>
        <w:t>内核的</w:t>
      </w:r>
      <w:r>
        <w:rPr>
          <w:sz w:val="24"/>
          <w:szCs w:val="24"/>
        </w:rPr>
        <w:t>Runtime PM</w:t>
      </w:r>
      <w:r>
        <w:rPr>
          <w:sz w:val="24"/>
          <w:szCs w:val="24"/>
        </w:rPr>
        <w:t>框架实现的。它是按照</w:t>
      </w:r>
      <w:r>
        <w:rPr>
          <w:sz w:val="24"/>
          <w:szCs w:val="24"/>
        </w:rPr>
        <w:t>Linux</w:t>
      </w:r>
      <w:r>
        <w:rPr>
          <w:sz w:val="24"/>
          <w:szCs w:val="24"/>
        </w:rPr>
        <w:t>内核中的设备模型设计的。在该设备模型</w:t>
      </w:r>
      <w:r>
        <w:rPr>
          <w:sz w:val="24"/>
          <w:szCs w:val="24"/>
        </w:rPr>
        <w:lastRenderedPageBreak/>
        <w:t>中，设备之间是一个抽象的总线树形的关系：设备挂载在某一类型的总线上，它们是总线控制</w:t>
      </w:r>
      <w:r>
        <w:rPr>
          <w:sz w:val="24"/>
          <w:szCs w:val="24"/>
        </w:rPr>
        <w:t>器的子设备，而它们本身又是下一级总线设备的父设备。基于这一模型，</w:t>
      </w:r>
      <w:r>
        <w:rPr>
          <w:sz w:val="24"/>
          <w:szCs w:val="24"/>
        </w:rPr>
        <w:t>Runtime PM</w:t>
      </w:r>
      <w:r>
        <w:rPr>
          <w:sz w:val="24"/>
          <w:szCs w:val="24"/>
        </w:rPr>
        <w:t>为每一个设备定义了两个计数器：</w:t>
      </w:r>
      <w:r>
        <w:rPr>
          <w:sz w:val="24"/>
          <w:szCs w:val="24"/>
        </w:rPr>
        <w:t>usage_count</w:t>
      </w:r>
      <w:r>
        <w:rPr>
          <w:sz w:val="24"/>
          <w:szCs w:val="24"/>
        </w:rPr>
        <w:t>和</w:t>
      </w:r>
      <w:r>
        <w:rPr>
          <w:sz w:val="24"/>
          <w:szCs w:val="24"/>
        </w:rPr>
        <w:t>child_count</w:t>
      </w:r>
      <w:r>
        <w:rPr>
          <w:sz w:val="24"/>
          <w:szCs w:val="24"/>
          <w:vertAlign w:val="superscript"/>
        </w:rPr>
        <w:t>[5]</w:t>
      </w:r>
      <w:r>
        <w:rPr>
          <w:sz w:val="24"/>
          <w:szCs w:val="24"/>
        </w:rPr>
        <w:t>。其中，</w:t>
      </w:r>
      <w:r>
        <w:rPr>
          <w:sz w:val="24"/>
          <w:szCs w:val="24"/>
        </w:rPr>
        <w:t>usage_count</w:t>
      </w:r>
      <w:r>
        <w:rPr>
          <w:sz w:val="24"/>
          <w:szCs w:val="24"/>
        </w:rPr>
        <w:t>用来纪录当前设备的使用量计数；</w:t>
      </w:r>
      <w:r>
        <w:rPr>
          <w:sz w:val="24"/>
          <w:szCs w:val="24"/>
        </w:rPr>
        <w:t>child_count</w:t>
      </w:r>
      <w:r>
        <w:rPr>
          <w:sz w:val="24"/>
          <w:szCs w:val="24"/>
        </w:rPr>
        <w:t>用来纪录当前设备的活跃</w:t>
      </w:r>
      <w:r>
        <w:rPr>
          <w:sz w:val="24"/>
          <w:szCs w:val="24"/>
        </w:rPr>
        <w:t>(active)</w:t>
      </w:r>
      <w:r>
        <w:rPr>
          <w:sz w:val="24"/>
          <w:szCs w:val="24"/>
        </w:rPr>
        <w:t>子设备的计数。</w:t>
      </w:r>
    </w:p>
    <w:p w14:paraId="0D04275A" w14:textId="77777777" w:rsidR="00000000" w:rsidRDefault="00EC4492">
      <w:pPr>
        <w:jc w:val="left"/>
        <w:rPr>
          <w:ins w:id="731" w:author="Ling, Alex" w:date="2017-06-04T14:33:00Z"/>
        </w:rPr>
      </w:pPr>
      <w:r>
        <w:rPr>
          <w:sz w:val="24"/>
          <w:szCs w:val="24"/>
        </w:rPr>
        <w:t>按照设备功耗的不同，分为三个电源管理状态：活跃</w:t>
      </w:r>
      <w:r>
        <w:rPr>
          <w:sz w:val="24"/>
          <w:szCs w:val="24"/>
        </w:rPr>
        <w:t>(active)</w:t>
      </w:r>
      <w:r>
        <w:rPr>
          <w:sz w:val="24"/>
          <w:szCs w:val="24"/>
        </w:rPr>
        <w:t>、空闲</w:t>
      </w:r>
      <w:r>
        <w:rPr>
          <w:sz w:val="24"/>
          <w:szCs w:val="24"/>
        </w:rPr>
        <w:t>(idle)</w:t>
      </w:r>
      <w:r>
        <w:rPr>
          <w:sz w:val="24"/>
          <w:szCs w:val="24"/>
        </w:rPr>
        <w:t>和休眠</w:t>
      </w:r>
      <w:r>
        <w:rPr>
          <w:sz w:val="24"/>
          <w:szCs w:val="24"/>
        </w:rPr>
        <w:t>(suspended)</w:t>
      </w:r>
      <w:r>
        <w:rPr>
          <w:sz w:val="24"/>
          <w:szCs w:val="24"/>
          <w:vertAlign w:val="superscript"/>
        </w:rPr>
        <w:t>[5]</w:t>
      </w:r>
      <w:r>
        <w:rPr>
          <w:sz w:val="24"/>
          <w:szCs w:val="24"/>
        </w:rPr>
        <w:t>。</w:t>
      </w:r>
      <w:r>
        <w:rPr>
          <w:sz w:val="24"/>
          <w:szCs w:val="24"/>
        </w:rPr>
        <w:t>Runtime PM</w:t>
      </w:r>
      <w:r>
        <w:rPr>
          <w:sz w:val="24"/>
          <w:szCs w:val="24"/>
        </w:rPr>
        <w:t>在初始化时认为每一个设备都是处于</w:t>
      </w:r>
      <w:r>
        <w:rPr>
          <w:sz w:val="24"/>
          <w:szCs w:val="24"/>
        </w:rPr>
        <w:t>suspended</w:t>
      </w:r>
      <w:r>
        <w:rPr>
          <w:sz w:val="24"/>
          <w:szCs w:val="24"/>
        </w:rPr>
        <w:t>状态。当设备被用户开始使</w:t>
      </w:r>
      <w:r>
        <w:rPr>
          <w:sz w:val="24"/>
          <w:szCs w:val="24"/>
        </w:rPr>
        <w:t>用后，设备的状态由</w:t>
      </w:r>
      <w:r>
        <w:rPr>
          <w:sz w:val="24"/>
          <w:szCs w:val="24"/>
        </w:rPr>
        <w:t>suspended</w:t>
      </w:r>
      <w:r>
        <w:rPr>
          <w:sz w:val="24"/>
          <w:szCs w:val="24"/>
        </w:rPr>
        <w:t>转换为</w:t>
      </w:r>
      <w:r>
        <w:rPr>
          <w:sz w:val="24"/>
          <w:szCs w:val="24"/>
        </w:rPr>
        <w:t>active</w:t>
      </w:r>
      <w:r>
        <w:rPr>
          <w:sz w:val="24"/>
          <w:szCs w:val="24"/>
        </w:rPr>
        <w:t>，同时相应地增加</w:t>
      </w:r>
      <w:r>
        <w:rPr>
          <w:sz w:val="24"/>
          <w:szCs w:val="24"/>
        </w:rPr>
        <w:t>usage_count</w:t>
      </w:r>
      <w:r>
        <w:rPr>
          <w:sz w:val="24"/>
          <w:szCs w:val="24"/>
        </w:rPr>
        <w:t>和当前设备的父设备的</w:t>
      </w:r>
      <w:r>
        <w:rPr>
          <w:sz w:val="24"/>
          <w:szCs w:val="24"/>
        </w:rPr>
        <w:t>child_count</w:t>
      </w:r>
      <w:r>
        <w:rPr>
          <w:sz w:val="24"/>
          <w:szCs w:val="24"/>
        </w:rPr>
        <w:t>。如果父设备此时处于</w:t>
      </w:r>
      <w:r>
        <w:rPr>
          <w:sz w:val="24"/>
          <w:szCs w:val="24"/>
        </w:rPr>
        <w:t>suspended</w:t>
      </w:r>
      <w:r>
        <w:rPr>
          <w:sz w:val="24"/>
          <w:szCs w:val="24"/>
        </w:rPr>
        <w:t>或</w:t>
      </w:r>
      <w:r>
        <w:rPr>
          <w:sz w:val="24"/>
          <w:szCs w:val="24"/>
        </w:rPr>
        <w:t>idle</w:t>
      </w:r>
      <w:r>
        <w:rPr>
          <w:sz w:val="24"/>
          <w:szCs w:val="24"/>
        </w:rPr>
        <w:t>状态，父设备也将转换为</w:t>
      </w:r>
      <w:r>
        <w:rPr>
          <w:sz w:val="24"/>
          <w:szCs w:val="24"/>
        </w:rPr>
        <w:t>active</w:t>
      </w:r>
      <w:r>
        <w:rPr>
          <w:sz w:val="24"/>
          <w:szCs w:val="24"/>
        </w:rPr>
        <w:t>状态，依此类推。当设备的所有用户使用结束，</w:t>
      </w:r>
      <w:r>
        <w:rPr>
          <w:sz w:val="24"/>
          <w:szCs w:val="24"/>
        </w:rPr>
        <w:t>usage_count</w:t>
      </w:r>
      <w:r>
        <w:rPr>
          <w:sz w:val="24"/>
          <w:szCs w:val="24"/>
        </w:rPr>
        <w:t>减少到</w:t>
      </w:r>
      <w:r>
        <w:rPr>
          <w:sz w:val="24"/>
          <w:szCs w:val="24"/>
        </w:rPr>
        <w:t>0</w:t>
      </w:r>
      <w:r>
        <w:rPr>
          <w:sz w:val="24"/>
          <w:szCs w:val="24"/>
        </w:rPr>
        <w:t>并且同时</w:t>
      </w:r>
      <w:r>
        <w:rPr>
          <w:sz w:val="24"/>
          <w:szCs w:val="24"/>
        </w:rPr>
        <w:t>child_count</w:t>
      </w:r>
      <w:r>
        <w:rPr>
          <w:sz w:val="24"/>
          <w:szCs w:val="24"/>
        </w:rPr>
        <w:t>也是</w:t>
      </w:r>
      <w:r>
        <w:rPr>
          <w:sz w:val="24"/>
          <w:szCs w:val="24"/>
        </w:rPr>
        <w:t>0</w:t>
      </w:r>
      <w:r>
        <w:rPr>
          <w:sz w:val="24"/>
          <w:szCs w:val="24"/>
        </w:rPr>
        <w:t>的话，设备将由</w:t>
      </w:r>
      <w:r>
        <w:rPr>
          <w:sz w:val="24"/>
          <w:szCs w:val="24"/>
        </w:rPr>
        <w:t>active</w:t>
      </w:r>
      <w:r>
        <w:rPr>
          <w:sz w:val="24"/>
          <w:szCs w:val="24"/>
        </w:rPr>
        <w:t>状态转换到</w:t>
      </w:r>
      <w:r>
        <w:rPr>
          <w:sz w:val="24"/>
          <w:szCs w:val="24"/>
        </w:rPr>
        <w:t>idle</w:t>
      </w:r>
      <w:r>
        <w:rPr>
          <w:sz w:val="24"/>
          <w:szCs w:val="24"/>
        </w:rPr>
        <w:t>状态。如果在</w:t>
      </w:r>
      <w:r>
        <w:rPr>
          <w:sz w:val="24"/>
          <w:szCs w:val="24"/>
        </w:rPr>
        <w:t>idle</w:t>
      </w:r>
      <w:r>
        <w:rPr>
          <w:sz w:val="24"/>
          <w:szCs w:val="24"/>
        </w:rPr>
        <w:t>状态下设备可以休眠，</w:t>
      </w:r>
      <w:r>
        <w:rPr>
          <w:sz w:val="24"/>
          <w:szCs w:val="24"/>
        </w:rPr>
        <w:t>Runtime PM</w:t>
      </w:r>
      <w:r>
        <w:rPr>
          <w:sz w:val="24"/>
          <w:szCs w:val="24"/>
        </w:rPr>
        <w:t>将会把设备切换到</w:t>
      </w:r>
      <w:r>
        <w:rPr>
          <w:sz w:val="24"/>
          <w:szCs w:val="24"/>
        </w:rPr>
        <w:t>suspended</w:t>
      </w:r>
      <w:r>
        <w:rPr>
          <w:sz w:val="24"/>
          <w:szCs w:val="24"/>
        </w:rPr>
        <w:t>状态。如果此时又出现用户使用当前设备或出现</w:t>
      </w:r>
      <w:r>
        <w:rPr>
          <w:sz w:val="24"/>
          <w:szCs w:val="24"/>
        </w:rPr>
        <w:t>acti</w:t>
      </w:r>
      <w:r>
        <w:rPr>
          <w:sz w:val="24"/>
          <w:szCs w:val="24"/>
        </w:rPr>
        <w:t>ve</w:t>
      </w:r>
      <w:r>
        <w:rPr>
          <w:sz w:val="24"/>
          <w:szCs w:val="24"/>
        </w:rPr>
        <w:t>状态的子设备，当前设备将切换到</w:t>
      </w:r>
      <w:r>
        <w:rPr>
          <w:sz w:val="24"/>
          <w:szCs w:val="24"/>
        </w:rPr>
        <w:t>active</w:t>
      </w:r>
      <w:r>
        <w:rPr>
          <w:sz w:val="24"/>
          <w:szCs w:val="24"/>
        </w:rPr>
        <w:t>状态。通过对这三个状态的动态切换达到降低设备功耗的目的。如图</w:t>
      </w:r>
      <w:r>
        <w:rPr>
          <w:sz w:val="24"/>
          <w:szCs w:val="24"/>
        </w:rPr>
        <w:t>3-2</w:t>
      </w:r>
      <w:r>
        <w:rPr>
          <w:sz w:val="24"/>
          <w:szCs w:val="24"/>
        </w:rPr>
        <w:t>所示。</w:t>
      </w:r>
    </w:p>
    <w:p w14:paraId="73665433" w14:textId="77777777" w:rsidR="00000000" w:rsidRDefault="00EC4492">
      <w:r>
        <w:rPr>
          <w:sz w:val="24"/>
          <w:szCs w:val="24"/>
        </w:rPr>
        <w:t>在上述状态述切换过程中，设备驱动可以实现三个相应的回调函数</w:t>
      </w:r>
      <w:r>
        <w:rPr>
          <w:sz w:val="24"/>
          <w:szCs w:val="24"/>
        </w:rPr>
        <w:t>(callback function)</w:t>
      </w:r>
      <w:r>
        <w:rPr>
          <w:sz w:val="24"/>
          <w:szCs w:val="24"/>
        </w:rPr>
        <w:t>：</w:t>
      </w:r>
      <w:r>
        <w:rPr>
          <w:sz w:val="24"/>
          <w:szCs w:val="24"/>
        </w:rPr>
        <w:t>runtime_suepnd()</w:t>
      </w:r>
      <w:r>
        <w:rPr>
          <w:sz w:val="24"/>
          <w:szCs w:val="24"/>
        </w:rPr>
        <w:t>，</w:t>
      </w:r>
      <w:r>
        <w:rPr>
          <w:sz w:val="24"/>
          <w:szCs w:val="24"/>
        </w:rPr>
        <w:t>runtime_resume()</w:t>
      </w:r>
      <w:r>
        <w:rPr>
          <w:sz w:val="24"/>
          <w:szCs w:val="24"/>
        </w:rPr>
        <w:t>和</w:t>
      </w:r>
      <w:r>
        <w:rPr>
          <w:sz w:val="24"/>
          <w:szCs w:val="24"/>
        </w:rPr>
        <w:t xml:space="preserve"> </w:t>
      </w:r>
      <w:r>
        <w:rPr>
          <w:sz w:val="24"/>
          <w:szCs w:val="24"/>
        </w:rPr>
        <w:t>runtime_idle()</w:t>
      </w:r>
      <w:r>
        <w:rPr>
          <w:sz w:val="24"/>
          <w:szCs w:val="24"/>
        </w:rPr>
        <w:t>。函数的原型声明如下</w:t>
      </w:r>
      <w:r>
        <w:rPr>
          <w:sz w:val="24"/>
          <w:szCs w:val="24"/>
          <w:vertAlign w:val="superscript"/>
        </w:rPr>
        <w:t>[5]</w:t>
      </w:r>
      <w:r>
        <w:rPr>
          <w:sz w:val="24"/>
          <w:szCs w:val="24"/>
        </w:rPr>
        <w:t>：</w:t>
      </w:r>
      <w:bookmarkStart w:id="732" w:name="move484350138"/>
      <w:bookmarkEnd w:id="732"/>
    </w:p>
    <w:p w14:paraId="37B924AF" w14:textId="77777777" w:rsidR="00000000" w:rsidRDefault="00EC4492">
      <w:pPr>
        <w:ind w:firstLine="0"/>
        <w:jc w:val="left"/>
        <w:rPr>
          <w:sz w:val="24"/>
          <w:szCs w:val="24"/>
        </w:rPr>
      </w:pPr>
    </w:p>
    <w:p w14:paraId="54C126AA" w14:textId="25FBCB78" w:rsidR="00000000" w:rsidRDefault="005175F8">
      <w:pPr>
        <w:ind w:firstLine="0"/>
        <w:jc w:val="center"/>
        <w:rPr>
          <w:rFonts w:eastAsia="KaiTi"/>
          <w:rPrChange w:id="733" w:author="Ling, Alex" w:date="2017-06-04T11:31:00Z">
            <w:rPr>
              <w:rFonts w:eastAsia="KaiTi"/>
            </w:rPr>
          </w:rPrChange>
        </w:rPr>
      </w:pPr>
      <w:r>
        <w:rPr>
          <w:noProof/>
        </w:rPr>
        <w:drawing>
          <wp:inline distT="0" distB="0" distL="0" distR="0" wp14:anchorId="15A9609B" wp14:editId="194277D4">
            <wp:extent cx="5280025" cy="2687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025" cy="2687955"/>
                    </a:xfrm>
                    <a:prstGeom prst="rect">
                      <a:avLst/>
                    </a:prstGeom>
                    <a:solidFill>
                      <a:srgbClr val="FFFFFF"/>
                    </a:solidFill>
                    <a:ln>
                      <a:noFill/>
                    </a:ln>
                  </pic:spPr>
                </pic:pic>
              </a:graphicData>
            </a:graphic>
          </wp:inline>
        </w:drawing>
      </w:r>
    </w:p>
    <w:p w14:paraId="10F5207A" w14:textId="77777777" w:rsidR="00000000" w:rsidRDefault="00EC4492">
      <w:pPr>
        <w:pStyle w:val="caption0"/>
        <w:jc w:val="center"/>
      </w:pPr>
      <w:r>
        <w:rPr>
          <w:rFonts w:ascii="Times New Roman" w:eastAsia="KaiTi" w:hAnsi="Times New Roman"/>
          <w:sz w:val="21"/>
          <w:szCs w:val="21"/>
          <w:rPrChange w:id="734"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735"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736" w:author="Ling, Alex" w:date="2017-06-04T11:31:00Z">
            <w:rPr>
              <w:rFonts w:ascii="Times New Roman" w:eastAsia="KaiTi" w:hAnsi="Times New Roman"/>
              <w:sz w:val="21"/>
              <w:szCs w:val="21"/>
            </w:rPr>
          </w:rPrChange>
        </w:rPr>
        <w:t xml:space="preserve">3-2 </w:t>
      </w:r>
      <w:r>
        <w:rPr>
          <w:rFonts w:ascii="Times New Roman" w:eastAsia="KaiTi" w:hAnsi="Times New Roman"/>
          <w:sz w:val="21"/>
          <w:szCs w:val="21"/>
          <w:rPrChange w:id="737" w:author="Ling, Alex" w:date="2017-06-04T11:31:00Z">
            <w:rPr>
              <w:rFonts w:ascii="Times New Roman" w:eastAsia="KaiTi" w:hAnsi="Times New Roman"/>
              <w:sz w:val="21"/>
              <w:szCs w:val="21"/>
            </w:rPr>
          </w:rPrChange>
        </w:rPr>
        <w:t>任务放置算法流程图</w:t>
      </w:r>
    </w:p>
    <w:p w14:paraId="26EB9E32" w14:textId="77777777" w:rsidR="00000000" w:rsidRDefault="00EC4492">
      <w:pPr>
        <w:pStyle w:val="caption0"/>
        <w:jc w:val="center"/>
      </w:pPr>
      <w:r>
        <w:rPr>
          <w:rFonts w:ascii="Times New Roman" w:eastAsia="KaiTi" w:hAnsi="Times New Roman"/>
          <w:sz w:val="21"/>
          <w:szCs w:val="21"/>
          <w:rPrChange w:id="738" w:author="Ling, Alex" w:date="2017-06-04T11:31:00Z">
            <w:rPr>
              <w:rFonts w:ascii="Times New Roman" w:eastAsia="KaiTi" w:hAnsi="Times New Roman"/>
              <w:sz w:val="21"/>
              <w:szCs w:val="21"/>
            </w:rPr>
          </w:rPrChange>
        </w:rPr>
        <w:t>Figure 3-2 Task Placement flow</w:t>
      </w:r>
    </w:p>
    <w:p w14:paraId="3820AEA5" w14:textId="77777777" w:rsidR="00000000" w:rsidRDefault="00EC4492">
      <w:r>
        <w:rPr>
          <w:sz w:val="24"/>
          <w:szCs w:val="24"/>
        </w:rPr>
        <w:t>在上述状态述切换过程中，设备驱动可以实现三个相应的回调函数</w:t>
      </w:r>
      <w:r>
        <w:rPr>
          <w:sz w:val="24"/>
          <w:szCs w:val="24"/>
        </w:rPr>
        <w:t>(cal</w:t>
      </w:r>
      <w:r>
        <w:rPr>
          <w:sz w:val="24"/>
          <w:szCs w:val="24"/>
        </w:rPr>
        <w:t>lback function)</w:t>
      </w:r>
      <w:r>
        <w:rPr>
          <w:sz w:val="24"/>
          <w:szCs w:val="24"/>
        </w:rPr>
        <w:t>：</w:t>
      </w:r>
      <w:r>
        <w:rPr>
          <w:sz w:val="24"/>
          <w:szCs w:val="24"/>
        </w:rPr>
        <w:t>runtime_suepnd()</w:t>
      </w:r>
      <w:r>
        <w:rPr>
          <w:sz w:val="24"/>
          <w:szCs w:val="24"/>
        </w:rPr>
        <w:t>，</w:t>
      </w:r>
      <w:r>
        <w:rPr>
          <w:sz w:val="24"/>
          <w:szCs w:val="24"/>
        </w:rPr>
        <w:t>runtime_resume()</w:t>
      </w:r>
      <w:r>
        <w:rPr>
          <w:sz w:val="24"/>
          <w:szCs w:val="24"/>
        </w:rPr>
        <w:t>和</w:t>
      </w:r>
      <w:r>
        <w:rPr>
          <w:sz w:val="24"/>
          <w:szCs w:val="24"/>
        </w:rPr>
        <w:t xml:space="preserve"> </w:t>
      </w:r>
      <w:r>
        <w:rPr>
          <w:sz w:val="24"/>
          <w:szCs w:val="24"/>
        </w:rPr>
        <w:t>runtime_idle()</w:t>
      </w:r>
      <w:r>
        <w:rPr>
          <w:sz w:val="24"/>
          <w:szCs w:val="24"/>
        </w:rPr>
        <w:t>。函数的原型声明如下</w:t>
      </w:r>
      <w:r>
        <w:rPr>
          <w:sz w:val="24"/>
          <w:szCs w:val="24"/>
          <w:vertAlign w:val="superscript"/>
        </w:rPr>
        <w:t>[5]</w:t>
      </w:r>
      <w:r>
        <w:rPr>
          <w:sz w:val="24"/>
          <w:szCs w:val="24"/>
        </w:rPr>
        <w:t>：</w:t>
      </w:r>
      <w:bookmarkStart w:id="739" w:name="move4843501381"/>
      <w:bookmarkEnd w:id="739"/>
    </w:p>
    <w:p w14:paraId="58D8B88C" w14:textId="77777777" w:rsidR="00000000" w:rsidRDefault="00EC4492">
      <w:pPr>
        <w:rPr>
          <w:sz w:val="24"/>
          <w:szCs w:val="24"/>
        </w:rPr>
      </w:pPr>
    </w:p>
    <w:p w14:paraId="0D2CAD14" w14:textId="77777777" w:rsidR="00000000" w:rsidRDefault="00EC4492">
      <w:r>
        <w:rPr>
          <w:sz w:val="24"/>
          <w:szCs w:val="24"/>
        </w:rPr>
        <w:t>struct dev_pm_ops {</w:t>
      </w:r>
    </w:p>
    <w:p w14:paraId="05F8800E" w14:textId="77777777" w:rsidR="00000000" w:rsidRDefault="00EC4492">
      <w:r>
        <w:rPr>
          <w:sz w:val="24"/>
          <w:szCs w:val="24"/>
        </w:rPr>
        <w:tab/>
        <w:t>...</w:t>
      </w:r>
    </w:p>
    <w:p w14:paraId="29555DDF" w14:textId="77777777" w:rsidR="00000000" w:rsidRDefault="00EC4492">
      <w:r>
        <w:rPr>
          <w:sz w:val="24"/>
          <w:szCs w:val="24"/>
        </w:rPr>
        <w:tab/>
        <w:t>int (*runtime_suspend)(struct device *dev);</w:t>
      </w:r>
    </w:p>
    <w:p w14:paraId="4AFF041C" w14:textId="77777777" w:rsidR="00000000" w:rsidRDefault="00EC4492">
      <w:r>
        <w:rPr>
          <w:sz w:val="24"/>
          <w:szCs w:val="24"/>
        </w:rPr>
        <w:tab/>
        <w:t>int (*runtime_resume)(struct device *dev);</w:t>
      </w:r>
    </w:p>
    <w:p w14:paraId="344D86AE" w14:textId="77777777" w:rsidR="00000000" w:rsidRDefault="00EC4492">
      <w:r>
        <w:rPr>
          <w:sz w:val="24"/>
          <w:szCs w:val="24"/>
        </w:rPr>
        <w:tab/>
        <w:t>int (*runtime_idle)(struct device *dev);</w:t>
      </w:r>
    </w:p>
    <w:p w14:paraId="1D349941" w14:textId="77777777" w:rsidR="00000000" w:rsidRDefault="00EC4492">
      <w:r>
        <w:rPr>
          <w:sz w:val="24"/>
          <w:szCs w:val="24"/>
        </w:rPr>
        <w:tab/>
        <w:t>...</w:t>
      </w:r>
    </w:p>
    <w:p w14:paraId="05E81681" w14:textId="77777777" w:rsidR="00000000" w:rsidRDefault="00EC4492">
      <w:r>
        <w:rPr>
          <w:sz w:val="24"/>
          <w:szCs w:val="24"/>
        </w:rPr>
        <w:t>};</w:t>
      </w:r>
    </w:p>
    <w:p w14:paraId="33B3F5B5" w14:textId="77777777" w:rsidR="00000000" w:rsidRDefault="00EC4492">
      <w:pPr>
        <w:rPr>
          <w:sz w:val="24"/>
          <w:szCs w:val="24"/>
        </w:rPr>
      </w:pPr>
    </w:p>
    <w:p w14:paraId="19E5E5FE" w14:textId="77777777" w:rsidR="00000000" w:rsidRDefault="00EC4492">
      <w:r>
        <w:rPr>
          <w:sz w:val="24"/>
          <w:szCs w:val="24"/>
        </w:rPr>
        <w:t>其中，</w:t>
      </w:r>
      <w:r>
        <w:rPr>
          <w:sz w:val="24"/>
          <w:szCs w:val="24"/>
        </w:rPr>
        <w:t>runtime</w:t>
      </w:r>
      <w:r>
        <w:rPr>
          <w:sz w:val="24"/>
          <w:szCs w:val="24"/>
        </w:rPr>
        <w:t>_suspend()</w:t>
      </w:r>
      <w:r>
        <w:rPr>
          <w:sz w:val="24"/>
          <w:szCs w:val="24"/>
        </w:rPr>
        <w:t>用于设备在切换到</w:t>
      </w:r>
      <w:r>
        <w:rPr>
          <w:sz w:val="24"/>
          <w:szCs w:val="24"/>
        </w:rPr>
        <w:t>suspended</w:t>
      </w:r>
      <w:r>
        <w:rPr>
          <w:sz w:val="24"/>
          <w:szCs w:val="24"/>
        </w:rPr>
        <w:t>状态时将其切换到低功耗状态。这通常包括关闭不需要的电源和时钟输入和降低设备运行频率。</w:t>
      </w:r>
      <w:r>
        <w:rPr>
          <w:sz w:val="24"/>
          <w:szCs w:val="24"/>
        </w:rPr>
        <w:t>runtime_resume()</w:t>
      </w:r>
      <w:r>
        <w:rPr>
          <w:sz w:val="24"/>
          <w:szCs w:val="24"/>
        </w:rPr>
        <w:t>用来恢复</w:t>
      </w:r>
      <w:r>
        <w:rPr>
          <w:sz w:val="24"/>
          <w:szCs w:val="24"/>
        </w:rPr>
        <w:t>runtime_suspend()</w:t>
      </w:r>
      <w:r>
        <w:rPr>
          <w:sz w:val="24"/>
          <w:szCs w:val="24"/>
        </w:rPr>
        <w:t>中所做的操作，将设备切换到正常使用状态。</w:t>
      </w:r>
      <w:r>
        <w:rPr>
          <w:sz w:val="24"/>
          <w:szCs w:val="24"/>
        </w:rPr>
        <w:t>runtime_idle()</w:t>
      </w:r>
      <w:r>
        <w:rPr>
          <w:sz w:val="24"/>
          <w:szCs w:val="24"/>
        </w:rPr>
        <w:t>的实现是可选的，当设备驱动认为设备可以切换到</w:t>
      </w:r>
      <w:r>
        <w:rPr>
          <w:sz w:val="24"/>
          <w:szCs w:val="24"/>
        </w:rPr>
        <w:t>suspended</w:t>
      </w:r>
      <w:r>
        <w:rPr>
          <w:sz w:val="24"/>
          <w:szCs w:val="24"/>
        </w:rPr>
        <w:t>状态时，该函数返回</w:t>
      </w:r>
      <w:r>
        <w:rPr>
          <w:sz w:val="24"/>
          <w:szCs w:val="24"/>
        </w:rPr>
        <w:t>0</w:t>
      </w:r>
      <w:r>
        <w:rPr>
          <w:sz w:val="24"/>
          <w:szCs w:val="24"/>
        </w:rPr>
        <w:t>，否则返回非</w:t>
      </w:r>
      <w:r>
        <w:rPr>
          <w:sz w:val="24"/>
          <w:szCs w:val="24"/>
        </w:rPr>
        <w:t>0</w:t>
      </w:r>
      <w:r>
        <w:rPr>
          <w:sz w:val="24"/>
          <w:szCs w:val="24"/>
        </w:rPr>
        <w:t>值。在本文的研究设计中，我们以</w:t>
      </w:r>
      <w:r>
        <w:rPr>
          <w:sz w:val="24"/>
          <w:szCs w:val="24"/>
        </w:rPr>
        <w:t>Atmel MXT1664</w:t>
      </w:r>
      <w:r>
        <w:rPr>
          <w:sz w:val="24"/>
          <w:szCs w:val="24"/>
        </w:rPr>
        <w:t>电容触摸屏控制器驱动为例，设计了基于</w:t>
      </w:r>
      <w:r>
        <w:rPr>
          <w:sz w:val="24"/>
          <w:szCs w:val="24"/>
        </w:rPr>
        <w:t>Runtime PM</w:t>
      </w:r>
      <w:r>
        <w:rPr>
          <w:sz w:val="24"/>
          <w:szCs w:val="24"/>
        </w:rPr>
        <w:t>框架的设备动态电源管理流</w:t>
      </w:r>
      <w:r>
        <w:rPr>
          <w:sz w:val="24"/>
          <w:szCs w:val="24"/>
        </w:rPr>
        <w:t>程。</w:t>
      </w:r>
    </w:p>
    <w:p w14:paraId="23B4EE75" w14:textId="77777777" w:rsidR="00000000" w:rsidRDefault="00EC4492">
      <w:pPr>
        <w:rPr>
          <w:sz w:val="24"/>
          <w:szCs w:val="24"/>
        </w:rPr>
      </w:pPr>
    </w:p>
    <w:p w14:paraId="6F2CC648" w14:textId="77777777" w:rsidR="00000000" w:rsidRDefault="00EC4492">
      <w:pPr>
        <w:pStyle w:val="ListParagraph"/>
        <w:numPr>
          <w:ilvl w:val="2"/>
          <w:numId w:val="18"/>
        </w:numPr>
        <w:ind w:right="25"/>
      </w:pPr>
      <w:bookmarkStart w:id="740" w:name="_Toc471381682"/>
      <w:bookmarkStart w:id="741" w:name="_Toc408160930"/>
      <w:r>
        <w:rPr>
          <w:rFonts w:ascii="SimHei" w:eastAsia="SimHei" w:hAnsi="SimHei"/>
          <w:sz w:val="24"/>
        </w:rPr>
        <w:t>Atmel MXT1664</w:t>
      </w:r>
      <w:r>
        <w:rPr>
          <w:rFonts w:ascii="SimHei" w:eastAsia="SimHei" w:hAnsi="SimHei"/>
          <w:sz w:val="24"/>
        </w:rPr>
        <w:t>触摸屏控制器驱动的</w:t>
      </w:r>
      <w:r>
        <w:rPr>
          <w:rFonts w:ascii="SimHei" w:eastAsia="SimHei" w:hAnsi="SimHei"/>
          <w:sz w:val="24"/>
        </w:rPr>
        <w:t>Runtime PM</w:t>
      </w:r>
      <w:r>
        <w:rPr>
          <w:rFonts w:ascii="SimHei" w:eastAsia="SimHei" w:hAnsi="SimHei"/>
          <w:sz w:val="24"/>
        </w:rPr>
        <w:t>设计</w:t>
      </w:r>
      <w:bookmarkEnd w:id="740"/>
      <w:bookmarkEnd w:id="741"/>
    </w:p>
    <w:p w14:paraId="23BFB8CF" w14:textId="77777777" w:rsidR="00000000" w:rsidRDefault="00EC4492">
      <w:pPr>
        <w:pStyle w:val="ListParagraph"/>
        <w:numPr>
          <w:ilvl w:val="0"/>
          <w:numId w:val="19"/>
        </w:numPr>
        <w:ind w:left="426" w:firstLine="0"/>
      </w:pPr>
      <w:bookmarkStart w:id="742" w:name="_Toc408160931"/>
      <w:r>
        <w:rPr>
          <w:sz w:val="24"/>
          <w:szCs w:val="24"/>
        </w:rPr>
        <w:t>MXT1664</w:t>
      </w:r>
      <w:r>
        <w:rPr>
          <w:sz w:val="24"/>
          <w:szCs w:val="24"/>
        </w:rPr>
        <w:t>的硬件特性</w:t>
      </w:r>
      <w:bookmarkEnd w:id="742"/>
    </w:p>
    <w:p w14:paraId="0D21B265" w14:textId="77777777" w:rsidR="00000000" w:rsidRDefault="00EC4492">
      <w:pPr>
        <w:ind w:firstLine="426"/>
      </w:pPr>
      <w:r>
        <w:rPr>
          <w:sz w:val="24"/>
          <w:szCs w:val="24"/>
        </w:rPr>
        <w:t>在该嵌入式系统项目中，我们使用的是</w:t>
      </w:r>
      <w:r>
        <w:rPr>
          <w:sz w:val="24"/>
          <w:szCs w:val="24"/>
        </w:rPr>
        <w:t>Atmel</w:t>
      </w:r>
      <w:r>
        <w:rPr>
          <w:sz w:val="24"/>
          <w:szCs w:val="24"/>
        </w:rPr>
        <w:t>公司的</w:t>
      </w:r>
      <w:r>
        <w:rPr>
          <w:sz w:val="24"/>
          <w:szCs w:val="24"/>
        </w:rPr>
        <w:t>MXT1664</w:t>
      </w:r>
      <w:r>
        <w:rPr>
          <w:sz w:val="24"/>
          <w:szCs w:val="24"/>
        </w:rPr>
        <w:t>电容触摸屏控制器。</w:t>
      </w:r>
      <w:r>
        <w:rPr>
          <w:sz w:val="24"/>
          <w:szCs w:val="24"/>
        </w:rPr>
        <w:t>MXT1664</w:t>
      </w:r>
      <w:r>
        <w:rPr>
          <w:sz w:val="24"/>
          <w:szCs w:val="24"/>
        </w:rPr>
        <w:t>的硬件特性包括</w:t>
      </w:r>
      <w:r>
        <w:rPr>
          <w:sz w:val="24"/>
          <w:szCs w:val="24"/>
          <w:vertAlign w:val="superscript"/>
        </w:rPr>
        <w:t>[20]</w:t>
      </w:r>
      <w:r>
        <w:rPr>
          <w:sz w:val="24"/>
          <w:szCs w:val="24"/>
        </w:rPr>
        <w:t>：</w:t>
      </w:r>
    </w:p>
    <w:p w14:paraId="60C59452" w14:textId="77777777" w:rsidR="00000000" w:rsidRDefault="00EC4492">
      <w:pPr>
        <w:numPr>
          <w:ilvl w:val="0"/>
          <w:numId w:val="9"/>
        </w:numPr>
      </w:pPr>
      <w:r>
        <w:rPr>
          <w:sz w:val="24"/>
          <w:szCs w:val="24"/>
        </w:rPr>
        <w:t>maXTouch™</w:t>
      </w:r>
      <w:r>
        <w:rPr>
          <w:sz w:val="24"/>
          <w:szCs w:val="24"/>
        </w:rPr>
        <w:t>触摸屏解决方案</w:t>
      </w:r>
    </w:p>
    <w:p w14:paraId="16D80082" w14:textId="77777777" w:rsidR="00000000" w:rsidRDefault="00EC4492">
      <w:pPr>
        <w:numPr>
          <w:ilvl w:val="1"/>
          <w:numId w:val="8"/>
        </w:numPr>
      </w:pPr>
      <w:r>
        <w:rPr>
          <w:sz w:val="24"/>
          <w:szCs w:val="24"/>
        </w:rPr>
        <w:t>支持双触摸屏。每个触摸屏支持</w:t>
      </w:r>
      <w:r>
        <w:rPr>
          <w:sz w:val="24"/>
          <w:szCs w:val="24"/>
        </w:rPr>
        <w:t>12-bit</w:t>
      </w:r>
      <w:r>
        <w:rPr>
          <w:sz w:val="24"/>
          <w:szCs w:val="24"/>
        </w:rPr>
        <w:t>多点触摸报告和最多</w:t>
      </w:r>
      <w:r>
        <w:rPr>
          <w:sz w:val="24"/>
          <w:szCs w:val="24"/>
        </w:rPr>
        <w:t>16</w:t>
      </w:r>
      <w:r>
        <w:rPr>
          <w:sz w:val="24"/>
          <w:szCs w:val="24"/>
        </w:rPr>
        <w:t>个触摸并发的实时坐标跟踪</w:t>
      </w:r>
    </w:p>
    <w:p w14:paraId="77983239" w14:textId="77777777" w:rsidR="00000000" w:rsidRDefault="00EC4492">
      <w:pPr>
        <w:numPr>
          <w:ilvl w:val="1"/>
          <w:numId w:val="8"/>
        </w:numPr>
      </w:pPr>
      <w:r>
        <w:rPr>
          <w:sz w:val="24"/>
          <w:szCs w:val="24"/>
        </w:rPr>
        <w:t>支持尺寸为</w:t>
      </w:r>
      <w:r>
        <w:rPr>
          <w:sz w:val="24"/>
          <w:szCs w:val="24"/>
        </w:rPr>
        <w:t>8</w:t>
      </w:r>
      <w:r>
        <w:rPr>
          <w:sz w:val="24"/>
          <w:szCs w:val="24"/>
        </w:rPr>
        <w:t>到</w:t>
      </w:r>
      <w:r>
        <w:rPr>
          <w:sz w:val="24"/>
          <w:szCs w:val="24"/>
        </w:rPr>
        <w:t>14</w:t>
      </w:r>
      <w:r>
        <w:rPr>
          <w:sz w:val="24"/>
          <w:szCs w:val="24"/>
        </w:rPr>
        <w:t>英寸的触摸屏</w:t>
      </w:r>
    </w:p>
    <w:p w14:paraId="24CB9AFC" w14:textId="77777777" w:rsidR="00000000" w:rsidRDefault="00EC4492">
      <w:pPr>
        <w:numPr>
          <w:ilvl w:val="0"/>
          <w:numId w:val="8"/>
        </w:numPr>
      </w:pPr>
      <w:r>
        <w:rPr>
          <w:sz w:val="24"/>
          <w:szCs w:val="24"/>
        </w:rPr>
        <w:t>扫描速度</w:t>
      </w:r>
    </w:p>
    <w:p w14:paraId="32058D24" w14:textId="77777777" w:rsidR="00000000" w:rsidRDefault="00EC4492">
      <w:pPr>
        <w:numPr>
          <w:ilvl w:val="1"/>
          <w:numId w:val="8"/>
        </w:numPr>
      </w:pPr>
      <w:r>
        <w:rPr>
          <w:sz w:val="24"/>
          <w:szCs w:val="24"/>
        </w:rPr>
        <w:t>单点触摸最高</w:t>
      </w:r>
      <w:r>
        <w:rPr>
          <w:sz w:val="24"/>
          <w:szCs w:val="24"/>
        </w:rPr>
        <w:t>250Hz</w:t>
      </w:r>
    </w:p>
    <w:p w14:paraId="1A045E85" w14:textId="77777777" w:rsidR="00000000" w:rsidRDefault="00EC4492">
      <w:pPr>
        <w:numPr>
          <w:ilvl w:val="1"/>
          <w:numId w:val="8"/>
        </w:numPr>
      </w:pPr>
      <w:r>
        <w:rPr>
          <w:sz w:val="24"/>
          <w:szCs w:val="24"/>
        </w:rPr>
        <w:t>16</w:t>
      </w:r>
      <w:r>
        <w:rPr>
          <w:sz w:val="24"/>
          <w:szCs w:val="24"/>
        </w:rPr>
        <w:t>点触摸最高</w:t>
      </w:r>
      <w:r>
        <w:rPr>
          <w:sz w:val="24"/>
          <w:szCs w:val="24"/>
        </w:rPr>
        <w:t>100Hz</w:t>
      </w:r>
    </w:p>
    <w:p w14:paraId="34AACFE3" w14:textId="77777777" w:rsidR="00000000" w:rsidRDefault="00EC4492">
      <w:pPr>
        <w:numPr>
          <w:ilvl w:val="0"/>
          <w:numId w:val="8"/>
        </w:numPr>
      </w:pPr>
      <w:r>
        <w:rPr>
          <w:sz w:val="24"/>
          <w:szCs w:val="24"/>
        </w:rPr>
        <w:t>响应时间</w:t>
      </w:r>
    </w:p>
    <w:p w14:paraId="17F5FA74" w14:textId="77777777" w:rsidR="00000000" w:rsidRDefault="00EC4492">
      <w:pPr>
        <w:numPr>
          <w:ilvl w:val="1"/>
          <w:numId w:val="8"/>
        </w:numPr>
      </w:pPr>
      <w:r>
        <w:rPr>
          <w:sz w:val="24"/>
          <w:szCs w:val="24"/>
        </w:rPr>
        <w:t>idle</w:t>
      </w:r>
      <w:r>
        <w:rPr>
          <w:sz w:val="24"/>
          <w:szCs w:val="24"/>
        </w:rPr>
        <w:t>状态下的首次触摸延迟小于</w:t>
      </w:r>
      <w:r>
        <w:rPr>
          <w:sz w:val="24"/>
          <w:szCs w:val="24"/>
        </w:rPr>
        <w:t>15ms</w:t>
      </w:r>
    </w:p>
    <w:p w14:paraId="5295F674" w14:textId="77777777" w:rsidR="00000000" w:rsidRDefault="00EC4492">
      <w:pPr>
        <w:numPr>
          <w:ilvl w:val="0"/>
          <w:numId w:val="8"/>
        </w:numPr>
      </w:pPr>
      <w:r>
        <w:rPr>
          <w:sz w:val="24"/>
          <w:szCs w:val="24"/>
        </w:rPr>
        <w:t>接口</w:t>
      </w:r>
    </w:p>
    <w:p w14:paraId="5E1C9076" w14:textId="77777777" w:rsidR="00000000" w:rsidRDefault="00EC4492">
      <w:pPr>
        <w:numPr>
          <w:ilvl w:val="1"/>
          <w:numId w:val="8"/>
        </w:numPr>
      </w:pPr>
      <w:r>
        <w:rPr>
          <w:sz w:val="24"/>
          <w:szCs w:val="24"/>
        </w:rPr>
        <w:lastRenderedPageBreak/>
        <w:t>I2C</w:t>
      </w:r>
      <w:r>
        <w:rPr>
          <w:sz w:val="24"/>
          <w:szCs w:val="24"/>
        </w:rPr>
        <w:t>总线接口</w:t>
      </w:r>
      <w:r>
        <w:rPr>
          <w:sz w:val="24"/>
          <w:szCs w:val="24"/>
        </w:rPr>
        <w:t>，支持</w:t>
      </w:r>
      <w:r>
        <w:rPr>
          <w:sz w:val="24"/>
          <w:szCs w:val="24"/>
        </w:rPr>
        <w:t>400kHz</w:t>
      </w:r>
      <w:r>
        <w:rPr>
          <w:sz w:val="24"/>
          <w:szCs w:val="24"/>
        </w:rPr>
        <w:t>快速模式以及最高</w:t>
      </w:r>
      <w:r>
        <w:rPr>
          <w:sz w:val="24"/>
          <w:szCs w:val="24"/>
        </w:rPr>
        <w:t>1.7MHz</w:t>
      </w:r>
      <w:r>
        <w:rPr>
          <w:sz w:val="24"/>
          <w:szCs w:val="24"/>
        </w:rPr>
        <w:t>的高速模式</w:t>
      </w:r>
    </w:p>
    <w:p w14:paraId="08DEF449" w14:textId="77777777" w:rsidR="00000000" w:rsidRDefault="00EC4492">
      <w:pPr>
        <w:numPr>
          <w:ilvl w:val="1"/>
          <w:numId w:val="8"/>
        </w:numPr>
      </w:pPr>
      <w:r>
        <w:rPr>
          <w:sz w:val="24"/>
          <w:szCs w:val="24"/>
        </w:rPr>
        <w:t>USB 2.0</w:t>
      </w:r>
      <w:r>
        <w:rPr>
          <w:sz w:val="24"/>
          <w:szCs w:val="24"/>
        </w:rPr>
        <w:t>标准兼容接口</w:t>
      </w:r>
      <w:r>
        <w:rPr>
          <w:sz w:val="24"/>
          <w:szCs w:val="24"/>
        </w:rPr>
        <w:t>, full speed 12Mbps</w:t>
      </w:r>
    </w:p>
    <w:p w14:paraId="6C4E39D5" w14:textId="77777777" w:rsidR="00000000" w:rsidRDefault="00EC4492">
      <w:pPr>
        <w:numPr>
          <w:ilvl w:val="1"/>
          <w:numId w:val="8"/>
        </w:numPr>
      </w:pPr>
      <w:r>
        <w:rPr>
          <w:sz w:val="24"/>
          <w:szCs w:val="24"/>
        </w:rPr>
        <w:t>Microsoft Windows 8</w:t>
      </w:r>
      <w:r>
        <w:rPr>
          <w:sz w:val="24"/>
          <w:szCs w:val="24"/>
        </w:rPr>
        <w:t>的</w:t>
      </w:r>
      <w:r>
        <w:rPr>
          <w:sz w:val="24"/>
          <w:szCs w:val="24"/>
        </w:rPr>
        <w:t>HID-I2C</w:t>
      </w:r>
      <w:r>
        <w:rPr>
          <w:sz w:val="24"/>
          <w:szCs w:val="24"/>
        </w:rPr>
        <w:t>接口</w:t>
      </w:r>
    </w:p>
    <w:p w14:paraId="100D8BC1" w14:textId="77777777" w:rsidR="00000000" w:rsidRDefault="00EC4492">
      <w:pPr>
        <w:numPr>
          <w:ilvl w:val="0"/>
          <w:numId w:val="8"/>
        </w:numPr>
      </w:pPr>
      <w:r>
        <w:rPr>
          <w:sz w:val="24"/>
          <w:szCs w:val="24"/>
        </w:rPr>
        <w:t>电源</w:t>
      </w:r>
    </w:p>
    <w:p w14:paraId="72B729D3" w14:textId="77777777" w:rsidR="00000000" w:rsidRDefault="00EC4492">
      <w:pPr>
        <w:numPr>
          <w:ilvl w:val="1"/>
          <w:numId w:val="10"/>
        </w:numPr>
      </w:pPr>
      <w:r>
        <w:rPr>
          <w:sz w:val="24"/>
          <w:szCs w:val="24"/>
        </w:rPr>
        <w:t>最低</w:t>
      </w:r>
      <w:r>
        <w:rPr>
          <w:sz w:val="24"/>
          <w:szCs w:val="24"/>
        </w:rPr>
        <w:t>1.8V</w:t>
      </w:r>
      <w:r>
        <w:rPr>
          <w:sz w:val="24"/>
          <w:szCs w:val="24"/>
        </w:rPr>
        <w:t>的数字供电</w:t>
      </w:r>
    </w:p>
    <w:p w14:paraId="77CC8520" w14:textId="77777777" w:rsidR="00000000" w:rsidRDefault="00EC4492">
      <w:pPr>
        <w:numPr>
          <w:ilvl w:val="1"/>
          <w:numId w:val="10"/>
        </w:numPr>
      </w:pPr>
      <w:r>
        <w:rPr>
          <w:sz w:val="24"/>
          <w:szCs w:val="24"/>
        </w:rPr>
        <w:t>2.7</w:t>
      </w:r>
      <w:r>
        <w:rPr>
          <w:sz w:val="24"/>
          <w:szCs w:val="24"/>
        </w:rPr>
        <w:t>到</w:t>
      </w:r>
      <w:r>
        <w:rPr>
          <w:sz w:val="24"/>
          <w:szCs w:val="24"/>
        </w:rPr>
        <w:t>3.3V</w:t>
      </w:r>
      <w:r>
        <w:rPr>
          <w:sz w:val="24"/>
          <w:szCs w:val="24"/>
        </w:rPr>
        <w:t>的模拟供电</w:t>
      </w:r>
    </w:p>
    <w:p w14:paraId="7C1C1807" w14:textId="77777777" w:rsidR="00000000" w:rsidRDefault="00EC4492">
      <w:pPr>
        <w:ind w:firstLine="0"/>
        <w:rPr>
          <w:ins w:id="743" w:author="Ling, Alex" w:date="2017-06-04T14:34:00Z"/>
        </w:rPr>
      </w:pPr>
      <w:r>
        <w:rPr>
          <w:sz w:val="24"/>
          <w:szCs w:val="24"/>
        </w:rPr>
        <w:t>在该系统中，我们采用</w:t>
      </w:r>
      <w:r>
        <w:rPr>
          <w:sz w:val="24"/>
          <w:szCs w:val="24"/>
        </w:rPr>
        <w:t>MXT1664</w:t>
      </w:r>
      <w:r>
        <w:rPr>
          <w:sz w:val="24"/>
          <w:szCs w:val="24"/>
        </w:rPr>
        <w:t>的</w:t>
      </w:r>
      <w:r>
        <w:rPr>
          <w:sz w:val="24"/>
          <w:szCs w:val="24"/>
        </w:rPr>
        <w:t>I2C</w:t>
      </w:r>
      <w:r>
        <w:rPr>
          <w:sz w:val="24"/>
          <w:szCs w:val="24"/>
        </w:rPr>
        <w:t>总线接口，挂载在</w:t>
      </w:r>
      <w:r>
        <w:rPr>
          <w:sz w:val="24"/>
          <w:szCs w:val="24"/>
        </w:rPr>
        <w:t>APQ8074AB</w:t>
      </w:r>
      <w:r>
        <w:rPr>
          <w:sz w:val="24"/>
          <w:szCs w:val="24"/>
        </w:rPr>
        <w:t>的</w:t>
      </w:r>
      <w:r>
        <w:rPr>
          <w:sz w:val="24"/>
          <w:szCs w:val="24"/>
        </w:rPr>
        <w:t>I2C</w:t>
      </w:r>
      <w:r>
        <w:rPr>
          <w:sz w:val="24"/>
          <w:szCs w:val="24"/>
        </w:rPr>
        <w:t>总线上。数字电源采用</w:t>
      </w:r>
      <w:r>
        <w:rPr>
          <w:sz w:val="24"/>
          <w:szCs w:val="24"/>
        </w:rPr>
        <w:t>1.8V VDDIO</w:t>
      </w:r>
      <w:r>
        <w:rPr>
          <w:sz w:val="24"/>
          <w:szCs w:val="24"/>
        </w:rPr>
        <w:t>和</w:t>
      </w:r>
      <w:r>
        <w:rPr>
          <w:sz w:val="24"/>
          <w:szCs w:val="24"/>
        </w:rPr>
        <w:t>3.3V DVDD</w:t>
      </w:r>
      <w:r>
        <w:rPr>
          <w:sz w:val="24"/>
          <w:szCs w:val="24"/>
        </w:rPr>
        <w:t>，模拟电源为</w:t>
      </w:r>
      <w:r>
        <w:rPr>
          <w:sz w:val="24"/>
          <w:szCs w:val="24"/>
        </w:rPr>
        <w:t>3.3V AVDD</w:t>
      </w:r>
      <w:r>
        <w:rPr>
          <w:sz w:val="24"/>
          <w:szCs w:val="24"/>
        </w:rPr>
        <w:t>。</w:t>
      </w:r>
      <w:r>
        <w:rPr>
          <w:sz w:val="24"/>
          <w:szCs w:val="24"/>
        </w:rPr>
        <w:t>VDDIO</w:t>
      </w:r>
      <w:r>
        <w:rPr>
          <w:sz w:val="24"/>
          <w:szCs w:val="24"/>
        </w:rPr>
        <w:t>由系统</w:t>
      </w:r>
      <w:r>
        <w:rPr>
          <w:sz w:val="24"/>
          <w:szCs w:val="24"/>
        </w:rPr>
        <w:t>PM8941</w:t>
      </w:r>
      <w:r>
        <w:rPr>
          <w:sz w:val="24"/>
          <w:szCs w:val="24"/>
        </w:rPr>
        <w:t>的</w:t>
      </w:r>
      <w:r>
        <w:rPr>
          <w:sz w:val="24"/>
          <w:szCs w:val="24"/>
        </w:rPr>
        <w:t>1.8V</w:t>
      </w:r>
      <w:r>
        <w:rPr>
          <w:sz w:val="24"/>
          <w:szCs w:val="24"/>
        </w:rPr>
        <w:t>低压开关电源</w:t>
      </w:r>
      <w:r>
        <w:rPr>
          <w:sz w:val="24"/>
          <w:szCs w:val="24"/>
        </w:rPr>
        <w:t xml:space="preserve"> </w:t>
      </w:r>
      <w:r>
        <w:rPr>
          <w:sz w:val="24"/>
          <w:szCs w:val="24"/>
        </w:rPr>
        <w:t>(Low voltage switch m</w:t>
      </w:r>
      <w:r>
        <w:rPr>
          <w:sz w:val="24"/>
          <w:szCs w:val="24"/>
        </w:rPr>
        <w:t>ode power supply</w:t>
      </w:r>
      <w:r>
        <w:rPr>
          <w:sz w:val="24"/>
          <w:szCs w:val="24"/>
        </w:rPr>
        <w:t>，简称</w:t>
      </w:r>
      <w:r>
        <w:rPr>
          <w:sz w:val="24"/>
          <w:szCs w:val="24"/>
        </w:rPr>
        <w:t>SMPS</w:t>
      </w:r>
      <w:del w:id="744" w:author="alling" w:date="2017-04-04T16:14:00Z">
        <w:r>
          <w:rPr>
            <w:sz w:val="24"/>
            <w:szCs w:val="24"/>
          </w:rPr>
          <w:delText>)</w:delText>
        </w:r>
        <w:r>
          <w:rPr>
            <w:sz w:val="24"/>
            <w:szCs w:val="24"/>
          </w:rPr>
          <w:delText>提供</w:delText>
        </w:r>
      </w:del>
      <w:ins w:id="745" w:author="alling" w:date="2017-04-04T16:14:00Z">
        <w:r>
          <w:rPr>
            <w:sz w:val="24"/>
            <w:szCs w:val="24"/>
          </w:rPr>
          <w:t xml:space="preserve">) </w:t>
        </w:r>
        <w:r>
          <w:rPr>
            <w:sz w:val="24"/>
            <w:szCs w:val="24"/>
          </w:rPr>
          <w:t>提供</w:t>
        </w:r>
      </w:ins>
      <w:r>
        <w:rPr>
          <w:sz w:val="24"/>
          <w:szCs w:val="24"/>
        </w:rPr>
        <w:t>；</w:t>
      </w:r>
      <w:r>
        <w:rPr>
          <w:sz w:val="24"/>
          <w:szCs w:val="24"/>
        </w:rPr>
        <w:t>DVDD</w:t>
      </w:r>
      <w:r>
        <w:rPr>
          <w:sz w:val="24"/>
          <w:szCs w:val="24"/>
        </w:rPr>
        <w:t>由电池电源</w:t>
      </w:r>
      <w:r>
        <w:rPr>
          <w:sz w:val="24"/>
          <w:szCs w:val="24"/>
        </w:rPr>
        <w:t>VPH_</w:t>
      </w:r>
      <w:del w:id="746" w:author="alling" w:date="2017-04-04T16:14:00Z">
        <w:r>
          <w:rPr>
            <w:sz w:val="24"/>
            <w:szCs w:val="24"/>
          </w:rPr>
          <w:delText>PWR</w:delText>
        </w:r>
        <w:r>
          <w:rPr>
            <w:sz w:val="24"/>
            <w:szCs w:val="24"/>
          </w:rPr>
          <w:delText>通过低压降稳压器</w:delText>
        </w:r>
        <w:r>
          <w:rPr>
            <w:sz w:val="24"/>
            <w:szCs w:val="24"/>
          </w:rPr>
          <w:delText>(</w:delText>
        </w:r>
      </w:del>
      <w:ins w:id="747" w:author="alling" w:date="2017-04-04T16:14:00Z">
        <w:r>
          <w:rPr>
            <w:sz w:val="24"/>
            <w:szCs w:val="24"/>
          </w:rPr>
          <w:t>PWR</w:t>
        </w:r>
        <w:r>
          <w:rPr>
            <w:sz w:val="24"/>
            <w:szCs w:val="24"/>
          </w:rPr>
          <w:t>通过低压降稳压器</w:t>
        </w:r>
        <w:r>
          <w:rPr>
            <w:sz w:val="24"/>
            <w:szCs w:val="24"/>
          </w:rPr>
          <w:t xml:space="preserve"> </w:t>
        </w:r>
        <w:r>
          <w:rPr>
            <w:sz w:val="24"/>
            <w:szCs w:val="24"/>
          </w:rPr>
          <w:t>(</w:t>
        </w:r>
      </w:ins>
      <w:r>
        <w:rPr>
          <w:sz w:val="24"/>
          <w:szCs w:val="24"/>
        </w:rPr>
        <w:t xml:space="preserve">Low-Dropout Linear Regulators, </w:t>
      </w:r>
      <w:r>
        <w:rPr>
          <w:sz w:val="24"/>
          <w:szCs w:val="24"/>
        </w:rPr>
        <w:t>简称</w:t>
      </w:r>
      <w:r>
        <w:rPr>
          <w:sz w:val="24"/>
          <w:szCs w:val="24"/>
        </w:rPr>
        <w:t>LDO</w:t>
      </w:r>
      <w:del w:id="748" w:author="alling" w:date="2017-04-04T16:14:00Z">
        <w:r>
          <w:rPr>
            <w:sz w:val="24"/>
            <w:szCs w:val="24"/>
          </w:rPr>
          <w:delText>)</w:delText>
        </w:r>
        <w:r>
          <w:rPr>
            <w:sz w:val="24"/>
            <w:szCs w:val="24"/>
          </w:rPr>
          <w:delText>提供</w:delText>
        </w:r>
      </w:del>
      <w:ins w:id="749" w:author="alling" w:date="2017-04-04T16:14:00Z">
        <w:r>
          <w:rPr>
            <w:sz w:val="24"/>
            <w:szCs w:val="24"/>
          </w:rPr>
          <w:t xml:space="preserve">) </w:t>
        </w:r>
        <w:r>
          <w:rPr>
            <w:sz w:val="24"/>
            <w:szCs w:val="24"/>
          </w:rPr>
          <w:t>提供</w:t>
        </w:r>
      </w:ins>
      <w:r>
        <w:rPr>
          <w:sz w:val="24"/>
          <w:szCs w:val="24"/>
        </w:rPr>
        <w:t>，通过</w:t>
      </w:r>
      <w:r>
        <w:rPr>
          <w:sz w:val="24"/>
          <w:szCs w:val="24"/>
        </w:rPr>
        <w:t>TP_DVDDIN_EN</w:t>
      </w:r>
      <w:r>
        <w:rPr>
          <w:sz w:val="24"/>
          <w:szCs w:val="24"/>
        </w:rPr>
        <w:t>使能信号控制；</w:t>
      </w:r>
      <w:r>
        <w:rPr>
          <w:sz w:val="24"/>
          <w:szCs w:val="24"/>
        </w:rPr>
        <w:t>AVDD</w:t>
      </w:r>
      <w:r>
        <w:rPr>
          <w:sz w:val="24"/>
          <w:szCs w:val="24"/>
        </w:rPr>
        <w:t>由电池电源</w:t>
      </w:r>
      <w:r>
        <w:rPr>
          <w:sz w:val="24"/>
          <w:szCs w:val="24"/>
        </w:rPr>
        <w:t>VPH_PWR</w:t>
      </w:r>
      <w:r>
        <w:rPr>
          <w:sz w:val="24"/>
          <w:szCs w:val="24"/>
        </w:rPr>
        <w:t>通过另一</w:t>
      </w:r>
      <w:r>
        <w:rPr>
          <w:sz w:val="24"/>
          <w:szCs w:val="24"/>
        </w:rPr>
        <w:t>LDO</w:t>
      </w:r>
      <w:r>
        <w:rPr>
          <w:sz w:val="24"/>
          <w:szCs w:val="24"/>
        </w:rPr>
        <w:t>提供，由</w:t>
      </w:r>
      <w:r>
        <w:rPr>
          <w:sz w:val="24"/>
          <w:szCs w:val="24"/>
        </w:rPr>
        <w:t>TP_AVDD_EN</w:t>
      </w:r>
      <w:r>
        <w:rPr>
          <w:sz w:val="24"/>
          <w:szCs w:val="24"/>
        </w:rPr>
        <w:t>使能信号控制。通过</w:t>
      </w:r>
      <w:r>
        <w:rPr>
          <w:sz w:val="24"/>
          <w:szCs w:val="24"/>
        </w:rPr>
        <w:t>APQ8074AB</w:t>
      </w:r>
      <w:r>
        <w:rPr>
          <w:sz w:val="24"/>
          <w:szCs w:val="24"/>
        </w:rPr>
        <w:t>的</w:t>
      </w:r>
      <w:r>
        <w:rPr>
          <w:sz w:val="24"/>
          <w:szCs w:val="24"/>
        </w:rPr>
        <w:t>GPIO</w:t>
      </w:r>
      <w:r>
        <w:rPr>
          <w:sz w:val="24"/>
          <w:szCs w:val="24"/>
        </w:rPr>
        <w:t>连接芯片的控制和状态管脚如复位和中断。其接口部分原理图如图</w:t>
      </w:r>
      <w:r>
        <w:rPr>
          <w:sz w:val="24"/>
          <w:szCs w:val="24"/>
        </w:rPr>
        <w:t>3-3</w:t>
      </w:r>
      <w:r>
        <w:rPr>
          <w:sz w:val="24"/>
          <w:szCs w:val="24"/>
        </w:rPr>
        <w:t>所示。</w:t>
      </w:r>
    </w:p>
    <w:p w14:paraId="5CD2CB0A" w14:textId="77777777" w:rsidR="00000000" w:rsidRDefault="00EC4492">
      <w:pPr>
        <w:ind w:firstLine="450"/>
      </w:pPr>
      <w:ins w:id="750" w:author="Ling, Alex" w:date="2017-06-04T14:34:00Z">
        <w:r>
          <w:rPr>
            <w:sz w:val="24"/>
            <w:szCs w:val="24"/>
          </w:rPr>
          <w:t>MXT1664</w:t>
        </w:r>
        <w:r>
          <w:rPr>
            <w:sz w:val="24"/>
            <w:szCs w:val="24"/>
          </w:rPr>
          <w:t>有三种工作模式</w:t>
        </w:r>
        <w:r>
          <w:rPr>
            <w:sz w:val="24"/>
            <w:szCs w:val="24"/>
          </w:rPr>
          <w:t>: Active, Id</w:t>
        </w:r>
        <w:r>
          <w:rPr>
            <w:sz w:val="24"/>
            <w:szCs w:val="24"/>
          </w:rPr>
          <w:t>le</w:t>
        </w:r>
        <w:r>
          <w:rPr>
            <w:sz w:val="24"/>
            <w:szCs w:val="24"/>
          </w:rPr>
          <w:t>和</w:t>
        </w:r>
        <w:r>
          <w:rPr>
            <w:sz w:val="24"/>
            <w:szCs w:val="24"/>
          </w:rPr>
          <w:t>Deep Sleep</w:t>
        </w:r>
        <w:r>
          <w:rPr>
            <w:sz w:val="24"/>
            <w:szCs w:val="24"/>
            <w:vertAlign w:val="superscript"/>
          </w:rPr>
          <w:t xml:space="preserve"> [20]</w:t>
        </w:r>
        <w:r>
          <w:rPr>
            <w:sz w:val="24"/>
            <w:szCs w:val="24"/>
          </w:rPr>
          <w:t xml:space="preserve"> </w:t>
        </w:r>
        <w:r>
          <w:rPr>
            <w:sz w:val="24"/>
            <w:szCs w:val="24"/>
          </w:rPr>
          <w:t>。其中功耗最低的工作模式是</w:t>
        </w:r>
        <w:r>
          <w:rPr>
            <w:sz w:val="24"/>
            <w:szCs w:val="24"/>
          </w:rPr>
          <w:t>Deep Sleep</w:t>
        </w:r>
        <w:r>
          <w:rPr>
            <w:sz w:val="24"/>
            <w:szCs w:val="24"/>
          </w:rPr>
          <w:t>。各种模式下的功耗都分为三部分</w:t>
        </w:r>
        <w:r>
          <w:rPr>
            <w:sz w:val="24"/>
            <w:szCs w:val="24"/>
          </w:rPr>
          <w:t xml:space="preserve">: </w:t>
        </w:r>
        <w:r>
          <w:rPr>
            <w:sz w:val="24"/>
            <w:szCs w:val="24"/>
          </w:rPr>
          <w:t>模拟电源功耗</w:t>
        </w:r>
        <w:r>
          <w:rPr>
            <w:sz w:val="24"/>
            <w:szCs w:val="24"/>
          </w:rPr>
          <w:t xml:space="preserve"> </w:t>
        </w:r>
        <w:r>
          <w:rPr>
            <w:sz w:val="24"/>
            <w:szCs w:val="24"/>
          </w:rPr>
          <w:t xml:space="preserve">(Analog Supply, AIdd), </w:t>
        </w:r>
        <w:r>
          <w:rPr>
            <w:sz w:val="24"/>
            <w:szCs w:val="24"/>
          </w:rPr>
          <w:t>数字电源</w:t>
        </w:r>
        <w:r>
          <w:rPr>
            <w:sz w:val="24"/>
            <w:szCs w:val="24"/>
          </w:rPr>
          <w:t xml:space="preserve"> </w:t>
        </w:r>
        <w:r>
          <w:rPr>
            <w:sz w:val="24"/>
            <w:szCs w:val="24"/>
          </w:rPr>
          <w:t xml:space="preserve">(Digital Supply, DIdd) </w:t>
        </w:r>
        <w:r>
          <w:rPr>
            <w:sz w:val="24"/>
            <w:szCs w:val="24"/>
          </w:rPr>
          <w:t>和</w:t>
        </w:r>
        <w:r>
          <w:rPr>
            <w:sz w:val="24"/>
            <w:szCs w:val="24"/>
          </w:rPr>
          <w:t xml:space="preserve">X Drive Supply (XIdd) </w:t>
        </w:r>
        <w:r>
          <w:rPr>
            <w:sz w:val="24"/>
            <w:szCs w:val="24"/>
          </w:rPr>
          <w:t>。三种模式下的功耗如表</w:t>
        </w:r>
        <w:r>
          <w:rPr>
            <w:sz w:val="24"/>
            <w:szCs w:val="24"/>
          </w:rPr>
          <w:t>3-11</w:t>
        </w:r>
        <w:r>
          <w:rPr>
            <w:sz w:val="24"/>
            <w:szCs w:val="24"/>
          </w:rPr>
          <w:t>所示。</w:t>
        </w:r>
        <w:r>
          <w:rPr>
            <w:rFonts w:ascii="SimSun" w:hAnsi="SimSun" w:cs="SimSun"/>
            <w:sz w:val="24"/>
            <w:szCs w:val="24"/>
          </w:rPr>
          <w:t xml:space="preserve"> </w:t>
        </w:r>
      </w:ins>
    </w:p>
    <w:p w14:paraId="1DC41A46" w14:textId="77777777" w:rsidR="00000000" w:rsidRDefault="00EC4492">
      <w:pPr>
        <w:ind w:firstLine="0"/>
        <w:rPr>
          <w:sz w:val="24"/>
          <w:szCs w:val="24"/>
        </w:rPr>
      </w:pPr>
    </w:p>
    <w:p w14:paraId="0730A887" w14:textId="7F7CA3C4" w:rsidR="00000000" w:rsidRDefault="005175F8">
      <w:pPr>
        <w:ind w:firstLine="0"/>
        <w:jc w:val="center"/>
        <w:rPr>
          <w:rFonts w:eastAsia="KaiTi"/>
          <w:rPrChange w:id="751" w:author="Ling, Alex" w:date="2017-06-04T11:31:00Z">
            <w:rPr>
              <w:rFonts w:eastAsia="KaiTi"/>
            </w:rPr>
          </w:rPrChange>
        </w:rPr>
      </w:pPr>
      <w:r>
        <w:rPr>
          <w:noProof/>
        </w:rPr>
        <w:drawing>
          <wp:inline distT="0" distB="0" distL="0" distR="0" wp14:anchorId="1DEBE6AA" wp14:editId="7B8A30BC">
            <wp:extent cx="5197475" cy="3733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7475" cy="3733165"/>
                    </a:xfrm>
                    <a:prstGeom prst="rect">
                      <a:avLst/>
                    </a:prstGeom>
                    <a:solidFill>
                      <a:srgbClr val="FFFFFF"/>
                    </a:solidFill>
                    <a:ln>
                      <a:noFill/>
                    </a:ln>
                  </pic:spPr>
                </pic:pic>
              </a:graphicData>
            </a:graphic>
          </wp:inline>
        </w:drawing>
      </w:r>
    </w:p>
    <w:p w14:paraId="70BE0640" w14:textId="77777777" w:rsidR="00000000" w:rsidRDefault="00EC4492">
      <w:pPr>
        <w:pStyle w:val="caption0"/>
        <w:jc w:val="center"/>
      </w:pPr>
      <w:r>
        <w:rPr>
          <w:rFonts w:ascii="Times New Roman" w:eastAsia="KaiTi" w:hAnsi="Times New Roman"/>
          <w:sz w:val="21"/>
          <w:szCs w:val="21"/>
          <w:rPrChange w:id="752" w:author="Ling, Alex" w:date="2017-06-04T11:31:00Z">
            <w:rPr>
              <w:rFonts w:ascii="Times New Roman" w:eastAsia="KaiTi" w:hAnsi="Times New Roman"/>
              <w:sz w:val="21"/>
              <w:szCs w:val="21"/>
            </w:rPr>
          </w:rPrChange>
        </w:rPr>
        <w:lastRenderedPageBreak/>
        <w:t>图</w:t>
      </w:r>
      <w:r>
        <w:rPr>
          <w:rFonts w:ascii="Times New Roman" w:eastAsia="KaiTi" w:hAnsi="Times New Roman"/>
          <w:sz w:val="21"/>
          <w:szCs w:val="21"/>
          <w:rPrChange w:id="753"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754" w:author="Ling, Alex" w:date="2017-06-04T11:31:00Z">
            <w:rPr>
              <w:rFonts w:ascii="Times New Roman" w:eastAsia="KaiTi" w:hAnsi="Times New Roman"/>
              <w:sz w:val="21"/>
              <w:szCs w:val="21"/>
            </w:rPr>
          </w:rPrChange>
        </w:rPr>
        <w:t>3-3 MXT1664</w:t>
      </w:r>
      <w:r>
        <w:rPr>
          <w:rFonts w:ascii="Times New Roman" w:eastAsia="KaiTi" w:hAnsi="Times New Roman"/>
          <w:sz w:val="21"/>
          <w:szCs w:val="21"/>
          <w:rPrChange w:id="755" w:author="Ling, Alex" w:date="2017-06-04T11:31:00Z">
            <w:rPr>
              <w:rFonts w:ascii="Times New Roman" w:eastAsia="KaiTi" w:hAnsi="Times New Roman"/>
              <w:sz w:val="21"/>
              <w:szCs w:val="21"/>
            </w:rPr>
          </w:rPrChange>
        </w:rPr>
        <w:t>接口原理图</w:t>
      </w:r>
    </w:p>
    <w:p w14:paraId="4502C2D4" w14:textId="77777777" w:rsidR="00000000" w:rsidRDefault="00EC4492">
      <w:pPr>
        <w:pStyle w:val="caption0"/>
        <w:jc w:val="center"/>
      </w:pPr>
      <w:r>
        <w:rPr>
          <w:rFonts w:ascii="Times New Roman" w:eastAsia="KaiTi" w:hAnsi="Times New Roman"/>
          <w:sz w:val="21"/>
          <w:szCs w:val="21"/>
          <w:rPrChange w:id="756" w:author="Ling, Alex" w:date="2017-06-04T11:31:00Z">
            <w:rPr>
              <w:rFonts w:ascii="Times New Roman" w:eastAsia="KaiTi" w:hAnsi="Times New Roman"/>
              <w:sz w:val="21"/>
              <w:szCs w:val="21"/>
            </w:rPr>
          </w:rPrChange>
        </w:rPr>
        <w:t>Figure 3-3 MXT1664 interface schematics</w:t>
      </w:r>
    </w:p>
    <w:p w14:paraId="15F92957" w14:textId="77777777" w:rsidR="00000000" w:rsidRDefault="00EC4492">
      <w:pPr>
        <w:ind w:firstLine="0"/>
        <w:rPr>
          <w:del w:id="757" w:author="Ling, Alex" w:date="2017-06-04T14:34:00Z"/>
        </w:rPr>
      </w:pPr>
    </w:p>
    <w:p w14:paraId="12B3BEC8" w14:textId="77777777" w:rsidR="00000000" w:rsidRDefault="00EC4492">
      <w:pPr>
        <w:ind w:firstLine="0"/>
        <w:rPr>
          <w:del w:id="758" w:author="Ling, Alex" w:date="2017-06-04T14:34:00Z"/>
          <w:rFonts w:ascii="SimSun" w:hAnsi="SimSun" w:cs="SimSun"/>
          <w:sz w:val="24"/>
          <w:szCs w:val="24"/>
        </w:rPr>
      </w:pPr>
      <w:r>
        <w:rPr>
          <w:sz w:val="24"/>
          <w:szCs w:val="24"/>
        </w:rPr>
        <w:t>MXT1664</w:t>
      </w:r>
      <w:del w:id="759" w:author="Ling, Alex" w:date="2017-06-04T14:34:00Z">
        <w:r>
          <w:rPr>
            <w:sz w:val="24"/>
            <w:szCs w:val="24"/>
          </w:rPr>
          <w:delText>有三种工作模式</w:delText>
        </w:r>
        <w:r>
          <w:rPr>
            <w:sz w:val="24"/>
            <w:szCs w:val="24"/>
          </w:rPr>
          <w:delText>: Active, Idle</w:delText>
        </w:r>
        <w:r>
          <w:rPr>
            <w:sz w:val="24"/>
            <w:szCs w:val="24"/>
          </w:rPr>
          <w:delText>和</w:delText>
        </w:r>
        <w:r>
          <w:rPr>
            <w:sz w:val="24"/>
            <w:szCs w:val="24"/>
          </w:rPr>
          <w:delText>Deep</w:delText>
        </w:r>
        <w:r>
          <w:rPr>
            <w:sz w:val="24"/>
            <w:szCs w:val="24"/>
          </w:rPr>
          <w:delText xml:space="preserve"> Sleep</w:delText>
        </w:r>
        <w:r>
          <w:rPr>
            <w:sz w:val="24"/>
            <w:szCs w:val="24"/>
            <w:vertAlign w:val="superscript"/>
          </w:rPr>
          <w:delText>[</w:delText>
        </w:r>
      </w:del>
      <w:ins w:id="760" w:author="alling" w:date="2017-04-04T16:15:00Z">
        <w:del w:id="761" w:author="Ling, Alex" w:date="2017-06-04T14:34:00Z">
          <w:r>
            <w:rPr>
              <w:sz w:val="24"/>
              <w:szCs w:val="24"/>
            </w:rPr>
            <w:delText>Sleep</w:delText>
          </w:r>
          <w:r>
            <w:rPr>
              <w:sz w:val="24"/>
              <w:szCs w:val="24"/>
              <w:vertAlign w:val="superscript"/>
            </w:rPr>
            <w:delText xml:space="preserve"> [</w:delText>
          </w:r>
        </w:del>
      </w:ins>
      <w:del w:id="762" w:author="Ling, Alex" w:date="2017-06-04T14:34:00Z">
        <w:r>
          <w:rPr>
            <w:sz w:val="24"/>
            <w:szCs w:val="24"/>
            <w:vertAlign w:val="superscript"/>
          </w:rPr>
          <w:delText>20</w:delText>
        </w:r>
        <w:r>
          <w:rPr>
            <w:sz w:val="24"/>
            <w:szCs w:val="24"/>
            <w:vertAlign w:val="superscript"/>
          </w:rPr>
          <w:delText>]</w:delText>
        </w:r>
        <w:r>
          <w:rPr>
            <w:sz w:val="24"/>
            <w:szCs w:val="24"/>
          </w:rPr>
          <w:delText>。</w:delText>
        </w:r>
      </w:del>
      <w:ins w:id="763" w:author="alling" w:date="2017-04-04T16:15:00Z">
        <w:del w:id="764" w:author="Ling, Alex" w:date="2017-06-04T14:34:00Z">
          <w:r>
            <w:rPr>
              <w:sz w:val="24"/>
              <w:szCs w:val="24"/>
              <w:vertAlign w:val="superscript"/>
            </w:rPr>
            <w:delText>]</w:delText>
          </w:r>
          <w:r>
            <w:rPr>
              <w:sz w:val="24"/>
              <w:szCs w:val="24"/>
            </w:rPr>
            <w:delText xml:space="preserve"> </w:delText>
          </w:r>
          <w:r>
            <w:rPr>
              <w:sz w:val="24"/>
              <w:szCs w:val="24"/>
            </w:rPr>
            <w:delText>。</w:delText>
          </w:r>
        </w:del>
      </w:ins>
      <w:del w:id="765" w:author="Ling, Alex" w:date="2017-06-04T14:34:00Z">
        <w:r>
          <w:rPr>
            <w:sz w:val="24"/>
            <w:szCs w:val="24"/>
          </w:rPr>
          <w:delText>其中功耗最低的工作模式是</w:delText>
        </w:r>
        <w:r>
          <w:rPr>
            <w:sz w:val="24"/>
            <w:szCs w:val="24"/>
          </w:rPr>
          <w:delText>Deep</w:delText>
        </w:r>
        <w:r>
          <w:rPr>
            <w:sz w:val="24"/>
            <w:szCs w:val="24"/>
          </w:rPr>
          <w:delText xml:space="preserve"> </w:delText>
        </w:r>
        <w:r>
          <w:rPr>
            <w:sz w:val="24"/>
            <w:szCs w:val="24"/>
          </w:rPr>
          <w:delText>Sleep</w:delText>
        </w:r>
        <w:r>
          <w:rPr>
            <w:sz w:val="24"/>
            <w:szCs w:val="24"/>
          </w:rPr>
          <w:delText>。各种模式下的功耗都分为三部分</w:delText>
        </w:r>
        <w:r>
          <w:rPr>
            <w:sz w:val="24"/>
            <w:szCs w:val="24"/>
          </w:rPr>
          <w:delText xml:space="preserve">: </w:delText>
        </w:r>
        <w:r>
          <w:rPr>
            <w:sz w:val="24"/>
            <w:szCs w:val="24"/>
          </w:rPr>
          <w:delText>模拟电源功耗</w:delText>
        </w:r>
        <w:r>
          <w:rPr>
            <w:sz w:val="24"/>
            <w:szCs w:val="24"/>
          </w:rPr>
          <w:delText>(</w:delText>
        </w:r>
      </w:del>
      <w:ins w:id="766" w:author="alling" w:date="2017-04-04T16:15:00Z">
        <w:del w:id="767" w:author="Ling, Alex" w:date="2017-06-04T14:34:00Z">
          <w:r>
            <w:rPr>
              <w:sz w:val="24"/>
              <w:szCs w:val="24"/>
            </w:rPr>
            <w:delText>模拟电源功耗</w:delText>
          </w:r>
          <w:r>
            <w:rPr>
              <w:sz w:val="24"/>
              <w:szCs w:val="24"/>
            </w:rPr>
            <w:delText xml:space="preserve"> </w:delText>
          </w:r>
          <w:r>
            <w:rPr>
              <w:sz w:val="24"/>
              <w:szCs w:val="24"/>
            </w:rPr>
            <w:delText>(</w:delText>
          </w:r>
        </w:del>
      </w:ins>
      <w:del w:id="768" w:author="Ling, Alex" w:date="2017-06-04T14:34:00Z">
        <w:r>
          <w:rPr>
            <w:sz w:val="24"/>
            <w:szCs w:val="24"/>
          </w:rPr>
          <w:delText xml:space="preserve">Analog Supply, AIdd), </w:delText>
        </w:r>
        <w:r>
          <w:rPr>
            <w:sz w:val="24"/>
            <w:szCs w:val="24"/>
          </w:rPr>
          <w:delText>数字电源</w:delText>
        </w:r>
        <w:r>
          <w:rPr>
            <w:sz w:val="24"/>
            <w:szCs w:val="24"/>
          </w:rPr>
          <w:delText>(</w:delText>
        </w:r>
      </w:del>
      <w:ins w:id="769" w:author="alling" w:date="2017-04-04T16:16:00Z">
        <w:del w:id="770" w:author="Ling, Alex" w:date="2017-06-04T14:34:00Z">
          <w:r>
            <w:rPr>
              <w:sz w:val="24"/>
              <w:szCs w:val="24"/>
            </w:rPr>
            <w:delText>数字电源</w:delText>
          </w:r>
          <w:r>
            <w:rPr>
              <w:sz w:val="24"/>
              <w:szCs w:val="24"/>
            </w:rPr>
            <w:delText xml:space="preserve"> </w:delText>
          </w:r>
          <w:r>
            <w:rPr>
              <w:sz w:val="24"/>
              <w:szCs w:val="24"/>
            </w:rPr>
            <w:delText>(</w:delText>
          </w:r>
        </w:del>
      </w:ins>
      <w:del w:id="771" w:author="Ling, Alex" w:date="2017-06-04T14:34:00Z">
        <w:r>
          <w:rPr>
            <w:sz w:val="24"/>
            <w:szCs w:val="24"/>
          </w:rPr>
          <w:delText>Digital Supply, DIdd)</w:delText>
        </w:r>
        <w:r>
          <w:rPr>
            <w:sz w:val="24"/>
            <w:szCs w:val="24"/>
          </w:rPr>
          <w:delText>和</w:delText>
        </w:r>
        <w:r>
          <w:rPr>
            <w:sz w:val="24"/>
            <w:szCs w:val="24"/>
          </w:rPr>
          <w:delText>X</w:delText>
        </w:r>
      </w:del>
      <w:ins w:id="772" w:author="alling" w:date="2017-04-04T16:16:00Z">
        <w:del w:id="773" w:author="Ling, Alex" w:date="2017-06-04T14:34:00Z">
          <w:r>
            <w:rPr>
              <w:sz w:val="24"/>
              <w:szCs w:val="24"/>
            </w:rPr>
            <w:delText>)</w:delText>
          </w:r>
          <w:r>
            <w:rPr>
              <w:sz w:val="24"/>
              <w:szCs w:val="24"/>
            </w:rPr>
            <w:delText xml:space="preserve"> </w:delText>
          </w:r>
          <w:r>
            <w:rPr>
              <w:sz w:val="24"/>
              <w:szCs w:val="24"/>
            </w:rPr>
            <w:delText>和</w:delText>
          </w:r>
          <w:r>
            <w:rPr>
              <w:sz w:val="24"/>
              <w:szCs w:val="24"/>
            </w:rPr>
            <w:delText>X</w:delText>
          </w:r>
        </w:del>
      </w:ins>
      <w:del w:id="774" w:author="Ling, Alex" w:date="2017-06-04T14:34:00Z">
        <w:r>
          <w:rPr>
            <w:sz w:val="24"/>
            <w:szCs w:val="24"/>
          </w:rPr>
          <w:delText xml:space="preserve"> Drive Supply(</w:delText>
        </w:r>
      </w:del>
      <w:ins w:id="775" w:author="alling" w:date="2017-04-04T16:16:00Z">
        <w:del w:id="776" w:author="Ling, Alex" w:date="2017-06-04T14:34:00Z">
          <w:r>
            <w:rPr>
              <w:sz w:val="24"/>
              <w:szCs w:val="24"/>
            </w:rPr>
            <w:delText>Supply (</w:delText>
          </w:r>
        </w:del>
      </w:ins>
      <w:del w:id="777" w:author="Ling, Alex" w:date="2017-06-04T14:34:00Z">
        <w:r>
          <w:rPr>
            <w:sz w:val="24"/>
            <w:szCs w:val="24"/>
          </w:rPr>
          <w:delText>XIdd)</w:delText>
        </w:r>
        <w:r>
          <w:rPr>
            <w:sz w:val="24"/>
            <w:szCs w:val="24"/>
          </w:rPr>
          <w:delText>。</w:delText>
        </w:r>
      </w:del>
      <w:ins w:id="778" w:author="alling" w:date="2017-04-04T16:16:00Z">
        <w:del w:id="779" w:author="Ling, Alex" w:date="2017-06-04T14:34:00Z">
          <w:r>
            <w:rPr>
              <w:sz w:val="24"/>
              <w:szCs w:val="24"/>
            </w:rPr>
            <w:delText>)</w:delText>
          </w:r>
          <w:r>
            <w:rPr>
              <w:sz w:val="24"/>
              <w:szCs w:val="24"/>
            </w:rPr>
            <w:delText xml:space="preserve"> </w:delText>
          </w:r>
          <w:r>
            <w:rPr>
              <w:sz w:val="24"/>
              <w:szCs w:val="24"/>
            </w:rPr>
            <w:delText>。</w:delText>
          </w:r>
        </w:del>
      </w:ins>
      <w:del w:id="780" w:author="Ling, Alex" w:date="2017-06-04T14:34:00Z">
        <w:r>
          <w:rPr>
            <w:sz w:val="24"/>
            <w:szCs w:val="24"/>
          </w:rPr>
          <w:delText>三种模式下的功耗如</w:delText>
        </w:r>
        <w:r>
          <w:rPr>
            <w:sz w:val="24"/>
            <w:szCs w:val="24"/>
          </w:rPr>
          <w:delText>表</w:delText>
        </w:r>
        <w:r>
          <w:rPr>
            <w:sz w:val="24"/>
            <w:szCs w:val="24"/>
          </w:rPr>
          <w:delText>3-10</w:delText>
        </w:r>
      </w:del>
      <w:ins w:id="781" w:author="alling" w:date="2017-04-04T16:37:00Z">
        <w:del w:id="782" w:author="Ling, Alex" w:date="2017-06-04T14:34:00Z">
          <w:r>
            <w:rPr>
              <w:sz w:val="24"/>
              <w:szCs w:val="24"/>
            </w:rPr>
            <w:delText>11</w:delText>
          </w:r>
        </w:del>
      </w:ins>
      <w:del w:id="783" w:author="Ling, Alex" w:date="2017-06-04T14:34:00Z">
        <w:r>
          <w:rPr>
            <w:sz w:val="24"/>
            <w:szCs w:val="24"/>
          </w:rPr>
          <w:delText>所示</w:delText>
        </w:r>
        <w:r>
          <w:rPr>
            <w:sz w:val="24"/>
            <w:szCs w:val="24"/>
          </w:rPr>
          <w:delText>。</w:delText>
        </w:r>
        <w:r>
          <w:rPr>
            <w:rFonts w:ascii="SimSun" w:hAnsi="SimSun" w:cs="SimSun"/>
            <w:sz w:val="24"/>
            <w:szCs w:val="24"/>
          </w:rPr>
          <w:delText xml:space="preserve"> </w:delText>
        </w:r>
      </w:del>
    </w:p>
    <w:p w14:paraId="14AABFC6" w14:textId="77777777" w:rsidR="00000000" w:rsidRDefault="00EC4492">
      <w:pPr>
        <w:ind w:firstLine="0"/>
      </w:pPr>
    </w:p>
    <w:p w14:paraId="758BBC7C" w14:textId="77777777" w:rsidR="00000000" w:rsidRDefault="00EC4492">
      <w:pPr>
        <w:pStyle w:val="caption0"/>
        <w:jc w:val="center"/>
      </w:pPr>
      <w:r>
        <w:rPr>
          <w:rFonts w:ascii="Times New Roman" w:eastAsia="KaiTi" w:hAnsi="Times New Roman"/>
          <w:sz w:val="21"/>
          <w:szCs w:val="21"/>
          <w:rPrChange w:id="784"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785" w:author="Ling, Alex" w:date="2017-06-04T11:31:00Z">
            <w:rPr>
              <w:rFonts w:ascii="Times New Roman" w:eastAsia="KaiTi" w:hAnsi="Times New Roman"/>
              <w:sz w:val="21"/>
              <w:szCs w:val="21"/>
            </w:rPr>
          </w:rPrChange>
        </w:rPr>
        <w:t>3-</w:t>
      </w:r>
      <w:r>
        <w:rPr>
          <w:rFonts w:eastAsia="KaiTi"/>
          <w:sz w:val="21"/>
          <w:szCs w:val="21"/>
        </w:rPr>
        <w:fldChar w:fldCharType="begin"/>
      </w:r>
      <w:r>
        <w:rPr>
          <w:rFonts w:eastAsia="KaiTi"/>
          <w:sz w:val="21"/>
          <w:szCs w:val="21"/>
        </w:rPr>
        <w:instrText xml:space="preserve"> SEQ "</w:instrText>
      </w:r>
      <w:r>
        <w:rPr>
          <w:rFonts w:eastAsia="KaiTi"/>
          <w:sz w:val="21"/>
          <w:szCs w:val="21"/>
        </w:rPr>
        <w:instrText>表</w:instrText>
      </w:r>
      <w:r>
        <w:rPr>
          <w:rFonts w:eastAsia="KaiTi"/>
          <w:sz w:val="21"/>
          <w:szCs w:val="21"/>
        </w:rPr>
        <w:instrText xml:space="preserve">3-" \* ARABIC </w:instrText>
      </w:r>
      <w:r>
        <w:rPr>
          <w:rFonts w:eastAsia="KaiTi"/>
          <w:sz w:val="21"/>
          <w:szCs w:val="21"/>
        </w:rPr>
        <w:fldChar w:fldCharType="separate"/>
      </w:r>
      <w:r>
        <w:rPr>
          <w:rFonts w:eastAsia="KaiTi"/>
          <w:sz w:val="21"/>
          <w:szCs w:val="21"/>
        </w:rPr>
        <w:t>10</w:t>
      </w:r>
      <w:r>
        <w:rPr>
          <w:rFonts w:eastAsia="KaiTi"/>
          <w:sz w:val="21"/>
          <w:szCs w:val="21"/>
        </w:rPr>
        <w:fldChar w:fldCharType="end"/>
      </w:r>
      <w:del w:id="786" w:author="alling" w:date="2017-04-04T16:37:00Z">
        <w:r>
          <w:rPr>
            <w:rFonts w:ascii="Times New Roman" w:eastAsia="KaiTi" w:hAnsi="Times New Roman"/>
            <w:sz w:val="21"/>
            <w:szCs w:val="21"/>
          </w:rPr>
          <w:delText xml:space="preserve"> </w:delText>
        </w:r>
      </w:del>
      <w:r>
        <w:rPr>
          <w:rFonts w:eastAsia="KaiTi"/>
          <w:sz w:val="21"/>
          <w:szCs w:val="21"/>
        </w:rPr>
        <w:fldChar w:fldCharType="begin"/>
      </w:r>
      <w:r>
        <w:rPr>
          <w:rFonts w:eastAsia="KaiTi"/>
          <w:sz w:val="21"/>
          <w:szCs w:val="21"/>
        </w:rPr>
        <w:instrText xml:space="preserve"> SEQ "</w:instrText>
      </w:r>
      <w:r>
        <w:rPr>
          <w:rFonts w:eastAsia="KaiTi"/>
          <w:sz w:val="21"/>
          <w:szCs w:val="21"/>
        </w:rPr>
        <w:instrText>表</w:instrText>
      </w:r>
      <w:r>
        <w:rPr>
          <w:rFonts w:eastAsia="KaiTi"/>
          <w:sz w:val="21"/>
          <w:szCs w:val="21"/>
        </w:rPr>
        <w:instrText xml:space="preserve">3-" \* ARABIC </w:instrText>
      </w:r>
      <w:r>
        <w:rPr>
          <w:rFonts w:eastAsia="KaiTi"/>
          <w:sz w:val="21"/>
          <w:szCs w:val="21"/>
        </w:rPr>
        <w:fldChar w:fldCharType="separate"/>
      </w:r>
      <w:r>
        <w:rPr>
          <w:rFonts w:eastAsia="KaiTi"/>
          <w:sz w:val="21"/>
          <w:szCs w:val="21"/>
        </w:rPr>
        <w:t>11</w:t>
      </w:r>
      <w:r>
        <w:rPr>
          <w:rFonts w:eastAsia="KaiTi"/>
          <w:sz w:val="21"/>
          <w:szCs w:val="21"/>
        </w:rPr>
        <w:fldChar w:fldCharType="end"/>
      </w:r>
      <w:ins w:id="787" w:author="alling" w:date="2017-04-04T16:37:00Z">
        <w:r>
          <w:rPr>
            <w:rFonts w:ascii="Times New Roman" w:eastAsia="KaiTi" w:hAnsi="Times New Roman"/>
            <w:sz w:val="21"/>
            <w:szCs w:val="21"/>
          </w:rPr>
          <w:t xml:space="preserve"> </w:t>
        </w:r>
      </w:ins>
      <w:r>
        <w:rPr>
          <w:rFonts w:ascii="Times New Roman" w:eastAsia="KaiTi" w:hAnsi="Times New Roman"/>
          <w:sz w:val="21"/>
          <w:szCs w:val="21"/>
          <w:rPrChange w:id="788" w:author="Ling, Alex" w:date="2017-06-04T11:31:00Z">
            <w:rPr>
              <w:rFonts w:ascii="Times New Roman" w:eastAsia="KaiTi" w:hAnsi="Times New Roman"/>
              <w:sz w:val="21"/>
              <w:szCs w:val="21"/>
            </w:rPr>
          </w:rPrChange>
        </w:rPr>
        <w:t>MXT1664S</w:t>
      </w:r>
      <w:r>
        <w:rPr>
          <w:rFonts w:ascii="Times New Roman" w:eastAsia="KaiTi" w:hAnsi="Times New Roman"/>
          <w:sz w:val="21"/>
          <w:szCs w:val="21"/>
          <w:rPrChange w:id="789" w:author="Ling, Alex" w:date="2017-06-04T11:31:00Z">
            <w:rPr>
              <w:rFonts w:ascii="Times New Roman" w:eastAsia="KaiTi" w:hAnsi="Times New Roman"/>
              <w:sz w:val="21"/>
              <w:szCs w:val="21"/>
            </w:rPr>
          </w:rPrChange>
        </w:rPr>
        <w:t>三种模</w:t>
      </w:r>
      <w:r>
        <w:rPr>
          <w:rFonts w:ascii="Times New Roman" w:eastAsia="KaiTi" w:hAnsi="Times New Roman"/>
          <w:sz w:val="21"/>
          <w:szCs w:val="21"/>
          <w:rPrChange w:id="790" w:author="Ling, Alex" w:date="2017-06-04T11:31:00Z">
            <w:rPr>
              <w:rFonts w:ascii="Times New Roman" w:eastAsia="KaiTi" w:hAnsi="Times New Roman"/>
              <w:sz w:val="21"/>
              <w:szCs w:val="21"/>
            </w:rPr>
          </w:rPrChange>
        </w:rPr>
        <w:t>式下耗电情况（单位：</w:t>
      </w:r>
      <w:r>
        <w:rPr>
          <w:rFonts w:ascii="Times New Roman" w:eastAsia="KaiTi" w:hAnsi="Times New Roman"/>
          <w:sz w:val="21"/>
          <w:szCs w:val="21"/>
          <w:rPrChange w:id="791" w:author="Ling, Alex" w:date="2017-06-04T11:31:00Z">
            <w:rPr>
              <w:rFonts w:ascii="Times New Roman" w:eastAsia="KaiTi" w:hAnsi="Times New Roman"/>
              <w:sz w:val="21"/>
              <w:szCs w:val="21"/>
            </w:rPr>
          </w:rPrChange>
        </w:rPr>
        <w:t>mA</w:t>
      </w:r>
      <w:r>
        <w:rPr>
          <w:rFonts w:ascii="Times New Roman" w:eastAsia="KaiTi" w:hAnsi="Times New Roman"/>
          <w:sz w:val="21"/>
          <w:szCs w:val="21"/>
          <w:rPrChange w:id="792" w:author="Ling, Alex" w:date="2017-06-04T11:31:00Z">
            <w:rPr>
              <w:rFonts w:ascii="Times New Roman" w:eastAsia="KaiTi" w:hAnsi="Times New Roman"/>
              <w:sz w:val="21"/>
              <w:szCs w:val="21"/>
            </w:rPr>
          </w:rPrChange>
        </w:rPr>
        <w:t>）</w:t>
      </w:r>
    </w:p>
    <w:p w14:paraId="0CCACBAC" w14:textId="77777777" w:rsidR="00000000" w:rsidRDefault="00EC4492">
      <w:pPr>
        <w:ind w:firstLine="450"/>
        <w:jc w:val="center"/>
      </w:pPr>
      <w:r>
        <w:t>Table 3-</w:t>
      </w:r>
      <w:r>
        <w:fldChar w:fldCharType="begin"/>
      </w:r>
      <w:r>
        <w:instrText xml:space="preserve"> SEQ "Table_3-" \* ARABIC </w:instrText>
      </w:r>
      <w:r>
        <w:fldChar w:fldCharType="separate"/>
      </w:r>
      <w:r>
        <w:t>10</w:t>
      </w:r>
      <w:r>
        <w:fldChar w:fldCharType="end"/>
      </w:r>
      <w:del w:id="793" w:author="alling" w:date="2017-04-04T16:37:00Z">
        <w:r>
          <w:delText xml:space="preserve"> </w:delText>
        </w:r>
      </w:del>
      <w:r>
        <w:fldChar w:fldCharType="begin"/>
      </w:r>
      <w:r>
        <w:instrText xml:space="preserve"> SEQ "Table_3-" \* ARABIC </w:instrText>
      </w:r>
      <w:r>
        <w:fldChar w:fldCharType="separate"/>
      </w:r>
      <w:r>
        <w:t>11</w:t>
      </w:r>
      <w:r>
        <w:fldChar w:fldCharType="end"/>
      </w:r>
      <w:ins w:id="794" w:author="alling" w:date="2017-04-04T16:37:00Z">
        <w:r>
          <w:t xml:space="preserve"> </w:t>
        </w:r>
      </w:ins>
      <w:r>
        <w:t>MXT1664S power consumption under 3 modes (unit: mA)</w:t>
      </w:r>
    </w:p>
    <w:tbl>
      <w:tblPr>
        <w:tblW w:w="0" w:type="auto"/>
        <w:tblInd w:w="-123" w:type="dxa"/>
        <w:tblLayout w:type="fixed"/>
        <w:tblCellMar>
          <w:left w:w="115" w:type="dxa"/>
        </w:tblCellMar>
        <w:tblLook w:val="0000" w:firstRow="0" w:lastRow="0" w:firstColumn="0" w:lastColumn="0" w:noHBand="0" w:noVBand="0"/>
      </w:tblPr>
      <w:tblGrid>
        <w:gridCol w:w="2130"/>
        <w:gridCol w:w="2130"/>
        <w:gridCol w:w="2131"/>
        <w:gridCol w:w="2130"/>
      </w:tblGrid>
      <w:tr w:rsidR="00000000" w14:paraId="1FAF0F92" w14:textId="77777777">
        <w:tc>
          <w:tcPr>
            <w:tcW w:w="2130" w:type="dxa"/>
            <w:tcBorders>
              <w:top w:val="single" w:sz="6" w:space="0" w:color="000001"/>
              <w:left w:val="single" w:sz="6" w:space="0" w:color="000001"/>
              <w:bottom w:val="single" w:sz="6" w:space="0" w:color="000001"/>
              <w:right w:val="single" w:sz="6" w:space="0" w:color="000001"/>
            </w:tcBorders>
            <w:shd w:val="clear" w:color="auto" w:fill="000000"/>
          </w:tcPr>
          <w:p w14:paraId="5AF44B3E" w14:textId="77777777" w:rsidR="00000000" w:rsidRDefault="00EC4492">
            <w:pPr>
              <w:rPr>
                <w:b/>
                <w:bCs/>
                <w:color w:val="00000A"/>
              </w:rPr>
            </w:pPr>
          </w:p>
        </w:tc>
        <w:tc>
          <w:tcPr>
            <w:tcW w:w="2130" w:type="dxa"/>
            <w:tcBorders>
              <w:top w:val="single" w:sz="6" w:space="0" w:color="000001"/>
              <w:left w:val="single" w:sz="6" w:space="0" w:color="000001"/>
              <w:bottom w:val="single" w:sz="6" w:space="0" w:color="000001"/>
              <w:right w:val="single" w:sz="6" w:space="0" w:color="000001"/>
            </w:tcBorders>
            <w:shd w:val="clear" w:color="auto" w:fill="000000"/>
          </w:tcPr>
          <w:p w14:paraId="68F7677B" w14:textId="77777777" w:rsidR="00000000" w:rsidRDefault="00EC4492">
            <w:r>
              <w:rPr>
                <w:bCs/>
                <w:color w:val="00000A"/>
              </w:rPr>
              <w:t>Active</w:t>
            </w:r>
          </w:p>
        </w:tc>
        <w:tc>
          <w:tcPr>
            <w:tcW w:w="2131" w:type="dxa"/>
            <w:tcBorders>
              <w:top w:val="single" w:sz="6" w:space="0" w:color="000001"/>
              <w:left w:val="single" w:sz="6" w:space="0" w:color="000001"/>
              <w:bottom w:val="single" w:sz="6" w:space="0" w:color="000001"/>
              <w:right w:val="single" w:sz="6" w:space="0" w:color="000001"/>
            </w:tcBorders>
            <w:shd w:val="clear" w:color="auto" w:fill="000000"/>
          </w:tcPr>
          <w:p w14:paraId="7649D157" w14:textId="77777777" w:rsidR="00000000" w:rsidRDefault="00EC4492">
            <w:r>
              <w:rPr>
                <w:bCs/>
                <w:color w:val="00000A"/>
              </w:rPr>
              <w:t>Idle</w:t>
            </w:r>
          </w:p>
        </w:tc>
        <w:tc>
          <w:tcPr>
            <w:tcW w:w="2130" w:type="dxa"/>
            <w:tcBorders>
              <w:top w:val="single" w:sz="6" w:space="0" w:color="000001"/>
              <w:left w:val="single" w:sz="6" w:space="0" w:color="000001"/>
              <w:bottom w:val="single" w:sz="6" w:space="0" w:color="000001"/>
              <w:right w:val="single" w:sz="6" w:space="0" w:color="000001"/>
            </w:tcBorders>
            <w:shd w:val="clear" w:color="auto" w:fill="000000"/>
          </w:tcPr>
          <w:p w14:paraId="08F0F9E2" w14:textId="77777777" w:rsidR="00000000" w:rsidRDefault="00EC4492">
            <w:r>
              <w:rPr>
                <w:bCs/>
                <w:color w:val="00000A"/>
              </w:rPr>
              <w:t>Deep Sleep</w:t>
            </w:r>
          </w:p>
        </w:tc>
      </w:tr>
      <w:tr w:rsidR="00000000" w14:paraId="37C118CB" w14:textId="77777777">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19F51DEC" w14:textId="77777777" w:rsidR="00000000" w:rsidRDefault="00EC4492">
            <w:r>
              <w:rPr>
                <w:b/>
              </w:rPr>
              <w:t>AIdd</w:t>
            </w:r>
          </w:p>
        </w:tc>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6B899DF4" w14:textId="77777777" w:rsidR="00000000" w:rsidRDefault="00EC4492">
            <w:r>
              <w:rPr>
                <w:b/>
              </w:rPr>
              <w:t>16.5</w:t>
            </w:r>
          </w:p>
        </w:tc>
        <w:tc>
          <w:tcPr>
            <w:tcW w:w="2131" w:type="dxa"/>
            <w:tcBorders>
              <w:top w:val="single" w:sz="6" w:space="0" w:color="000001"/>
              <w:left w:val="single" w:sz="6" w:space="0" w:color="000001"/>
              <w:bottom w:val="single" w:sz="6" w:space="0" w:color="000001"/>
              <w:right w:val="single" w:sz="6" w:space="0" w:color="000001"/>
            </w:tcBorders>
            <w:shd w:val="clear" w:color="auto" w:fill="FFFFFF"/>
          </w:tcPr>
          <w:p w14:paraId="197D94D3" w14:textId="77777777" w:rsidR="00000000" w:rsidRDefault="00EC4492">
            <w:r>
              <w:rPr>
                <w:b/>
              </w:rPr>
              <w:t>2.42</w:t>
            </w:r>
          </w:p>
        </w:tc>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01C32DCF" w14:textId="77777777" w:rsidR="00000000" w:rsidRDefault="00EC4492">
            <w:r>
              <w:rPr>
                <w:b/>
              </w:rPr>
              <w:t>0.003</w:t>
            </w:r>
          </w:p>
        </w:tc>
      </w:tr>
      <w:tr w:rsidR="00000000" w14:paraId="07216088" w14:textId="77777777">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05E0FF3D" w14:textId="77777777" w:rsidR="00000000" w:rsidRDefault="00EC4492">
            <w:r>
              <w:rPr>
                <w:b/>
              </w:rPr>
              <w:t>DIdd</w:t>
            </w:r>
          </w:p>
        </w:tc>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23AC8953" w14:textId="77777777" w:rsidR="00000000" w:rsidRDefault="00EC4492">
            <w:r>
              <w:rPr>
                <w:b/>
              </w:rPr>
              <w:t>8.58</w:t>
            </w:r>
          </w:p>
        </w:tc>
        <w:tc>
          <w:tcPr>
            <w:tcW w:w="2131" w:type="dxa"/>
            <w:tcBorders>
              <w:top w:val="single" w:sz="6" w:space="0" w:color="000001"/>
              <w:left w:val="single" w:sz="6" w:space="0" w:color="000001"/>
              <w:bottom w:val="single" w:sz="6" w:space="0" w:color="000001"/>
              <w:right w:val="single" w:sz="6" w:space="0" w:color="000001"/>
            </w:tcBorders>
            <w:shd w:val="clear" w:color="auto" w:fill="FFFFFF"/>
          </w:tcPr>
          <w:p w14:paraId="2D1CF78A" w14:textId="77777777" w:rsidR="00000000" w:rsidRDefault="00EC4492">
            <w:r>
              <w:rPr>
                <w:b/>
              </w:rPr>
              <w:t>1.13</w:t>
            </w:r>
          </w:p>
        </w:tc>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4B51406D" w14:textId="77777777" w:rsidR="00000000" w:rsidRDefault="00EC4492">
            <w:r>
              <w:rPr>
                <w:b/>
              </w:rPr>
              <w:t>0.33</w:t>
            </w:r>
          </w:p>
        </w:tc>
      </w:tr>
      <w:tr w:rsidR="00000000" w14:paraId="6BC85D4F" w14:textId="77777777">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2680E719" w14:textId="77777777" w:rsidR="00000000" w:rsidRDefault="00EC4492">
            <w:r>
              <w:rPr>
                <w:b/>
              </w:rPr>
              <w:t>XIdd</w:t>
            </w:r>
          </w:p>
        </w:tc>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3A2E6B92" w14:textId="77777777" w:rsidR="00000000" w:rsidRDefault="00EC4492">
            <w:r>
              <w:rPr>
                <w:b/>
              </w:rPr>
              <w:t>0.53</w:t>
            </w:r>
          </w:p>
        </w:tc>
        <w:tc>
          <w:tcPr>
            <w:tcW w:w="2131" w:type="dxa"/>
            <w:tcBorders>
              <w:top w:val="single" w:sz="6" w:space="0" w:color="000001"/>
              <w:left w:val="single" w:sz="6" w:space="0" w:color="000001"/>
              <w:bottom w:val="single" w:sz="6" w:space="0" w:color="000001"/>
              <w:right w:val="single" w:sz="6" w:space="0" w:color="000001"/>
            </w:tcBorders>
            <w:shd w:val="clear" w:color="auto" w:fill="FFFFFF"/>
          </w:tcPr>
          <w:p w14:paraId="21E19070" w14:textId="77777777" w:rsidR="00000000" w:rsidRDefault="00EC4492">
            <w:r>
              <w:rPr>
                <w:b/>
              </w:rPr>
              <w:t>0.30</w:t>
            </w:r>
          </w:p>
        </w:tc>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656EEEB4" w14:textId="77777777" w:rsidR="00000000" w:rsidRDefault="00EC4492">
            <w:r>
              <w:rPr>
                <w:b/>
              </w:rPr>
              <w:t>0.26</w:t>
            </w:r>
          </w:p>
        </w:tc>
      </w:tr>
      <w:tr w:rsidR="00000000" w14:paraId="5008FC38" w14:textId="77777777">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00B08B73" w14:textId="77777777" w:rsidR="00000000" w:rsidRDefault="00EC4492">
            <w:r>
              <w:t>合计</w:t>
            </w:r>
          </w:p>
        </w:tc>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0FE2760D" w14:textId="77777777" w:rsidR="00000000" w:rsidRDefault="00EC4492">
            <w:r>
              <w:rPr>
                <w:b/>
              </w:rPr>
              <w:t>25.61</w:t>
            </w:r>
          </w:p>
        </w:tc>
        <w:tc>
          <w:tcPr>
            <w:tcW w:w="2131" w:type="dxa"/>
            <w:tcBorders>
              <w:top w:val="single" w:sz="6" w:space="0" w:color="000001"/>
              <w:left w:val="single" w:sz="6" w:space="0" w:color="000001"/>
              <w:bottom w:val="single" w:sz="6" w:space="0" w:color="000001"/>
              <w:right w:val="single" w:sz="6" w:space="0" w:color="000001"/>
            </w:tcBorders>
            <w:shd w:val="clear" w:color="auto" w:fill="FFFFFF"/>
          </w:tcPr>
          <w:p w14:paraId="7DD777D5" w14:textId="77777777" w:rsidR="00000000" w:rsidRDefault="00EC4492">
            <w:r>
              <w:rPr>
                <w:b/>
              </w:rPr>
              <w:t>3.85</w:t>
            </w:r>
          </w:p>
        </w:tc>
        <w:tc>
          <w:tcPr>
            <w:tcW w:w="2130" w:type="dxa"/>
            <w:tcBorders>
              <w:top w:val="single" w:sz="6" w:space="0" w:color="000001"/>
              <w:left w:val="single" w:sz="6" w:space="0" w:color="000001"/>
              <w:bottom w:val="single" w:sz="6" w:space="0" w:color="000001"/>
              <w:right w:val="single" w:sz="6" w:space="0" w:color="000001"/>
            </w:tcBorders>
            <w:shd w:val="clear" w:color="auto" w:fill="FFFFFF"/>
          </w:tcPr>
          <w:p w14:paraId="4E1D2B0A" w14:textId="77777777" w:rsidR="00000000" w:rsidRDefault="00EC4492">
            <w:r>
              <w:rPr>
                <w:b/>
              </w:rPr>
              <w:t>0.593</w:t>
            </w:r>
          </w:p>
        </w:tc>
      </w:tr>
    </w:tbl>
    <w:p w14:paraId="03C0C52B" w14:textId="77777777" w:rsidR="00000000" w:rsidRDefault="00EC4492">
      <w:pPr>
        <w:pStyle w:val="ListParagraph"/>
        <w:numPr>
          <w:ilvl w:val="0"/>
          <w:numId w:val="19"/>
        </w:numPr>
        <w:ind w:left="426" w:firstLine="0"/>
      </w:pPr>
      <w:r>
        <w:rPr>
          <w:sz w:val="24"/>
          <w:szCs w:val="24"/>
        </w:rPr>
        <w:t>软件设计目标</w:t>
      </w:r>
    </w:p>
    <w:p w14:paraId="1558A76A" w14:textId="77777777" w:rsidR="00000000" w:rsidRDefault="00EC4492">
      <w:pPr>
        <w:ind w:firstLine="450"/>
      </w:pPr>
      <w:r>
        <w:rPr>
          <w:sz w:val="24"/>
          <w:szCs w:val="24"/>
        </w:rPr>
        <w:t>从</w:t>
      </w:r>
      <w:r>
        <w:rPr>
          <w:sz w:val="24"/>
          <w:szCs w:val="24"/>
        </w:rPr>
        <w:t>表中可以看出，</w:t>
      </w:r>
      <w:r>
        <w:rPr>
          <w:sz w:val="24"/>
          <w:szCs w:val="24"/>
        </w:rPr>
        <w:t>Deep Sleep</w:t>
      </w:r>
      <w:r>
        <w:rPr>
          <w:sz w:val="24"/>
          <w:szCs w:val="24"/>
        </w:rPr>
        <w:t>模式下耗电最低，</w:t>
      </w:r>
      <w:r>
        <w:rPr>
          <w:sz w:val="24"/>
          <w:szCs w:val="24"/>
        </w:rPr>
        <w:t>Idle</w:t>
      </w:r>
      <w:r>
        <w:rPr>
          <w:sz w:val="24"/>
          <w:szCs w:val="24"/>
        </w:rPr>
        <w:t>模式其次。但在</w:t>
      </w:r>
      <w:r>
        <w:rPr>
          <w:sz w:val="24"/>
          <w:szCs w:val="24"/>
        </w:rPr>
        <w:t>Deep Sleep</w:t>
      </w:r>
      <w:r>
        <w:rPr>
          <w:sz w:val="24"/>
          <w:szCs w:val="24"/>
        </w:rPr>
        <w:t>模式下</w:t>
      </w:r>
      <w:r>
        <w:rPr>
          <w:sz w:val="24"/>
          <w:szCs w:val="24"/>
        </w:rPr>
        <w:t>MXT1664</w:t>
      </w:r>
      <w:r>
        <w:rPr>
          <w:sz w:val="24"/>
          <w:szCs w:val="24"/>
        </w:rPr>
        <w:t>无法响应触摸。因此，动态电源管理的目标是让</w:t>
      </w:r>
      <w:r>
        <w:rPr>
          <w:sz w:val="24"/>
          <w:szCs w:val="24"/>
        </w:rPr>
        <w:t>MXT1664</w:t>
      </w:r>
      <w:r>
        <w:rPr>
          <w:sz w:val="24"/>
          <w:szCs w:val="24"/>
        </w:rPr>
        <w:t>在空闲模式下尽快进入</w:t>
      </w:r>
      <w:r>
        <w:rPr>
          <w:sz w:val="24"/>
          <w:szCs w:val="24"/>
        </w:rPr>
        <w:t>Idle</w:t>
      </w:r>
      <w:r>
        <w:rPr>
          <w:sz w:val="24"/>
          <w:szCs w:val="24"/>
        </w:rPr>
        <w:t>模式降低功耗而在用户不使用触摸屏时，比如</w:t>
      </w:r>
      <w:r>
        <w:rPr>
          <w:sz w:val="24"/>
          <w:szCs w:val="24"/>
        </w:rPr>
        <w:t>LCD</w:t>
      </w:r>
      <w:r>
        <w:rPr>
          <w:sz w:val="24"/>
          <w:szCs w:val="24"/>
        </w:rPr>
        <w:t>屏幕关闭后，让</w:t>
      </w:r>
      <w:r>
        <w:rPr>
          <w:sz w:val="24"/>
          <w:szCs w:val="24"/>
        </w:rPr>
        <w:t>MXT1664</w:t>
      </w:r>
      <w:r>
        <w:rPr>
          <w:sz w:val="24"/>
          <w:szCs w:val="24"/>
        </w:rPr>
        <w:t>进入</w:t>
      </w:r>
      <w:r>
        <w:rPr>
          <w:sz w:val="24"/>
          <w:szCs w:val="24"/>
        </w:rPr>
        <w:t>Deep Sleep</w:t>
      </w:r>
      <w:r>
        <w:rPr>
          <w:sz w:val="24"/>
          <w:szCs w:val="24"/>
        </w:rPr>
        <w:t>模式，从而将功耗降至最低。</w:t>
      </w:r>
    </w:p>
    <w:p w14:paraId="051B481B" w14:textId="77777777" w:rsidR="00000000" w:rsidRDefault="00EC4492">
      <w:pPr>
        <w:ind w:firstLine="450"/>
      </w:pPr>
      <w:r>
        <w:rPr>
          <w:sz w:val="24"/>
          <w:szCs w:val="24"/>
        </w:rPr>
        <w:t>由于用户的触摸动作是随机的，每两次触摸事件之间的设备空闲时间间隔不固定。考虑到</w:t>
      </w:r>
      <w:r>
        <w:rPr>
          <w:sz w:val="24"/>
          <w:szCs w:val="24"/>
        </w:rPr>
        <w:t>MXT1664</w:t>
      </w:r>
      <w:r>
        <w:rPr>
          <w:sz w:val="24"/>
          <w:szCs w:val="24"/>
        </w:rPr>
        <w:t>进入和退出</w:t>
      </w:r>
      <w:r>
        <w:rPr>
          <w:sz w:val="24"/>
          <w:szCs w:val="24"/>
        </w:rPr>
        <w:t>Idle</w:t>
      </w:r>
      <w:r>
        <w:rPr>
          <w:sz w:val="24"/>
          <w:szCs w:val="24"/>
        </w:rPr>
        <w:t>模式都需要一定都功耗开销，我们需要在只有预测设备的空闲时间足够长到可以补偿进入和</w:t>
      </w:r>
      <w:r>
        <w:rPr>
          <w:sz w:val="24"/>
          <w:szCs w:val="24"/>
        </w:rPr>
        <w:t>退出</w:t>
      </w:r>
      <w:r>
        <w:rPr>
          <w:sz w:val="24"/>
          <w:szCs w:val="24"/>
        </w:rPr>
        <w:t>Idle</w:t>
      </w:r>
      <w:r>
        <w:rPr>
          <w:sz w:val="24"/>
          <w:szCs w:val="24"/>
        </w:rPr>
        <w:t>模式所花费的功耗时才进入</w:t>
      </w:r>
      <w:r>
        <w:rPr>
          <w:sz w:val="24"/>
          <w:szCs w:val="24"/>
        </w:rPr>
        <w:t>Runtime suspended</w:t>
      </w:r>
      <w:r>
        <w:rPr>
          <w:sz w:val="24"/>
          <w:szCs w:val="24"/>
        </w:rPr>
        <w:t>状态，否则无法达到降低功耗的目的。关于如何预测设备的空闲时间是否足够长，将在</w:t>
      </w:r>
      <w:r>
        <w:rPr>
          <w:sz w:val="24"/>
          <w:szCs w:val="24"/>
        </w:rPr>
        <w:t>3.2.3</w:t>
      </w:r>
      <w:r>
        <w:rPr>
          <w:sz w:val="24"/>
          <w:szCs w:val="24"/>
        </w:rPr>
        <w:t>节中详细描述。</w:t>
      </w:r>
      <w:r>
        <w:rPr>
          <w:sz w:val="24"/>
          <w:szCs w:val="24"/>
        </w:rPr>
        <w:t xml:space="preserve"> </w:t>
      </w:r>
    </w:p>
    <w:p w14:paraId="02A9E8F0" w14:textId="77777777" w:rsidR="00000000" w:rsidRDefault="00EC4492">
      <w:pPr>
        <w:pStyle w:val="ListParagraph"/>
        <w:numPr>
          <w:ilvl w:val="0"/>
          <w:numId w:val="19"/>
        </w:numPr>
        <w:ind w:left="142" w:firstLine="284"/>
      </w:pPr>
      <w:r>
        <w:rPr>
          <w:sz w:val="24"/>
          <w:szCs w:val="24"/>
        </w:rPr>
        <w:t>驱动架构</w:t>
      </w:r>
    </w:p>
    <w:p w14:paraId="4B59EA59" w14:textId="77777777" w:rsidR="00000000" w:rsidRDefault="00EC4492">
      <w:pPr>
        <w:ind w:firstLine="426"/>
      </w:pPr>
      <w:r>
        <w:rPr>
          <w:sz w:val="24"/>
          <w:szCs w:val="24"/>
        </w:rPr>
        <w:t>MXT1664</w:t>
      </w:r>
      <w:r>
        <w:rPr>
          <w:sz w:val="24"/>
          <w:szCs w:val="24"/>
        </w:rPr>
        <w:t>驱动的动态电源管理相关部分架构如图</w:t>
      </w:r>
      <w:r>
        <w:rPr>
          <w:sz w:val="24"/>
          <w:szCs w:val="24"/>
        </w:rPr>
        <w:t>3-4</w:t>
      </w:r>
      <w:r>
        <w:rPr>
          <w:sz w:val="24"/>
          <w:szCs w:val="24"/>
        </w:rPr>
        <w:t>所示。其中绿色部分是需要实现的。这里只画出和动态电源管理相关部分。在底层硬件之上，</w:t>
      </w:r>
      <w:r>
        <w:rPr>
          <w:sz w:val="24"/>
          <w:szCs w:val="24"/>
        </w:rPr>
        <w:t>Linux</w:t>
      </w:r>
      <w:r>
        <w:rPr>
          <w:sz w:val="24"/>
          <w:szCs w:val="24"/>
        </w:rPr>
        <w:t>的</w:t>
      </w:r>
      <w:r>
        <w:rPr>
          <w:sz w:val="24"/>
          <w:szCs w:val="24"/>
        </w:rPr>
        <w:t>Device Tree</w:t>
      </w:r>
      <w:r>
        <w:rPr>
          <w:sz w:val="24"/>
          <w:szCs w:val="24"/>
        </w:rPr>
        <w:t>中的设备节点配置了</w:t>
      </w:r>
      <w:r>
        <w:rPr>
          <w:sz w:val="24"/>
          <w:szCs w:val="24"/>
        </w:rPr>
        <w:t>MXT1664</w:t>
      </w:r>
      <w:r>
        <w:rPr>
          <w:sz w:val="24"/>
          <w:szCs w:val="24"/>
        </w:rPr>
        <w:t>触摸屏控制器在系统中所用到的资源，包括</w:t>
      </w:r>
      <w:r>
        <w:rPr>
          <w:sz w:val="24"/>
          <w:szCs w:val="24"/>
        </w:rPr>
        <w:t>I2C</w:t>
      </w:r>
      <w:r>
        <w:rPr>
          <w:sz w:val="24"/>
          <w:szCs w:val="24"/>
        </w:rPr>
        <w:t>总线控制器，</w:t>
      </w:r>
      <w:r>
        <w:rPr>
          <w:sz w:val="24"/>
          <w:szCs w:val="24"/>
        </w:rPr>
        <w:t>I2C</w:t>
      </w:r>
      <w:r>
        <w:rPr>
          <w:sz w:val="24"/>
          <w:szCs w:val="24"/>
        </w:rPr>
        <w:t>设备地址，复位、中断</w:t>
      </w:r>
      <w:r>
        <w:rPr>
          <w:sz w:val="24"/>
          <w:szCs w:val="24"/>
        </w:rPr>
        <w:t>GPIO pin</w:t>
      </w:r>
      <w:r>
        <w:rPr>
          <w:sz w:val="24"/>
          <w:szCs w:val="24"/>
        </w:rPr>
        <w:t>脚和电源</w:t>
      </w:r>
      <w:r>
        <w:rPr>
          <w:sz w:val="24"/>
          <w:szCs w:val="24"/>
        </w:rPr>
        <w:t>regulator</w:t>
      </w:r>
      <w:r>
        <w:rPr>
          <w:sz w:val="24"/>
          <w:szCs w:val="24"/>
        </w:rPr>
        <w:t>。</w:t>
      </w:r>
      <w:r>
        <w:rPr>
          <w:sz w:val="24"/>
          <w:szCs w:val="24"/>
        </w:rPr>
        <w:t>这些硬件资源的配置是和系统原理图的设计一致的。</w:t>
      </w:r>
    </w:p>
    <w:p w14:paraId="538023C9" w14:textId="77777777" w:rsidR="00000000" w:rsidRDefault="00EC4492">
      <w:pPr>
        <w:ind w:firstLine="426"/>
      </w:pPr>
      <w:r>
        <w:rPr>
          <w:sz w:val="24"/>
          <w:szCs w:val="24"/>
        </w:rPr>
        <w:t>在实际驱动层，驱动程序通过配置</w:t>
      </w:r>
      <w:r>
        <w:rPr>
          <w:sz w:val="24"/>
          <w:szCs w:val="24"/>
        </w:rPr>
        <w:t>I2C</w:t>
      </w:r>
      <w:r>
        <w:rPr>
          <w:sz w:val="24"/>
          <w:szCs w:val="24"/>
        </w:rPr>
        <w:t>总线资源实现读写硬件寄存器，通过控制复位</w:t>
      </w:r>
      <w:r>
        <w:rPr>
          <w:sz w:val="24"/>
          <w:szCs w:val="24"/>
        </w:rPr>
        <w:t>GPIO pin</w:t>
      </w:r>
      <w:r>
        <w:rPr>
          <w:sz w:val="24"/>
          <w:szCs w:val="24"/>
        </w:rPr>
        <w:t>脚操作和电源</w:t>
      </w:r>
      <w:r>
        <w:rPr>
          <w:sz w:val="24"/>
          <w:szCs w:val="24"/>
        </w:rPr>
        <w:t>regulator</w:t>
      </w:r>
      <w:r>
        <w:rPr>
          <w:sz w:val="24"/>
          <w:szCs w:val="24"/>
        </w:rPr>
        <w:t>来控制电源对硬件进行复位并实现上电初始化。硬件通过中断</w:t>
      </w:r>
      <w:r>
        <w:rPr>
          <w:sz w:val="24"/>
          <w:szCs w:val="24"/>
        </w:rPr>
        <w:t>GPIO pin</w:t>
      </w:r>
      <w:r>
        <w:rPr>
          <w:sz w:val="24"/>
          <w:szCs w:val="24"/>
        </w:rPr>
        <w:t>脚的状态触发中断处理程序从而使驱动程序获取硬件状态和触摸事件控制。</w:t>
      </w:r>
    </w:p>
    <w:p w14:paraId="75E9C37D" w14:textId="378241A2" w:rsidR="00000000" w:rsidRDefault="005175F8">
      <w:pPr>
        <w:ind w:firstLine="0"/>
        <w:jc w:val="center"/>
        <w:rPr>
          <w:rFonts w:eastAsia="KaiTi"/>
          <w:rPrChange w:id="795" w:author="Ling, Alex" w:date="2017-06-04T11:31:00Z">
            <w:rPr>
              <w:rFonts w:eastAsia="KaiTi"/>
            </w:rPr>
          </w:rPrChange>
        </w:rPr>
      </w:pPr>
      <w:r>
        <w:rPr>
          <w:noProof/>
        </w:rPr>
        <w:lastRenderedPageBreak/>
        <w:drawing>
          <wp:inline distT="0" distB="0" distL="0" distR="0" wp14:anchorId="7DFCBEC0" wp14:editId="4E65EEAD">
            <wp:extent cx="495681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t="9894" b="5962"/>
                    <a:stretch>
                      <a:fillRect/>
                    </a:stretch>
                  </pic:blipFill>
                  <pic:spPr bwMode="auto">
                    <a:xfrm>
                      <a:off x="0" y="0"/>
                      <a:ext cx="4956810" cy="3409950"/>
                    </a:xfrm>
                    <a:prstGeom prst="rect">
                      <a:avLst/>
                    </a:prstGeom>
                    <a:solidFill>
                      <a:srgbClr val="FFFFFF"/>
                    </a:solidFill>
                    <a:ln>
                      <a:noFill/>
                    </a:ln>
                  </pic:spPr>
                </pic:pic>
              </a:graphicData>
            </a:graphic>
          </wp:inline>
        </w:drawing>
      </w:r>
    </w:p>
    <w:p w14:paraId="23FD7AB6" w14:textId="77777777" w:rsidR="00000000" w:rsidRDefault="00EC4492">
      <w:pPr>
        <w:pStyle w:val="caption0"/>
        <w:jc w:val="center"/>
      </w:pPr>
      <w:r>
        <w:rPr>
          <w:rFonts w:ascii="Times New Roman" w:eastAsia="KaiTi" w:hAnsi="Times New Roman"/>
          <w:sz w:val="21"/>
          <w:szCs w:val="21"/>
          <w:rPrChange w:id="796"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797"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798" w:author="Ling, Alex" w:date="2017-06-04T11:31:00Z">
            <w:rPr>
              <w:rFonts w:ascii="Times New Roman" w:eastAsia="KaiTi" w:hAnsi="Times New Roman"/>
              <w:sz w:val="21"/>
              <w:szCs w:val="21"/>
            </w:rPr>
          </w:rPrChange>
        </w:rPr>
        <w:t>3-4 MXT1664</w:t>
      </w:r>
      <w:r>
        <w:rPr>
          <w:rFonts w:ascii="Times New Roman" w:eastAsia="KaiTi" w:hAnsi="Times New Roman"/>
          <w:sz w:val="21"/>
          <w:szCs w:val="21"/>
          <w:rPrChange w:id="799" w:author="Ling, Alex" w:date="2017-06-04T11:31:00Z">
            <w:rPr>
              <w:rFonts w:ascii="Times New Roman" w:eastAsia="KaiTi" w:hAnsi="Times New Roman"/>
              <w:sz w:val="21"/>
              <w:szCs w:val="21"/>
            </w:rPr>
          </w:rPrChange>
        </w:rPr>
        <w:t>驱动架构</w:t>
      </w:r>
      <w:r>
        <w:rPr>
          <w:rFonts w:ascii="Times New Roman" w:eastAsia="KaiTi" w:hAnsi="Times New Roman"/>
          <w:sz w:val="21"/>
          <w:szCs w:val="21"/>
          <w:rPrChange w:id="800" w:author="Ling, Alex" w:date="2017-06-04T11:31:00Z">
            <w:rPr>
              <w:rFonts w:ascii="Times New Roman" w:eastAsia="KaiTi" w:hAnsi="Times New Roman"/>
              <w:sz w:val="21"/>
              <w:szCs w:val="21"/>
            </w:rPr>
          </w:rPrChange>
        </w:rPr>
        <w:t>(</w:t>
      </w:r>
      <w:r>
        <w:rPr>
          <w:rFonts w:ascii="Times New Roman" w:eastAsia="KaiTi" w:hAnsi="Times New Roman"/>
          <w:sz w:val="21"/>
          <w:szCs w:val="21"/>
          <w:rPrChange w:id="801" w:author="Ling, Alex" w:date="2017-06-04T11:31:00Z">
            <w:rPr>
              <w:rFonts w:ascii="Times New Roman" w:eastAsia="KaiTi" w:hAnsi="Times New Roman"/>
              <w:sz w:val="21"/>
              <w:szCs w:val="21"/>
            </w:rPr>
          </w:rPrChange>
        </w:rPr>
        <w:t>动态电源管理相关</w:t>
      </w:r>
      <w:r>
        <w:rPr>
          <w:rFonts w:ascii="Times New Roman" w:eastAsia="KaiTi" w:hAnsi="Times New Roman"/>
          <w:sz w:val="21"/>
          <w:szCs w:val="21"/>
          <w:rPrChange w:id="802" w:author="Ling, Alex" w:date="2017-06-04T11:31:00Z">
            <w:rPr>
              <w:rFonts w:ascii="Times New Roman" w:eastAsia="KaiTi" w:hAnsi="Times New Roman"/>
              <w:sz w:val="21"/>
              <w:szCs w:val="21"/>
            </w:rPr>
          </w:rPrChange>
        </w:rPr>
        <w:t>)</w:t>
      </w:r>
    </w:p>
    <w:p w14:paraId="4E596BF6" w14:textId="77777777" w:rsidR="00000000" w:rsidRDefault="00EC4492">
      <w:pPr>
        <w:pStyle w:val="caption0"/>
        <w:jc w:val="center"/>
      </w:pPr>
      <w:r>
        <w:rPr>
          <w:rFonts w:ascii="Times New Roman" w:eastAsia="KaiTi" w:hAnsi="Times New Roman"/>
          <w:sz w:val="21"/>
          <w:szCs w:val="21"/>
          <w:rPrChange w:id="803" w:author="Ling, Alex" w:date="2017-06-04T11:31:00Z">
            <w:rPr>
              <w:rFonts w:ascii="Times New Roman" w:eastAsia="KaiTi" w:hAnsi="Times New Roman"/>
              <w:sz w:val="21"/>
              <w:szCs w:val="21"/>
            </w:rPr>
          </w:rPrChange>
        </w:rPr>
        <w:t xml:space="preserve">Figure 3-4 MXT1664 driver </w:t>
      </w:r>
      <w:del w:id="804" w:author="alling" w:date="2017-04-04T16:16:00Z">
        <w:r>
          <w:rPr>
            <w:rFonts w:ascii="Times New Roman" w:eastAsia="KaiTi" w:hAnsi="Times New Roman"/>
            <w:sz w:val="21"/>
            <w:szCs w:val="21"/>
          </w:rPr>
          <w:delText>architecture(</w:delText>
        </w:r>
      </w:del>
      <w:ins w:id="805" w:author="alling" w:date="2017-04-04T16:16:00Z">
        <w:r>
          <w:rPr>
            <w:rFonts w:ascii="Times New Roman" w:eastAsia="KaiTi" w:hAnsi="Times New Roman"/>
            <w:sz w:val="21"/>
            <w:szCs w:val="21"/>
          </w:rPr>
          <w:t>architecture (</w:t>
        </w:r>
      </w:ins>
      <w:r>
        <w:rPr>
          <w:rFonts w:ascii="Times New Roman" w:eastAsia="KaiTi" w:hAnsi="Times New Roman"/>
          <w:sz w:val="21"/>
          <w:szCs w:val="21"/>
          <w:rPrChange w:id="806" w:author="Ling, Alex" w:date="2017-06-04T11:31:00Z">
            <w:rPr>
              <w:rFonts w:ascii="Times New Roman" w:eastAsia="KaiTi" w:hAnsi="Times New Roman"/>
              <w:sz w:val="21"/>
              <w:szCs w:val="21"/>
            </w:rPr>
          </w:rPrChange>
        </w:rPr>
        <w:t>dynamic power manag</w:t>
      </w:r>
      <w:r>
        <w:rPr>
          <w:rFonts w:ascii="Times New Roman" w:eastAsia="KaiTi" w:hAnsi="Times New Roman"/>
          <w:sz w:val="21"/>
          <w:szCs w:val="21"/>
          <w:rPrChange w:id="807" w:author="Ling, Alex" w:date="2017-06-04T11:31:00Z">
            <w:rPr>
              <w:rFonts w:ascii="Times New Roman" w:eastAsia="KaiTi" w:hAnsi="Times New Roman"/>
              <w:sz w:val="21"/>
              <w:szCs w:val="21"/>
            </w:rPr>
          </w:rPrChange>
        </w:rPr>
        <w:t>ement)</w:t>
      </w:r>
    </w:p>
    <w:p w14:paraId="578FA005" w14:textId="77777777" w:rsidR="00000000" w:rsidRDefault="00EC4492">
      <w:r>
        <w:rPr>
          <w:sz w:val="24"/>
          <w:szCs w:val="24"/>
        </w:rPr>
        <w:t>在上层，驱动通过注册为</w:t>
      </w:r>
      <w:r>
        <w:rPr>
          <w:sz w:val="24"/>
          <w:szCs w:val="24"/>
        </w:rPr>
        <w:t>Linux input</w:t>
      </w:r>
      <w:r>
        <w:rPr>
          <w:sz w:val="24"/>
          <w:szCs w:val="24"/>
        </w:rPr>
        <w:t>设备与设备框架进行交互，将底层触摸事件的数据坐标转换成标准的</w:t>
      </w:r>
      <w:r>
        <w:rPr>
          <w:sz w:val="24"/>
          <w:szCs w:val="24"/>
        </w:rPr>
        <w:t>input</w:t>
      </w:r>
      <w:r>
        <w:rPr>
          <w:sz w:val="24"/>
          <w:szCs w:val="24"/>
        </w:rPr>
        <w:t>设备事件供用户空间的应用程序框架读取。应用程序通过</w:t>
      </w:r>
      <w:r>
        <w:rPr>
          <w:sz w:val="24"/>
          <w:szCs w:val="24"/>
        </w:rPr>
        <w:t>Linux</w:t>
      </w:r>
      <w:r>
        <w:rPr>
          <w:sz w:val="24"/>
          <w:szCs w:val="24"/>
        </w:rPr>
        <w:t>内核的系统调接口可以打开或关闭</w:t>
      </w:r>
      <w:r>
        <w:rPr>
          <w:sz w:val="24"/>
          <w:szCs w:val="24"/>
        </w:rPr>
        <w:t>MXT1664</w:t>
      </w:r>
      <w:r>
        <w:rPr>
          <w:sz w:val="24"/>
          <w:szCs w:val="24"/>
        </w:rPr>
        <w:t>的</w:t>
      </w:r>
      <w:r>
        <w:rPr>
          <w:sz w:val="24"/>
          <w:szCs w:val="24"/>
        </w:rPr>
        <w:t>input</w:t>
      </w:r>
      <w:r>
        <w:rPr>
          <w:sz w:val="24"/>
          <w:szCs w:val="24"/>
        </w:rPr>
        <w:t>设备节点，并从节点读取触摸事件的坐标。将坐标与屏幕上显示的应用程序用户接口</w:t>
      </w:r>
      <w:r>
        <w:rPr>
          <w:sz w:val="24"/>
          <w:szCs w:val="24"/>
        </w:rPr>
        <w:t>(UI)</w:t>
      </w:r>
      <w:r>
        <w:rPr>
          <w:sz w:val="24"/>
          <w:szCs w:val="24"/>
        </w:rPr>
        <w:t>元素布局坐标比较，就可以获取发生触摸事件的具体元素从而触发相应的用户触摸事件。</w:t>
      </w:r>
    </w:p>
    <w:p w14:paraId="3BFACFFC" w14:textId="77777777" w:rsidR="00000000" w:rsidRDefault="00EC4492">
      <w:r>
        <w:rPr>
          <w:sz w:val="24"/>
          <w:szCs w:val="24"/>
        </w:rPr>
        <w:t>在设备电源管理方面，驱动程序实现了动态电源管理和静态电源管理。在动态电源管理方面，通过实现</w:t>
      </w:r>
      <w:r>
        <w:rPr>
          <w:sz w:val="24"/>
          <w:szCs w:val="24"/>
        </w:rPr>
        <w:t xml:space="preserve">Runtime </w:t>
      </w:r>
      <w:r>
        <w:rPr>
          <w:sz w:val="24"/>
          <w:szCs w:val="24"/>
        </w:rPr>
        <w:t>PM</w:t>
      </w:r>
      <w:r>
        <w:rPr>
          <w:sz w:val="24"/>
          <w:szCs w:val="24"/>
        </w:rPr>
        <w:t>框架的</w:t>
      </w:r>
      <w:r>
        <w:rPr>
          <w:sz w:val="24"/>
          <w:szCs w:val="24"/>
        </w:rPr>
        <w:t>runtime_suspend</w:t>
      </w:r>
      <w:r>
        <w:rPr>
          <w:sz w:val="24"/>
          <w:szCs w:val="24"/>
        </w:rPr>
        <w:t>、</w:t>
      </w:r>
      <w:r>
        <w:rPr>
          <w:sz w:val="24"/>
          <w:szCs w:val="24"/>
        </w:rPr>
        <w:t>runtime_resume</w:t>
      </w:r>
      <w:r>
        <w:rPr>
          <w:sz w:val="24"/>
          <w:szCs w:val="24"/>
        </w:rPr>
        <w:t>和</w:t>
      </w:r>
      <w:r>
        <w:rPr>
          <w:sz w:val="24"/>
          <w:szCs w:val="24"/>
        </w:rPr>
        <w:t>runtime_idle</w:t>
      </w:r>
      <w:r>
        <w:rPr>
          <w:sz w:val="24"/>
          <w:szCs w:val="24"/>
        </w:rPr>
        <w:t>回调函数来实现从</w:t>
      </w:r>
      <w:r>
        <w:rPr>
          <w:sz w:val="24"/>
          <w:szCs w:val="24"/>
        </w:rPr>
        <w:t>Runtime Active</w:t>
      </w:r>
      <w:r>
        <w:rPr>
          <w:sz w:val="24"/>
          <w:szCs w:val="24"/>
        </w:rPr>
        <w:t>到</w:t>
      </w:r>
      <w:r>
        <w:rPr>
          <w:sz w:val="24"/>
          <w:szCs w:val="24"/>
        </w:rPr>
        <w:t>Idle</w:t>
      </w:r>
      <w:r>
        <w:rPr>
          <w:sz w:val="24"/>
          <w:szCs w:val="24"/>
        </w:rPr>
        <w:t>再到</w:t>
      </w:r>
      <w:r>
        <w:rPr>
          <w:sz w:val="24"/>
          <w:szCs w:val="24"/>
        </w:rPr>
        <w:t>Suspended</w:t>
      </w:r>
      <w:r>
        <w:rPr>
          <w:sz w:val="24"/>
          <w:szCs w:val="24"/>
        </w:rPr>
        <w:t>状态的转换。整个驱动以及</w:t>
      </w:r>
      <w:r>
        <w:rPr>
          <w:sz w:val="24"/>
          <w:szCs w:val="24"/>
        </w:rPr>
        <w:t>runtime_suspend, runtime_resume</w:t>
      </w:r>
      <w:r>
        <w:rPr>
          <w:sz w:val="24"/>
          <w:szCs w:val="24"/>
        </w:rPr>
        <w:t>和</w:t>
      </w:r>
      <w:r>
        <w:rPr>
          <w:sz w:val="24"/>
          <w:szCs w:val="24"/>
        </w:rPr>
        <w:t>runtime_idle</w:t>
      </w:r>
      <w:r>
        <w:rPr>
          <w:sz w:val="24"/>
          <w:szCs w:val="24"/>
        </w:rPr>
        <w:t>回调函数的流程将在</w:t>
      </w:r>
      <w:r>
        <w:rPr>
          <w:sz w:val="24"/>
          <w:szCs w:val="24"/>
        </w:rPr>
        <w:t>4.2.3</w:t>
      </w:r>
      <w:r>
        <w:rPr>
          <w:sz w:val="24"/>
          <w:szCs w:val="24"/>
        </w:rPr>
        <w:t>节中详细描述。在静态电源管理方面，通过注册</w:t>
      </w:r>
      <w:r>
        <w:rPr>
          <w:sz w:val="24"/>
          <w:szCs w:val="24"/>
        </w:rPr>
        <w:t>Linux</w:t>
      </w:r>
      <w:r>
        <w:rPr>
          <w:sz w:val="24"/>
          <w:szCs w:val="24"/>
        </w:rPr>
        <w:t>内核</w:t>
      </w:r>
      <w:r>
        <w:rPr>
          <w:sz w:val="24"/>
          <w:szCs w:val="24"/>
        </w:rPr>
        <w:t>PM Core</w:t>
      </w:r>
      <w:r>
        <w:rPr>
          <w:sz w:val="24"/>
          <w:szCs w:val="24"/>
        </w:rPr>
        <w:t>框架的</w:t>
      </w:r>
      <w:r>
        <w:rPr>
          <w:sz w:val="24"/>
          <w:szCs w:val="24"/>
        </w:rPr>
        <w:t>suspend</w:t>
      </w:r>
      <w:r>
        <w:rPr>
          <w:sz w:val="24"/>
          <w:szCs w:val="24"/>
        </w:rPr>
        <w:t>和</w:t>
      </w:r>
      <w:r>
        <w:rPr>
          <w:sz w:val="24"/>
          <w:szCs w:val="24"/>
        </w:rPr>
        <w:t>resume</w:t>
      </w:r>
      <w:r>
        <w:rPr>
          <w:sz w:val="24"/>
          <w:szCs w:val="24"/>
        </w:rPr>
        <w:t>回调函数，实现设备驱动的</w:t>
      </w:r>
      <w:r>
        <w:rPr>
          <w:sz w:val="24"/>
          <w:szCs w:val="24"/>
        </w:rPr>
        <w:t>Suspend-to-RAM</w:t>
      </w:r>
      <w:r>
        <w:rPr>
          <w:sz w:val="24"/>
          <w:szCs w:val="24"/>
        </w:rPr>
        <w:t>静态电源管理机制。根据</w:t>
      </w:r>
      <w:r>
        <w:rPr>
          <w:sz w:val="24"/>
          <w:szCs w:val="24"/>
        </w:rPr>
        <w:t>Suspend-to-</w:t>
      </w:r>
      <w:r>
        <w:rPr>
          <w:sz w:val="24"/>
          <w:szCs w:val="24"/>
        </w:rPr>
        <w:t>RAM</w:t>
      </w:r>
      <w:r>
        <w:rPr>
          <w:sz w:val="24"/>
          <w:szCs w:val="24"/>
        </w:rPr>
        <w:t>机制的设计，</w:t>
      </w:r>
      <w:r>
        <w:rPr>
          <w:sz w:val="24"/>
          <w:szCs w:val="24"/>
        </w:rPr>
        <w:t>suspend</w:t>
      </w:r>
      <w:r>
        <w:rPr>
          <w:sz w:val="24"/>
          <w:szCs w:val="24"/>
        </w:rPr>
        <w:t>回调函数用于在整个系统进入</w:t>
      </w:r>
      <w:r>
        <w:rPr>
          <w:sz w:val="24"/>
          <w:szCs w:val="24"/>
        </w:rPr>
        <w:t>suspend</w:t>
      </w:r>
      <w:r>
        <w:rPr>
          <w:sz w:val="24"/>
          <w:szCs w:val="24"/>
        </w:rPr>
        <w:t>状态时将触摸屏切换到最低功耗状态；而</w:t>
      </w:r>
      <w:r>
        <w:rPr>
          <w:sz w:val="24"/>
          <w:szCs w:val="24"/>
        </w:rPr>
        <w:t>resume</w:t>
      </w:r>
      <w:r>
        <w:rPr>
          <w:sz w:val="24"/>
          <w:szCs w:val="24"/>
        </w:rPr>
        <w:t>回调函数则用于在系统从</w:t>
      </w:r>
      <w:r>
        <w:rPr>
          <w:sz w:val="24"/>
          <w:szCs w:val="24"/>
        </w:rPr>
        <w:t>suspend</w:t>
      </w:r>
      <w:r>
        <w:rPr>
          <w:sz w:val="24"/>
          <w:szCs w:val="24"/>
        </w:rPr>
        <w:t>状态切换回正常工作状态时将触摸屏恢复到</w:t>
      </w:r>
      <w:r>
        <w:rPr>
          <w:sz w:val="24"/>
          <w:szCs w:val="24"/>
        </w:rPr>
        <w:t>suspend</w:t>
      </w:r>
      <w:r>
        <w:rPr>
          <w:sz w:val="24"/>
          <w:szCs w:val="24"/>
        </w:rPr>
        <w:t>之前的状态。为达到系统</w:t>
      </w:r>
      <w:r>
        <w:rPr>
          <w:sz w:val="24"/>
          <w:szCs w:val="24"/>
        </w:rPr>
        <w:t>suspend</w:t>
      </w:r>
      <w:r>
        <w:rPr>
          <w:sz w:val="24"/>
          <w:szCs w:val="24"/>
        </w:rPr>
        <w:t>状态下触摸屏的最低功耗，</w:t>
      </w:r>
      <w:r>
        <w:rPr>
          <w:sz w:val="24"/>
          <w:szCs w:val="24"/>
        </w:rPr>
        <w:t>suspend</w:t>
      </w:r>
      <w:r>
        <w:rPr>
          <w:sz w:val="24"/>
          <w:szCs w:val="24"/>
        </w:rPr>
        <w:t>回调函数采用切断触摸屏供电的方式。</w:t>
      </w:r>
    </w:p>
    <w:p w14:paraId="2009CD2B" w14:textId="77777777" w:rsidR="00000000" w:rsidRDefault="00EC4492"/>
    <w:p w14:paraId="33109D33" w14:textId="77777777" w:rsidR="00000000" w:rsidRDefault="00EC4492">
      <w:pPr>
        <w:ind w:left="-1" w:right="25" w:hanging="1"/>
      </w:pPr>
      <w:bookmarkStart w:id="808" w:name="_Toc471381683"/>
      <w:r>
        <w:rPr>
          <w:rFonts w:ascii="SimHei" w:eastAsia="SimHei" w:hAnsi="SimHei"/>
          <w:b/>
          <w:color w:val="339966"/>
          <w:sz w:val="24"/>
        </w:rPr>
        <w:t>3.2.3</w:t>
      </w:r>
      <w:r>
        <w:rPr>
          <w:rFonts w:ascii="SimHei" w:eastAsia="SimHei" w:hAnsi="SimHei"/>
          <w:sz w:val="24"/>
        </w:rPr>
        <w:t xml:space="preserve"> </w:t>
      </w:r>
      <w:r>
        <w:rPr>
          <w:rFonts w:ascii="SimHei" w:eastAsia="SimHei" w:hAnsi="SimHei"/>
          <w:sz w:val="24"/>
        </w:rPr>
        <w:t>设备进入低功耗状态时机的确定</w:t>
      </w:r>
      <w:bookmarkEnd w:id="808"/>
    </w:p>
    <w:p w14:paraId="1F6B784F" w14:textId="77777777" w:rsidR="00000000" w:rsidRDefault="00EC4492">
      <w:r>
        <w:rPr>
          <w:sz w:val="24"/>
          <w:szCs w:val="24"/>
        </w:rPr>
        <w:t>从第二章的分析可知，虽然在理论上动态电源管理希望设备在一结束运行状态就关</w:t>
      </w:r>
      <w:r>
        <w:rPr>
          <w:sz w:val="24"/>
          <w:szCs w:val="24"/>
        </w:rPr>
        <w:lastRenderedPageBreak/>
        <w:t>闭，然而实际上在大多数应用场景里都不是这样。因为设备进入和退出低功耗模式都需要</w:t>
      </w:r>
      <w:r>
        <w:rPr>
          <w:sz w:val="24"/>
          <w:szCs w:val="24"/>
        </w:rPr>
        <w:t>一定的开销。如果设备不能在空闲状态保持足够长的时间，设备在低功耗状态下省下的功耗将不能抵销频繁进入和退出低功耗状态所带来的开销。设备也无法从动态电源管理中得益。</w:t>
      </w:r>
    </w:p>
    <w:p w14:paraId="78F32CD0" w14:textId="77777777" w:rsidR="00000000" w:rsidRDefault="00EC4492">
      <w:pPr>
        <w:rPr>
          <w:del w:id="809" w:author="Ling, Alex" w:date="2017-06-04T15:16:00Z"/>
        </w:rPr>
      </w:pPr>
      <w:r>
        <w:rPr>
          <w:sz w:val="24"/>
          <w:szCs w:val="24"/>
        </w:rPr>
        <w:t>在本文的设计中，我们采用</w:t>
      </w:r>
      <w:r>
        <w:rPr>
          <w:sz w:val="24"/>
          <w:szCs w:val="24"/>
        </w:rPr>
        <w:t>Hwang</w:t>
      </w:r>
      <w:r>
        <w:rPr>
          <w:sz w:val="24"/>
          <w:szCs w:val="24"/>
        </w:rPr>
        <w:t>等人</w:t>
      </w:r>
      <w:r>
        <w:rPr>
          <w:sz w:val="24"/>
          <w:szCs w:val="24"/>
          <w:vertAlign w:val="superscript"/>
        </w:rPr>
        <w:t>[21]</w:t>
      </w:r>
      <w:r>
        <w:rPr>
          <w:sz w:val="24"/>
          <w:szCs w:val="24"/>
        </w:rPr>
        <w:t>的研究确定</w:t>
      </w:r>
      <w:r>
        <w:rPr>
          <w:sz w:val="24"/>
          <w:szCs w:val="24"/>
        </w:rPr>
        <w:t>MXT1644</w:t>
      </w:r>
      <w:r>
        <w:rPr>
          <w:sz w:val="24"/>
          <w:szCs w:val="24"/>
        </w:rPr>
        <w:t>进入</w:t>
      </w:r>
      <w:r>
        <w:rPr>
          <w:sz w:val="24"/>
          <w:szCs w:val="24"/>
        </w:rPr>
        <w:t>Runtime suspended</w:t>
      </w:r>
      <w:r>
        <w:rPr>
          <w:sz w:val="24"/>
          <w:szCs w:val="24"/>
        </w:rPr>
        <w:t>状态所需要的空闲时间阈值并根据设备的历史空闲时间纪录预测当前空闲时间。只有当预测空闲时间大于等于空闲时间阈值时才让设备进入</w:t>
      </w:r>
      <w:r>
        <w:rPr>
          <w:sz w:val="24"/>
          <w:szCs w:val="24"/>
        </w:rPr>
        <w:t>suspended</w:t>
      </w:r>
      <w:r>
        <w:rPr>
          <w:sz w:val="24"/>
          <w:szCs w:val="24"/>
        </w:rPr>
        <w:t>状态。此外，为控制预测误差，引入看门狗机制来监视空闲时间预测值。要使动态电源管理能实际带来功耗上的降低</w:t>
      </w:r>
      <w:r>
        <w:rPr>
          <w:sz w:val="24"/>
          <w:szCs w:val="24"/>
        </w:rPr>
        <w:t>，设备空闲时间的最小值</w:t>
      </w:r>
      <w:r>
        <w:rPr>
          <w:i/>
          <w:sz w:val="24"/>
          <w:szCs w:val="24"/>
        </w:rPr>
        <w:t>I</w:t>
      </w:r>
      <w:r>
        <w:rPr>
          <w:i/>
          <w:sz w:val="24"/>
          <w:szCs w:val="24"/>
          <w:vertAlign w:val="subscript"/>
        </w:rPr>
        <w:t>th</w:t>
      </w:r>
      <w:r>
        <w:rPr>
          <w:sz w:val="24"/>
          <w:szCs w:val="24"/>
        </w:rPr>
        <w:t>可以用公式</w:t>
      </w:r>
      <w:r>
        <w:rPr>
          <w:sz w:val="24"/>
          <w:szCs w:val="24"/>
        </w:rPr>
        <w:t>3-3</w:t>
      </w:r>
      <w:r>
        <w:rPr>
          <w:sz w:val="24"/>
          <w:szCs w:val="24"/>
        </w:rPr>
        <w:t>表示。</w:t>
      </w:r>
    </w:p>
    <w:p w14:paraId="240B17A8" w14:textId="77777777" w:rsidR="00000000" w:rsidRDefault="00EC4492">
      <w:pPr>
        <w:rPr>
          <w:del w:id="810" w:author="Ling, Alex" w:date="2017-06-04T15:16:00Z"/>
        </w:rPr>
      </w:pPr>
      <w:del w:id="811" w:author="Ling, Alex" w:date="2017-06-04T15:16:00Z">
        <w:r>
          <w:rPr>
            <w:rFonts w:ascii="SimSun" w:hAnsi="SimSun" w:cs="SimSun"/>
            <w:sz w:val="24"/>
            <w:szCs w:val="24"/>
          </w:rPr>
          <w:delText xml:space="preserve">                   </w:delText>
        </w:r>
        <w:r>
          <w:delText xml:space="preserve"> </w:delText>
        </w:r>
        <w:r>
          <w:delText xml:space="preserve">                  </w:delText>
        </w:r>
        <w:r>
          <w:rPr>
            <w:sz w:val="24"/>
            <w:szCs w:val="24"/>
          </w:rPr>
          <w:delText>(</w:delText>
        </w:r>
        <w:r>
          <w:rPr>
            <w:sz w:val="24"/>
            <w:szCs w:val="24"/>
          </w:rPr>
          <w:delText>3-</w:delText>
        </w:r>
        <w:r>
          <w:rPr>
            <w:sz w:val="24"/>
            <w:szCs w:val="24"/>
          </w:rPr>
          <w:delText>3</w:delText>
        </w:r>
        <w:r>
          <w:rPr>
            <w:sz w:val="24"/>
            <w:szCs w:val="24"/>
          </w:rPr>
          <w:delText>)</w:delText>
        </w:r>
      </w:del>
    </w:p>
    <w:p w14:paraId="589757AE" w14:textId="77777777" w:rsidR="00000000" w:rsidRDefault="00EC4492">
      <w:r>
        <w:rPr>
          <w:sz w:val="24"/>
          <w:szCs w:val="24"/>
        </w:rPr>
        <w:t>其中，</w:t>
      </w:r>
      <w:r>
        <w:rPr>
          <w:i/>
          <w:sz w:val="24"/>
          <w:szCs w:val="24"/>
        </w:rPr>
        <w:t>E</w:t>
      </w:r>
      <w:r>
        <w:rPr>
          <w:sz w:val="24"/>
          <w:szCs w:val="24"/>
        </w:rPr>
        <w:t>为设备进入低功耗模式所需要的时间；</w:t>
      </w:r>
      <w:r>
        <w:rPr>
          <w:i/>
          <w:sz w:val="24"/>
          <w:szCs w:val="24"/>
        </w:rPr>
        <w:t>W</w:t>
      </w:r>
      <w:r>
        <w:rPr>
          <w:sz w:val="24"/>
          <w:szCs w:val="24"/>
        </w:rPr>
        <w:t>为设备退出低功耗模式所需的时间；</w:t>
      </w:r>
      <w:r>
        <w:rPr>
          <w:i/>
          <w:sz w:val="24"/>
          <w:szCs w:val="24"/>
        </w:rPr>
        <w:t>P</w:t>
      </w:r>
      <w:r>
        <w:rPr>
          <w:i/>
          <w:sz w:val="24"/>
          <w:szCs w:val="24"/>
          <w:vertAlign w:val="subscript"/>
        </w:rPr>
        <w:t>EW</w:t>
      </w:r>
      <w:r>
        <w:rPr>
          <w:sz w:val="24"/>
          <w:szCs w:val="24"/>
        </w:rPr>
        <w:t>是进入和退出低功耗模式过程中所消耗的平均功率；</w:t>
      </w:r>
      <w:r>
        <w:rPr>
          <w:i/>
          <w:sz w:val="24"/>
          <w:szCs w:val="24"/>
        </w:rPr>
        <w:t>P</w:t>
      </w:r>
      <w:r>
        <w:rPr>
          <w:i/>
          <w:sz w:val="24"/>
          <w:szCs w:val="24"/>
          <w:vertAlign w:val="subscript"/>
        </w:rPr>
        <w:t>R</w:t>
      </w:r>
      <w:r>
        <w:rPr>
          <w:sz w:val="24"/>
          <w:szCs w:val="24"/>
        </w:rPr>
        <w:t>是设备处于运行状态时的平均功率；</w:t>
      </w:r>
      <w:r>
        <w:rPr>
          <w:i/>
          <w:sz w:val="24"/>
          <w:szCs w:val="24"/>
        </w:rPr>
        <w:t>P</w:t>
      </w:r>
      <w:r>
        <w:rPr>
          <w:i/>
          <w:sz w:val="24"/>
          <w:szCs w:val="24"/>
          <w:vertAlign w:val="subscript"/>
        </w:rPr>
        <w:t>S</w:t>
      </w:r>
      <w:r>
        <w:rPr>
          <w:sz w:val="24"/>
          <w:szCs w:val="24"/>
        </w:rPr>
        <w:t>是设备处于低功耗装下的平均功率。</w:t>
      </w:r>
    </w:p>
    <w:p w14:paraId="410B8B46" w14:textId="77777777" w:rsidR="00000000" w:rsidRDefault="00EC4492">
      <w:pPr>
        <w:ind w:firstLine="426"/>
      </w:pPr>
      <w:r>
        <w:rPr>
          <w:sz w:val="24"/>
          <w:szCs w:val="24"/>
        </w:rPr>
        <w:t>在本文的设计中，</w:t>
      </w:r>
      <w:r>
        <w:rPr>
          <w:i/>
          <w:sz w:val="24"/>
          <w:szCs w:val="24"/>
        </w:rPr>
        <w:t>P</w:t>
      </w:r>
      <w:r>
        <w:rPr>
          <w:i/>
          <w:sz w:val="24"/>
          <w:szCs w:val="24"/>
          <w:vertAlign w:val="subscript"/>
        </w:rPr>
        <w:t>R</w:t>
      </w:r>
      <w:r>
        <w:rPr>
          <w:sz w:val="24"/>
          <w:szCs w:val="24"/>
        </w:rPr>
        <w:t>和</w:t>
      </w:r>
      <w:r>
        <w:rPr>
          <w:i/>
          <w:sz w:val="24"/>
          <w:szCs w:val="24"/>
        </w:rPr>
        <w:t>P</w:t>
      </w:r>
      <w:r>
        <w:rPr>
          <w:i/>
          <w:sz w:val="24"/>
          <w:szCs w:val="24"/>
          <w:vertAlign w:val="subscript"/>
        </w:rPr>
        <w:t>S</w:t>
      </w:r>
      <w:r>
        <w:rPr>
          <w:sz w:val="24"/>
          <w:szCs w:val="24"/>
        </w:rPr>
        <w:t>分别对应</w:t>
      </w:r>
      <w:r>
        <w:rPr>
          <w:sz w:val="24"/>
          <w:szCs w:val="24"/>
        </w:rPr>
        <w:t>MXT1664</w:t>
      </w:r>
      <w:r>
        <w:rPr>
          <w:sz w:val="24"/>
          <w:szCs w:val="24"/>
        </w:rPr>
        <w:t>的</w:t>
      </w:r>
      <w:r>
        <w:rPr>
          <w:sz w:val="24"/>
          <w:szCs w:val="24"/>
        </w:rPr>
        <w:t>Active</w:t>
      </w:r>
      <w:r>
        <w:rPr>
          <w:sz w:val="24"/>
          <w:szCs w:val="24"/>
        </w:rPr>
        <w:t>和</w:t>
      </w:r>
      <w:r>
        <w:rPr>
          <w:sz w:val="24"/>
          <w:szCs w:val="24"/>
        </w:rPr>
        <w:t>Idle</w:t>
      </w:r>
      <w:r>
        <w:rPr>
          <w:sz w:val="24"/>
          <w:szCs w:val="24"/>
        </w:rPr>
        <w:t>模式下的功耗。结合表</w:t>
      </w:r>
      <w:r>
        <w:rPr>
          <w:sz w:val="24"/>
          <w:szCs w:val="24"/>
        </w:rPr>
        <w:t>3-10</w:t>
      </w:r>
      <w:r>
        <w:rPr>
          <w:sz w:val="24"/>
          <w:szCs w:val="24"/>
        </w:rPr>
        <w:t>中的数据和</w:t>
      </w:r>
      <w:r>
        <w:rPr>
          <w:sz w:val="24"/>
          <w:szCs w:val="24"/>
        </w:rPr>
        <w:t>MXT664</w:t>
      </w:r>
      <w:r>
        <w:rPr>
          <w:sz w:val="24"/>
          <w:szCs w:val="24"/>
        </w:rPr>
        <w:t>的内阻即可得</w:t>
      </w:r>
      <w:bookmarkStart w:id="812" w:name="_GoBack"/>
      <w:bookmarkEnd w:id="812"/>
      <w:r>
        <w:rPr>
          <w:sz w:val="24"/>
          <w:szCs w:val="24"/>
        </w:rPr>
        <w:t>出相应模式下的平均功率。从</w:t>
      </w:r>
      <w:r>
        <w:rPr>
          <w:sz w:val="24"/>
          <w:szCs w:val="24"/>
        </w:rPr>
        <w:t>MXT16</w:t>
      </w:r>
      <w:r>
        <w:rPr>
          <w:sz w:val="24"/>
          <w:szCs w:val="24"/>
        </w:rPr>
        <w:t>64</w:t>
      </w:r>
      <w:r>
        <w:rPr>
          <w:sz w:val="24"/>
          <w:szCs w:val="24"/>
        </w:rPr>
        <w:t>的数据书册可知，要使设备进入</w:t>
      </w:r>
      <w:r>
        <w:rPr>
          <w:sz w:val="24"/>
          <w:szCs w:val="24"/>
        </w:rPr>
        <w:t>Idle</w:t>
      </w:r>
      <w:r>
        <w:rPr>
          <w:sz w:val="24"/>
          <w:szCs w:val="24"/>
        </w:rPr>
        <w:t>模式，需要往</w:t>
      </w:r>
      <w:r>
        <w:rPr>
          <w:sz w:val="24"/>
          <w:szCs w:val="24"/>
        </w:rPr>
        <w:t>MXT1664</w:t>
      </w:r>
      <w:r>
        <w:rPr>
          <w:sz w:val="24"/>
          <w:szCs w:val="24"/>
        </w:rPr>
        <w:t>的</w:t>
      </w:r>
      <w:r>
        <w:rPr>
          <w:sz w:val="24"/>
          <w:szCs w:val="24"/>
        </w:rPr>
        <w:t>GEN_POWERCONFIG_T7</w:t>
      </w:r>
      <w:r>
        <w:rPr>
          <w:sz w:val="24"/>
          <w:szCs w:val="24"/>
        </w:rPr>
        <w:t>寄存器（地址为</w:t>
      </w:r>
      <w:r>
        <w:rPr>
          <w:sz w:val="24"/>
          <w:szCs w:val="24"/>
        </w:rPr>
        <w:t>2</w:t>
      </w:r>
      <w:r>
        <w:rPr>
          <w:sz w:val="24"/>
          <w:szCs w:val="24"/>
        </w:rPr>
        <w:t>字节长）通过</w:t>
      </w:r>
      <w:r>
        <w:rPr>
          <w:sz w:val="24"/>
          <w:szCs w:val="24"/>
        </w:rPr>
        <w:t>I2C</w:t>
      </w:r>
      <w:r>
        <w:rPr>
          <w:sz w:val="24"/>
          <w:szCs w:val="24"/>
        </w:rPr>
        <w:t>接口写入</w:t>
      </w:r>
      <w:r>
        <w:rPr>
          <w:sz w:val="24"/>
          <w:szCs w:val="24"/>
        </w:rPr>
        <w:t>2</w:t>
      </w:r>
      <w:r>
        <w:rPr>
          <w:sz w:val="24"/>
          <w:szCs w:val="24"/>
        </w:rPr>
        <w:t>个字节的配置数据。为了得到</w:t>
      </w:r>
      <w:r>
        <w:rPr>
          <w:sz w:val="24"/>
          <w:szCs w:val="24"/>
        </w:rPr>
        <w:t>E</w:t>
      </w:r>
      <w:r>
        <w:rPr>
          <w:sz w:val="24"/>
          <w:szCs w:val="24"/>
        </w:rPr>
        <w:t>，我们在</w:t>
      </w:r>
      <w:r>
        <w:rPr>
          <w:sz w:val="24"/>
          <w:szCs w:val="24"/>
        </w:rPr>
        <w:t>mxt_runtime_suspend()</w:t>
      </w:r>
      <w:r>
        <w:rPr>
          <w:sz w:val="24"/>
          <w:szCs w:val="24"/>
        </w:rPr>
        <w:t>里写入数据之前和之后加上</w:t>
      </w:r>
      <w:r>
        <w:rPr>
          <w:sz w:val="24"/>
          <w:szCs w:val="24"/>
        </w:rPr>
        <w:t>trace</w:t>
      </w:r>
      <w:r>
        <w:rPr>
          <w:sz w:val="24"/>
          <w:szCs w:val="24"/>
        </w:rPr>
        <w:t>信息分别纪录下时间戳，两者相减作为</w:t>
      </w:r>
      <w:r>
        <w:rPr>
          <w:sz w:val="24"/>
          <w:szCs w:val="24"/>
        </w:rPr>
        <w:t>E</w:t>
      </w:r>
      <w:r>
        <w:rPr>
          <w:sz w:val="24"/>
          <w:szCs w:val="24"/>
        </w:rPr>
        <w:t>的值。芯片数据手册中并没有指明</w:t>
      </w:r>
      <w:r>
        <w:rPr>
          <w:sz w:val="24"/>
          <w:szCs w:val="24"/>
        </w:rPr>
        <w:t>MXT1664</w:t>
      </w:r>
      <w:r>
        <w:rPr>
          <w:sz w:val="24"/>
          <w:szCs w:val="24"/>
        </w:rPr>
        <w:t>从</w:t>
      </w:r>
      <w:r>
        <w:rPr>
          <w:sz w:val="24"/>
          <w:szCs w:val="24"/>
        </w:rPr>
        <w:t>Idle</w:t>
      </w:r>
      <w:r>
        <w:rPr>
          <w:sz w:val="24"/>
          <w:szCs w:val="24"/>
        </w:rPr>
        <w:t>转换到</w:t>
      </w:r>
      <w:r>
        <w:rPr>
          <w:sz w:val="24"/>
          <w:szCs w:val="24"/>
        </w:rPr>
        <w:t>Active</w:t>
      </w:r>
      <w:r>
        <w:rPr>
          <w:sz w:val="24"/>
          <w:szCs w:val="24"/>
        </w:rPr>
        <w:t>模式所需的时间以及转换过程中所消耗的功率，我们假设</w:t>
      </w:r>
      <w:r>
        <w:rPr>
          <w:i/>
          <w:sz w:val="24"/>
          <w:szCs w:val="24"/>
        </w:rPr>
        <w:t>W=E</w:t>
      </w:r>
      <w:r>
        <w:rPr>
          <w:sz w:val="24"/>
          <w:szCs w:val="24"/>
        </w:rPr>
        <w:t>，</w:t>
      </w:r>
      <w:r>
        <w:rPr>
          <w:i/>
          <w:sz w:val="24"/>
          <w:szCs w:val="24"/>
        </w:rPr>
        <w:t>P</w:t>
      </w:r>
      <w:r>
        <w:rPr>
          <w:i/>
          <w:sz w:val="24"/>
          <w:szCs w:val="24"/>
          <w:vertAlign w:val="subscript"/>
        </w:rPr>
        <w:t>EW</w:t>
      </w:r>
      <w:r>
        <w:rPr>
          <w:i/>
          <w:sz w:val="24"/>
          <w:szCs w:val="24"/>
        </w:rPr>
        <w:t>=P</w:t>
      </w:r>
      <w:r>
        <w:rPr>
          <w:i/>
          <w:sz w:val="24"/>
          <w:szCs w:val="24"/>
          <w:vertAlign w:val="subscript"/>
        </w:rPr>
        <w:t>R</w:t>
      </w:r>
      <w:r>
        <w:rPr>
          <w:sz w:val="24"/>
          <w:szCs w:val="24"/>
        </w:rPr>
        <w:t>。在确定了</w:t>
      </w:r>
      <w:r>
        <w:rPr>
          <w:i/>
          <w:sz w:val="24"/>
          <w:szCs w:val="24"/>
        </w:rPr>
        <w:t>I</w:t>
      </w:r>
      <w:r>
        <w:rPr>
          <w:i/>
          <w:sz w:val="24"/>
          <w:szCs w:val="24"/>
          <w:vertAlign w:val="subscript"/>
        </w:rPr>
        <w:t>th</w:t>
      </w:r>
      <w:r>
        <w:rPr>
          <w:sz w:val="24"/>
          <w:szCs w:val="24"/>
        </w:rPr>
        <w:t>之后，我们用公式</w:t>
      </w:r>
      <w:r>
        <w:rPr>
          <w:sz w:val="24"/>
          <w:szCs w:val="24"/>
        </w:rPr>
        <w:t>3-4</w:t>
      </w:r>
      <w:r>
        <w:rPr>
          <w:sz w:val="24"/>
          <w:szCs w:val="24"/>
        </w:rPr>
        <w:t>预测设备下一次空闲时间</w:t>
      </w:r>
      <w:r>
        <w:rPr>
          <w:i/>
          <w:sz w:val="24"/>
          <w:szCs w:val="24"/>
        </w:rPr>
        <w:t>I</w:t>
      </w:r>
      <w:r>
        <w:rPr>
          <w:i/>
          <w:sz w:val="24"/>
          <w:szCs w:val="24"/>
          <w:vertAlign w:val="subscript"/>
        </w:rPr>
        <w:t>n</w:t>
      </w:r>
      <w:r>
        <w:rPr>
          <w:i/>
          <w:sz w:val="24"/>
          <w:szCs w:val="24"/>
          <w:vertAlign w:val="subscript"/>
        </w:rPr>
        <w:t>＋</w:t>
      </w:r>
      <w:r>
        <w:rPr>
          <w:i/>
          <w:sz w:val="24"/>
          <w:szCs w:val="24"/>
          <w:vertAlign w:val="subscript"/>
        </w:rPr>
        <w:t>1</w:t>
      </w:r>
      <w:r>
        <w:rPr>
          <w:sz w:val="24"/>
          <w:szCs w:val="24"/>
        </w:rPr>
        <w:t>。</w:t>
      </w:r>
    </w:p>
    <w:p w14:paraId="72EAC6D5" w14:textId="77777777" w:rsidR="00000000" w:rsidDel="005175F8" w:rsidRDefault="00EC4492">
      <w:pPr>
        <w:ind w:left="2835" w:hanging="6"/>
        <w:rPr>
          <w:del w:id="813" w:author="Ling, Alex" w:date="2017-06-04T15:22:00Z"/>
        </w:rPr>
      </w:pPr>
      <w:del w:id="814" w:author="Ling, Alex" w:date="2017-06-04T15:22:00Z">
        <w:r w:rsidDel="005175F8">
          <w:rPr>
            <w:position w:val="-5"/>
          </w:rPr>
          <w:object w:dxaOrig="2198" w:dyaOrig="315" w14:anchorId="642ED863">
            <v:shape id="_x0000_i1069" type="#_x0000_t75" style="width:109.9pt;height:15.7pt" o:ole="" filled="t">
              <v:fill color2="black"/>
              <v:imagedata r:id="rId37" o:title=""/>
            </v:shape>
            <o:OLEObject Type="Embed" ProgID="Equation.3" ShapeID="_x0000_i1069" DrawAspect="Content" ObjectID="_1558095165" r:id="rId38"/>
          </w:object>
        </w:r>
        <w:r w:rsidDel="005175F8">
          <w:rPr>
            <w:sz w:val="24"/>
            <w:szCs w:val="24"/>
          </w:rPr>
          <w:delText xml:space="preserve">                  </w:delText>
        </w:r>
        <w:r w:rsidDel="005175F8">
          <w:rPr>
            <w:sz w:val="24"/>
            <w:szCs w:val="24"/>
          </w:rPr>
          <w:delText xml:space="preserve"> </w:delText>
        </w:r>
        <w:r w:rsidDel="005175F8">
          <w:rPr>
            <w:sz w:val="24"/>
            <w:szCs w:val="24"/>
          </w:rPr>
          <w:delText>(3-4)</w:delText>
        </w:r>
      </w:del>
    </w:p>
    <w:p w14:paraId="33DAC161" w14:textId="77777777" w:rsidR="00000000" w:rsidRDefault="00EC4492">
      <w:r>
        <w:rPr>
          <w:sz w:val="24"/>
          <w:szCs w:val="24"/>
        </w:rPr>
        <w:t>其中，</w:t>
      </w:r>
      <w:r>
        <w:rPr>
          <w:i/>
          <w:sz w:val="24"/>
          <w:szCs w:val="24"/>
        </w:rPr>
        <w:t>i</w:t>
      </w:r>
      <w:r>
        <w:rPr>
          <w:i/>
          <w:sz w:val="24"/>
          <w:szCs w:val="24"/>
          <w:vertAlign w:val="subscript"/>
        </w:rPr>
        <w:t>n</w:t>
      </w:r>
      <w:r>
        <w:rPr>
          <w:sz w:val="24"/>
          <w:szCs w:val="24"/>
        </w:rPr>
        <w:t>是纪录的上一次实际设备空闲时间；</w:t>
      </w:r>
      <w:r>
        <w:rPr>
          <w:i/>
          <w:sz w:val="24"/>
          <w:szCs w:val="24"/>
        </w:rPr>
        <w:t>I</w:t>
      </w:r>
      <w:r>
        <w:rPr>
          <w:i/>
          <w:sz w:val="24"/>
          <w:szCs w:val="24"/>
          <w:vertAlign w:val="subscript"/>
        </w:rPr>
        <w:t>n</w:t>
      </w:r>
      <w:r>
        <w:rPr>
          <w:sz w:val="24"/>
          <w:szCs w:val="24"/>
        </w:rPr>
        <w:t>是上一次按照公式</w:t>
      </w:r>
      <w:r>
        <w:rPr>
          <w:sz w:val="24"/>
          <w:szCs w:val="24"/>
        </w:rPr>
        <w:t>3-4</w:t>
      </w:r>
      <w:r>
        <w:rPr>
          <w:sz w:val="24"/>
          <w:szCs w:val="24"/>
        </w:rPr>
        <w:t>预测的设备空闲时间；</w:t>
      </w:r>
      <w:r>
        <w:rPr>
          <w:i/>
          <w:sz w:val="24"/>
          <w:szCs w:val="24"/>
        </w:rPr>
        <w:t>a</w:t>
      </w:r>
      <w:r>
        <w:rPr>
          <w:sz w:val="24"/>
          <w:szCs w:val="24"/>
        </w:rPr>
        <w:t>是预测因子，取值范围是大于等于</w:t>
      </w:r>
      <w:r>
        <w:rPr>
          <w:sz w:val="24"/>
          <w:szCs w:val="24"/>
        </w:rPr>
        <w:t>0</w:t>
      </w:r>
      <w:r>
        <w:rPr>
          <w:sz w:val="24"/>
          <w:szCs w:val="24"/>
        </w:rPr>
        <w:t>且小于等于</w:t>
      </w:r>
      <w:r>
        <w:rPr>
          <w:sz w:val="24"/>
          <w:szCs w:val="24"/>
        </w:rPr>
        <w:t>1</w:t>
      </w:r>
      <w:r>
        <w:rPr>
          <w:sz w:val="24"/>
          <w:szCs w:val="24"/>
        </w:rPr>
        <w:t>。</w:t>
      </w:r>
      <w:r>
        <w:rPr>
          <w:i/>
          <w:sz w:val="24"/>
          <w:szCs w:val="24"/>
        </w:rPr>
        <w:t>a</w:t>
      </w:r>
      <w:r>
        <w:rPr>
          <w:sz w:val="24"/>
          <w:szCs w:val="24"/>
        </w:rPr>
        <w:t>值越趋于</w:t>
      </w:r>
      <w:r>
        <w:rPr>
          <w:sz w:val="24"/>
          <w:szCs w:val="24"/>
        </w:rPr>
        <w:t>1</w:t>
      </w:r>
      <w:r>
        <w:rPr>
          <w:sz w:val="24"/>
          <w:szCs w:val="24"/>
        </w:rPr>
        <w:t>，表示此次的预测值越接近上一次记录的真实值，</w:t>
      </w:r>
      <w:r>
        <w:rPr>
          <w:i/>
          <w:sz w:val="24"/>
          <w:szCs w:val="24"/>
        </w:rPr>
        <w:t>a</w:t>
      </w:r>
      <w:r>
        <w:rPr>
          <w:sz w:val="24"/>
          <w:szCs w:val="24"/>
        </w:rPr>
        <w:t>值越趋于</w:t>
      </w:r>
      <w:r>
        <w:rPr>
          <w:sz w:val="24"/>
          <w:szCs w:val="24"/>
        </w:rPr>
        <w:t>0</w:t>
      </w:r>
      <w:r>
        <w:rPr>
          <w:sz w:val="24"/>
          <w:szCs w:val="24"/>
        </w:rPr>
        <w:t>，表示此次的预测值越接近上一次的预测值。</w:t>
      </w:r>
    </w:p>
    <w:p w14:paraId="6A398492" w14:textId="77777777" w:rsidR="00000000" w:rsidRDefault="00EC4492">
      <w:r>
        <w:rPr>
          <w:sz w:val="24"/>
          <w:szCs w:val="24"/>
        </w:rPr>
        <w:t>公式</w:t>
      </w:r>
      <w:r>
        <w:rPr>
          <w:sz w:val="24"/>
          <w:szCs w:val="24"/>
        </w:rPr>
        <w:t>3-4</w:t>
      </w:r>
      <w:r>
        <w:rPr>
          <w:sz w:val="24"/>
          <w:szCs w:val="24"/>
        </w:rPr>
        <w:t>中的预测算法本质上是一个指数平均数，由它的特性可以知道该算法存在以下问题：</w:t>
      </w:r>
    </w:p>
    <w:p w14:paraId="3B9FC92E" w14:textId="77777777" w:rsidR="00000000" w:rsidRDefault="00EC4492">
      <w:pPr>
        <w:pStyle w:val="ListParagraph"/>
        <w:numPr>
          <w:ilvl w:val="1"/>
          <w:numId w:val="2"/>
        </w:numPr>
        <w:tabs>
          <w:tab w:val="left" w:pos="709"/>
          <w:tab w:val="left" w:pos="851"/>
          <w:tab w:val="left" w:pos="1134"/>
        </w:tabs>
        <w:ind w:left="426" w:firstLine="0"/>
      </w:pPr>
      <w:r>
        <w:rPr>
          <w:sz w:val="24"/>
          <w:szCs w:val="24"/>
        </w:rPr>
        <w:t>由于公式</w:t>
      </w:r>
      <w:r>
        <w:rPr>
          <w:sz w:val="24"/>
          <w:szCs w:val="24"/>
        </w:rPr>
        <w:t>3-4</w:t>
      </w:r>
      <w:r>
        <w:rPr>
          <w:sz w:val="24"/>
          <w:szCs w:val="24"/>
        </w:rPr>
        <w:t>中的</w:t>
      </w:r>
      <w:r>
        <w:rPr>
          <w:i/>
          <w:sz w:val="24"/>
          <w:szCs w:val="24"/>
        </w:rPr>
        <w:t>a</w:t>
      </w:r>
      <w:r>
        <w:rPr>
          <w:sz w:val="24"/>
          <w:szCs w:val="24"/>
        </w:rPr>
        <w:t>是常量，需要根据不同的实验结果不断调整以适应实际使用场景。</w:t>
      </w:r>
    </w:p>
    <w:p w14:paraId="7BF5B203" w14:textId="77777777" w:rsidR="00000000" w:rsidRDefault="00EC4492">
      <w:pPr>
        <w:pStyle w:val="ListParagraph"/>
        <w:numPr>
          <w:ilvl w:val="1"/>
          <w:numId w:val="2"/>
        </w:numPr>
        <w:tabs>
          <w:tab w:val="left" w:pos="851"/>
          <w:tab w:val="left" w:pos="1134"/>
        </w:tabs>
        <w:ind w:left="426" w:firstLine="0"/>
      </w:pPr>
      <w:r>
        <w:rPr>
          <w:sz w:val="24"/>
          <w:szCs w:val="24"/>
        </w:rPr>
        <w:t>如果在预测过程中遇到一个较长</w:t>
      </w:r>
      <w:r>
        <w:rPr>
          <w:sz w:val="24"/>
          <w:szCs w:val="24"/>
        </w:rPr>
        <w:t>的空闲时间段序列，那么该算法需要较长的时间来调整才能得出和实际值误差较小的结果，并且在这过程中会产生很多预测不足。同样的道理，如果遇到一个很短的空闲时间序列，公式</w:t>
      </w:r>
      <w:r>
        <w:rPr>
          <w:sz w:val="24"/>
          <w:szCs w:val="24"/>
        </w:rPr>
        <w:t>3-4</w:t>
      </w:r>
      <w:r>
        <w:rPr>
          <w:sz w:val="24"/>
          <w:szCs w:val="24"/>
        </w:rPr>
        <w:t>会产生很多过度预测。</w:t>
      </w:r>
    </w:p>
    <w:p w14:paraId="1BBB2829" w14:textId="77777777" w:rsidR="00000000" w:rsidRDefault="00EC4492">
      <w:pPr>
        <w:ind w:firstLine="0"/>
      </w:pPr>
      <w:r>
        <w:rPr>
          <w:sz w:val="24"/>
          <w:szCs w:val="24"/>
        </w:rPr>
        <w:t>这两个问题存在的原因在于公式</w:t>
      </w:r>
      <w:r>
        <w:rPr>
          <w:sz w:val="24"/>
          <w:szCs w:val="24"/>
        </w:rPr>
        <w:t>3-4</w:t>
      </w:r>
      <w:r>
        <w:rPr>
          <w:sz w:val="24"/>
          <w:szCs w:val="24"/>
        </w:rPr>
        <w:t>中的</w:t>
      </w:r>
      <w:r>
        <w:rPr>
          <w:i/>
          <w:sz w:val="24"/>
          <w:szCs w:val="24"/>
        </w:rPr>
        <w:t>a</w:t>
      </w:r>
      <w:r>
        <w:rPr>
          <w:sz w:val="24"/>
          <w:szCs w:val="24"/>
        </w:rPr>
        <w:t>是常量。当负载特征变化大时，不能及时作出调整，需要一个过程才能适应变化后的负载。针对这个问题，在本文的设计中，我</w:t>
      </w:r>
      <w:r>
        <w:rPr>
          <w:sz w:val="24"/>
          <w:szCs w:val="24"/>
        </w:rPr>
        <w:lastRenderedPageBreak/>
        <w:t>们采用一个自适应的</w:t>
      </w:r>
      <w:r>
        <w:rPr>
          <w:i/>
          <w:sz w:val="24"/>
          <w:szCs w:val="24"/>
        </w:rPr>
        <w:t>a</w:t>
      </w:r>
      <w:r>
        <w:rPr>
          <w:sz w:val="24"/>
          <w:szCs w:val="24"/>
        </w:rPr>
        <w:t>值。当上一次预测值误差较大时，使得</w:t>
      </w:r>
      <w:r>
        <w:rPr>
          <w:i/>
          <w:sz w:val="24"/>
          <w:szCs w:val="24"/>
        </w:rPr>
        <w:t>a</w:t>
      </w:r>
      <w:r>
        <w:rPr>
          <w:sz w:val="24"/>
          <w:szCs w:val="24"/>
        </w:rPr>
        <w:t>值变大；当上一次预测值误差较小时，使得</w:t>
      </w:r>
      <w:r>
        <w:rPr>
          <w:i/>
          <w:sz w:val="24"/>
          <w:szCs w:val="24"/>
        </w:rPr>
        <w:t>a</w:t>
      </w:r>
      <w:r>
        <w:rPr>
          <w:sz w:val="24"/>
          <w:szCs w:val="24"/>
        </w:rPr>
        <w:t>值变小。由此，我们将</w:t>
      </w:r>
      <w:r>
        <w:rPr>
          <w:i/>
          <w:sz w:val="24"/>
          <w:szCs w:val="24"/>
        </w:rPr>
        <w:t>a</w:t>
      </w:r>
      <w:r>
        <w:rPr>
          <w:sz w:val="24"/>
          <w:szCs w:val="24"/>
        </w:rPr>
        <w:t>设计为</w:t>
      </w:r>
      <w:r>
        <w:rPr>
          <w:i/>
          <w:sz w:val="24"/>
          <w:szCs w:val="24"/>
        </w:rPr>
        <w:t>i</w:t>
      </w:r>
      <w:r>
        <w:rPr>
          <w:i/>
          <w:sz w:val="24"/>
          <w:szCs w:val="24"/>
          <w:vertAlign w:val="subscript"/>
        </w:rPr>
        <w:t>n</w:t>
      </w:r>
      <w:r>
        <w:rPr>
          <w:sz w:val="24"/>
          <w:szCs w:val="24"/>
        </w:rPr>
        <w:t>和</w:t>
      </w:r>
      <w:r>
        <w:rPr>
          <w:i/>
          <w:sz w:val="24"/>
          <w:szCs w:val="24"/>
        </w:rPr>
        <w:t>I</w:t>
      </w:r>
      <w:r>
        <w:rPr>
          <w:i/>
          <w:sz w:val="24"/>
          <w:szCs w:val="24"/>
          <w:vertAlign w:val="subscript"/>
        </w:rPr>
        <w:t>n</w:t>
      </w:r>
      <w:r>
        <w:rPr>
          <w:sz w:val="24"/>
          <w:szCs w:val="24"/>
        </w:rPr>
        <w:t>的函数。考虑到真实值和预测值的偏离程</w:t>
      </w:r>
      <w:r>
        <w:rPr>
          <w:sz w:val="24"/>
          <w:szCs w:val="24"/>
        </w:rPr>
        <w:t>度可以表示为</w:t>
      </w:r>
      <w:r>
        <w:rPr>
          <w:sz w:val="24"/>
          <w:szCs w:val="24"/>
        </w:rPr>
        <w:t>d = min (</w:t>
      </w:r>
      <w:r>
        <w:rPr>
          <w:i/>
          <w:sz w:val="24"/>
          <w:szCs w:val="24"/>
        </w:rPr>
        <w:t>i</w:t>
      </w:r>
      <w:r>
        <w:rPr>
          <w:i/>
          <w:sz w:val="24"/>
          <w:szCs w:val="24"/>
          <w:vertAlign w:val="subscript"/>
        </w:rPr>
        <w:t xml:space="preserve">n </w:t>
      </w:r>
      <w:r>
        <w:rPr>
          <w:i/>
          <w:sz w:val="24"/>
          <w:szCs w:val="24"/>
        </w:rPr>
        <w:t>,I</w:t>
      </w:r>
      <w:r>
        <w:rPr>
          <w:i/>
          <w:sz w:val="24"/>
          <w:szCs w:val="24"/>
          <w:vertAlign w:val="subscript"/>
        </w:rPr>
        <w:t xml:space="preserve">n </w:t>
      </w:r>
      <w:r>
        <w:rPr>
          <w:sz w:val="24"/>
          <w:szCs w:val="24"/>
        </w:rPr>
        <w:t>) / max (</w:t>
      </w:r>
      <w:r>
        <w:rPr>
          <w:i/>
          <w:sz w:val="24"/>
          <w:szCs w:val="24"/>
        </w:rPr>
        <w:t>i</w:t>
      </w:r>
      <w:r>
        <w:rPr>
          <w:i/>
          <w:sz w:val="24"/>
          <w:szCs w:val="24"/>
          <w:vertAlign w:val="subscript"/>
        </w:rPr>
        <w:t xml:space="preserve">n </w:t>
      </w:r>
      <w:r>
        <w:rPr>
          <w:i/>
          <w:sz w:val="24"/>
          <w:szCs w:val="24"/>
        </w:rPr>
        <w:t>,I</w:t>
      </w:r>
      <w:r>
        <w:rPr>
          <w:i/>
          <w:sz w:val="24"/>
          <w:szCs w:val="24"/>
          <w:vertAlign w:val="subscript"/>
        </w:rPr>
        <w:t>n</w:t>
      </w:r>
      <w:r>
        <w:rPr>
          <w:sz w:val="24"/>
          <w:szCs w:val="24"/>
        </w:rPr>
        <w:t xml:space="preserve">), </w:t>
      </w:r>
      <w:r>
        <w:rPr>
          <w:sz w:val="24"/>
          <w:szCs w:val="24"/>
        </w:rPr>
        <w:t>且</w:t>
      </w:r>
      <w:r>
        <w:rPr>
          <w:sz w:val="24"/>
          <w:szCs w:val="24"/>
        </w:rPr>
        <w:t>d</w:t>
      </w:r>
      <w:r>
        <w:rPr>
          <w:sz w:val="24"/>
          <w:szCs w:val="24"/>
        </w:rPr>
        <w:t>的值为</w:t>
      </w:r>
      <w:r>
        <w:rPr>
          <w:sz w:val="24"/>
          <w:szCs w:val="24"/>
        </w:rPr>
        <w:t>0</w:t>
      </w:r>
      <w:r>
        <w:rPr>
          <w:sz w:val="24"/>
          <w:szCs w:val="24"/>
        </w:rPr>
        <w:t>到</w:t>
      </w:r>
      <w:r>
        <w:rPr>
          <w:sz w:val="24"/>
          <w:szCs w:val="24"/>
        </w:rPr>
        <w:t>1</w:t>
      </w:r>
      <w:r>
        <w:rPr>
          <w:sz w:val="24"/>
          <w:szCs w:val="24"/>
        </w:rPr>
        <w:t>，</w:t>
      </w:r>
      <w:r>
        <w:rPr>
          <w:sz w:val="24"/>
          <w:szCs w:val="24"/>
        </w:rPr>
        <w:t>d</w:t>
      </w:r>
      <w:r>
        <w:rPr>
          <w:sz w:val="24"/>
          <w:szCs w:val="24"/>
        </w:rPr>
        <w:t>的值趋于</w:t>
      </w:r>
      <w:r>
        <w:rPr>
          <w:sz w:val="24"/>
          <w:szCs w:val="24"/>
        </w:rPr>
        <w:t>0</w:t>
      </w:r>
      <w:r>
        <w:rPr>
          <w:sz w:val="24"/>
          <w:szCs w:val="24"/>
        </w:rPr>
        <w:t>表示预上一次测偏差大，趋于</w:t>
      </w:r>
      <w:r>
        <w:rPr>
          <w:sz w:val="24"/>
          <w:szCs w:val="24"/>
        </w:rPr>
        <w:t>1</w:t>
      </w:r>
      <w:r>
        <w:rPr>
          <w:sz w:val="24"/>
          <w:szCs w:val="24"/>
        </w:rPr>
        <w:t>表示偏差小。因此</w:t>
      </w:r>
      <w:r>
        <w:rPr>
          <w:i/>
          <w:sz w:val="24"/>
          <w:szCs w:val="24"/>
        </w:rPr>
        <w:t>a</w:t>
      </w:r>
      <w:r>
        <w:rPr>
          <w:sz w:val="24"/>
          <w:szCs w:val="24"/>
        </w:rPr>
        <w:t>可以设计为</w:t>
      </w:r>
      <w:r>
        <w:rPr>
          <w:sz w:val="24"/>
          <w:szCs w:val="24"/>
        </w:rPr>
        <w:t>1 - min (</w:t>
      </w:r>
      <w:r>
        <w:rPr>
          <w:i/>
          <w:sz w:val="24"/>
          <w:szCs w:val="24"/>
        </w:rPr>
        <w:t>i</w:t>
      </w:r>
      <w:r>
        <w:rPr>
          <w:i/>
          <w:sz w:val="24"/>
          <w:szCs w:val="24"/>
          <w:vertAlign w:val="subscript"/>
        </w:rPr>
        <w:t xml:space="preserve">n </w:t>
      </w:r>
      <w:r>
        <w:rPr>
          <w:i/>
          <w:sz w:val="24"/>
          <w:szCs w:val="24"/>
        </w:rPr>
        <w:t>,I</w:t>
      </w:r>
      <w:r>
        <w:rPr>
          <w:i/>
          <w:sz w:val="24"/>
          <w:szCs w:val="24"/>
          <w:vertAlign w:val="subscript"/>
        </w:rPr>
        <w:t xml:space="preserve">n </w:t>
      </w:r>
      <w:r>
        <w:rPr>
          <w:sz w:val="24"/>
          <w:szCs w:val="24"/>
        </w:rPr>
        <w:t>) / max (</w:t>
      </w:r>
      <w:r>
        <w:rPr>
          <w:i/>
          <w:sz w:val="24"/>
          <w:szCs w:val="24"/>
        </w:rPr>
        <w:t>i</w:t>
      </w:r>
      <w:r>
        <w:rPr>
          <w:i/>
          <w:sz w:val="24"/>
          <w:szCs w:val="24"/>
          <w:vertAlign w:val="subscript"/>
        </w:rPr>
        <w:t xml:space="preserve">n </w:t>
      </w:r>
      <w:r>
        <w:rPr>
          <w:i/>
          <w:sz w:val="24"/>
          <w:szCs w:val="24"/>
        </w:rPr>
        <w:t>,I</w:t>
      </w:r>
      <w:r>
        <w:rPr>
          <w:i/>
          <w:sz w:val="24"/>
          <w:szCs w:val="24"/>
          <w:vertAlign w:val="subscript"/>
        </w:rPr>
        <w:t>n</w:t>
      </w:r>
      <w:r>
        <w:rPr>
          <w:sz w:val="24"/>
          <w:szCs w:val="24"/>
        </w:rPr>
        <w:t>)</w:t>
      </w:r>
      <w:r>
        <w:rPr>
          <w:sz w:val="24"/>
          <w:szCs w:val="24"/>
        </w:rPr>
        <w:t>。</w:t>
      </w:r>
    </w:p>
    <w:p w14:paraId="7600652A" w14:textId="77777777" w:rsidR="00000000" w:rsidDel="005175F8" w:rsidRDefault="00EC4492">
      <w:pPr>
        <w:rPr>
          <w:del w:id="815" w:author="Ling, Alex" w:date="2017-06-04T15:22:00Z"/>
        </w:rPr>
      </w:pPr>
      <w:del w:id="816" w:author="Ling, Alex" w:date="2017-06-04T15:22:00Z">
        <w:r w:rsidDel="005175F8">
          <w:rPr>
            <w:sz w:val="24"/>
            <w:szCs w:val="24"/>
          </w:rPr>
          <w:delText xml:space="preserve">                      </w:delText>
        </w:r>
        <w:r w:rsidDel="005175F8">
          <w:rPr>
            <w:position w:val="-18"/>
          </w:rPr>
          <w:object w:dxaOrig="1686" w:dyaOrig="616" w14:anchorId="74304BEB">
            <v:shape id="_x0000_i1060" type="#_x0000_t75" style="width:84.45pt;height:30.85pt" o:ole="" filled="t">
              <v:fill color2="black"/>
              <v:imagedata r:id="rId39" o:title=""/>
            </v:shape>
            <o:OLEObject Type="Embed" ProgID="Equation.3" ShapeID="_x0000_i1060" DrawAspect="Content" ObjectID="_1558095166" r:id="rId40"/>
          </w:object>
        </w:r>
        <w:r w:rsidDel="005175F8">
          <w:rPr>
            <w:sz w:val="24"/>
            <w:szCs w:val="24"/>
          </w:rPr>
          <w:delText xml:space="preserve">                            </w:delText>
        </w:r>
        <w:r w:rsidDel="005175F8">
          <w:rPr>
            <w:sz w:val="24"/>
            <w:szCs w:val="24"/>
          </w:rPr>
          <w:delText xml:space="preserve"> </w:delText>
        </w:r>
        <w:r w:rsidDel="005175F8">
          <w:rPr>
            <w:sz w:val="24"/>
            <w:szCs w:val="24"/>
          </w:rPr>
          <w:delText>(3-5)</w:delText>
        </w:r>
      </w:del>
    </w:p>
    <w:p w14:paraId="0835E5E9" w14:textId="77777777" w:rsidR="00000000" w:rsidRDefault="00EC4492">
      <w:pPr>
        <w:rPr>
          <w:sz w:val="24"/>
          <w:szCs w:val="24"/>
        </w:rPr>
      </w:pPr>
    </w:p>
    <w:p w14:paraId="16C1D39E" w14:textId="77777777" w:rsidR="00000000" w:rsidRDefault="00EC4492">
      <w:r>
        <w:rPr>
          <w:sz w:val="24"/>
          <w:szCs w:val="24"/>
        </w:rPr>
        <w:t>作为初始，我们采用</w:t>
      </w:r>
      <w:r>
        <w:rPr>
          <w:i/>
          <w:sz w:val="24"/>
          <w:szCs w:val="24"/>
        </w:rPr>
        <w:t>a</w:t>
      </w:r>
      <w:r>
        <w:rPr>
          <w:sz w:val="24"/>
          <w:szCs w:val="24"/>
        </w:rPr>
        <w:t>=0.5</w:t>
      </w:r>
      <w:r>
        <w:rPr>
          <w:sz w:val="24"/>
          <w:szCs w:val="24"/>
        </w:rPr>
        <w:t>，并根据实际运行结果修正</w:t>
      </w:r>
      <w:r>
        <w:rPr>
          <w:i/>
          <w:sz w:val="24"/>
          <w:szCs w:val="24"/>
        </w:rPr>
        <w:t>a</w:t>
      </w:r>
      <w:r>
        <w:rPr>
          <w:sz w:val="24"/>
          <w:szCs w:val="24"/>
        </w:rPr>
        <w:t>的取值以使预测值接近实际值。为获得</w:t>
      </w:r>
      <w:r>
        <w:rPr>
          <w:i/>
          <w:sz w:val="24"/>
          <w:szCs w:val="24"/>
        </w:rPr>
        <w:t>i</w:t>
      </w:r>
      <w:r>
        <w:rPr>
          <w:i/>
          <w:sz w:val="24"/>
          <w:szCs w:val="24"/>
          <w:vertAlign w:val="subscript"/>
        </w:rPr>
        <w:t>n</w:t>
      </w:r>
      <w:r>
        <w:rPr>
          <w:sz w:val="24"/>
          <w:szCs w:val="24"/>
        </w:rPr>
        <w:t>的值，我们在</w:t>
      </w:r>
      <w:r>
        <w:rPr>
          <w:sz w:val="24"/>
          <w:szCs w:val="24"/>
        </w:rPr>
        <w:t>mxt_io_complete()</w:t>
      </w:r>
      <w:r>
        <w:rPr>
          <w:sz w:val="24"/>
          <w:szCs w:val="24"/>
        </w:rPr>
        <w:t>函数结束前纪录实际设备处于空闲状态的开始时间并在</w:t>
      </w:r>
      <w:r>
        <w:rPr>
          <w:sz w:val="24"/>
          <w:szCs w:val="24"/>
        </w:rPr>
        <w:t>MXT1664 Runtime idle</w:t>
      </w:r>
      <w:r>
        <w:rPr>
          <w:sz w:val="24"/>
          <w:szCs w:val="24"/>
        </w:rPr>
        <w:t>回调函数入口处纪录当前时间，两者相减作为上一次设备的实际空闲时间</w:t>
      </w:r>
      <w:r>
        <w:rPr>
          <w:i/>
          <w:sz w:val="24"/>
          <w:szCs w:val="24"/>
        </w:rPr>
        <w:t>i</w:t>
      </w:r>
      <w:r>
        <w:rPr>
          <w:i/>
          <w:sz w:val="24"/>
          <w:szCs w:val="24"/>
          <w:vertAlign w:val="subscript"/>
        </w:rPr>
        <w:t>n</w:t>
      </w:r>
      <w:r>
        <w:rPr>
          <w:sz w:val="24"/>
          <w:szCs w:val="24"/>
        </w:rPr>
        <w:t>。当</w:t>
      </w:r>
      <w:r>
        <w:rPr>
          <w:i/>
          <w:sz w:val="24"/>
          <w:szCs w:val="24"/>
        </w:rPr>
        <w:t>I</w:t>
      </w:r>
      <w:r>
        <w:rPr>
          <w:i/>
          <w:sz w:val="24"/>
          <w:szCs w:val="24"/>
          <w:vertAlign w:val="subscript"/>
        </w:rPr>
        <w:t>n</w:t>
      </w:r>
      <w:r>
        <w:rPr>
          <w:i/>
          <w:sz w:val="24"/>
          <w:szCs w:val="24"/>
          <w:vertAlign w:val="subscript"/>
        </w:rPr>
        <w:t>＋</w:t>
      </w:r>
      <w:r>
        <w:rPr>
          <w:i/>
          <w:sz w:val="24"/>
          <w:szCs w:val="24"/>
          <w:vertAlign w:val="subscript"/>
        </w:rPr>
        <w:t>1</w:t>
      </w:r>
      <w:r>
        <w:rPr>
          <w:sz w:val="24"/>
          <w:szCs w:val="24"/>
        </w:rPr>
        <w:t>大于</w:t>
      </w:r>
      <w:r>
        <w:rPr>
          <w:i/>
          <w:sz w:val="24"/>
          <w:szCs w:val="24"/>
        </w:rPr>
        <w:t>I</w:t>
      </w:r>
      <w:r>
        <w:rPr>
          <w:i/>
          <w:sz w:val="24"/>
          <w:szCs w:val="24"/>
          <w:vertAlign w:val="subscript"/>
        </w:rPr>
        <w:t>th</w:t>
      </w:r>
      <w:r>
        <w:rPr>
          <w:sz w:val="24"/>
          <w:szCs w:val="24"/>
        </w:rPr>
        <w:t>时，回调函数返回</w:t>
      </w:r>
      <w:r>
        <w:rPr>
          <w:sz w:val="24"/>
          <w:szCs w:val="24"/>
        </w:rPr>
        <w:t>0</w:t>
      </w:r>
      <w:r>
        <w:rPr>
          <w:sz w:val="24"/>
          <w:szCs w:val="24"/>
        </w:rPr>
        <w:t>以使</w:t>
      </w:r>
      <w:r>
        <w:rPr>
          <w:sz w:val="24"/>
          <w:szCs w:val="24"/>
        </w:rPr>
        <w:t>Runtime PM</w:t>
      </w:r>
      <w:r>
        <w:rPr>
          <w:sz w:val="24"/>
          <w:szCs w:val="24"/>
        </w:rPr>
        <w:t>通过</w:t>
      </w:r>
      <w:r>
        <w:rPr>
          <w:sz w:val="24"/>
          <w:szCs w:val="24"/>
        </w:rPr>
        <w:t>mxt_runtime_suspend()</w:t>
      </w:r>
      <w:r>
        <w:rPr>
          <w:sz w:val="24"/>
          <w:szCs w:val="24"/>
        </w:rPr>
        <w:t>接口将设备切换到低功耗模式。</w:t>
      </w:r>
    </w:p>
    <w:p w14:paraId="24E0222D" w14:textId="77777777" w:rsidR="00000000" w:rsidRDefault="00EC4492">
      <w:pPr>
        <w:rPr>
          <w:sz w:val="24"/>
          <w:szCs w:val="24"/>
        </w:rPr>
      </w:pPr>
    </w:p>
    <w:p w14:paraId="458BE0A7" w14:textId="77777777" w:rsidR="00000000" w:rsidRDefault="00EC4492">
      <w:pPr>
        <w:pStyle w:val="ListParagraph"/>
        <w:numPr>
          <w:ilvl w:val="1"/>
          <w:numId w:val="18"/>
        </w:numPr>
        <w:ind w:right="25"/>
      </w:pPr>
      <w:bookmarkStart w:id="817" w:name="_Toc471381684"/>
      <w:r>
        <w:rPr>
          <w:rFonts w:ascii="SimHei" w:eastAsia="SimHei" w:hAnsi="SimHei"/>
          <w:sz w:val="24"/>
        </w:rPr>
        <w:t>本章小结</w:t>
      </w:r>
      <w:bookmarkEnd w:id="817"/>
    </w:p>
    <w:p w14:paraId="22364B60" w14:textId="77777777" w:rsidR="00000000" w:rsidRDefault="00EC4492">
      <w:r>
        <w:rPr>
          <w:sz w:val="24"/>
          <w:szCs w:val="24"/>
        </w:rPr>
        <w:t>本章首先提出了一种在</w:t>
      </w:r>
      <w:r>
        <w:rPr>
          <w:sz w:val="24"/>
          <w:szCs w:val="24"/>
        </w:rPr>
        <w:t>Linux CFS</w:t>
      </w:r>
      <w:r>
        <w:rPr>
          <w:sz w:val="24"/>
          <w:szCs w:val="24"/>
        </w:rPr>
        <w:t>调度器基础上改进而来的有节能意识的调度器设计，介绍了该设计在任务追踪、任务放置、负载均衡、与</w:t>
      </w:r>
      <w:r>
        <w:rPr>
          <w:sz w:val="24"/>
          <w:szCs w:val="24"/>
        </w:rPr>
        <w:t>CPUFreq</w:t>
      </w:r>
      <w:r>
        <w:rPr>
          <w:sz w:val="24"/>
          <w:szCs w:val="24"/>
        </w:rPr>
        <w:t>框架协同和可调整参数五个方面的改进和设计。其次，提出了一种基</w:t>
      </w:r>
      <w:r>
        <w:rPr>
          <w:sz w:val="24"/>
          <w:szCs w:val="24"/>
        </w:rPr>
        <w:t>于</w:t>
      </w:r>
      <w:r>
        <w:rPr>
          <w:sz w:val="24"/>
          <w:szCs w:val="24"/>
        </w:rPr>
        <w:t>Runtime PM</w:t>
      </w:r>
      <w:r>
        <w:rPr>
          <w:sz w:val="24"/>
          <w:szCs w:val="24"/>
        </w:rPr>
        <w:t>框架的设备驱动电源管理设计，重点介绍了在该设计中对于动态电源管理中确定低功耗状态切换时机的方法。通过本章的设计，对第二章中提出的问题提出了解决方案。</w:t>
      </w:r>
    </w:p>
    <w:p w14:paraId="17F65A26" w14:textId="77777777" w:rsidR="00000000" w:rsidRDefault="00EC4492">
      <w:pPr>
        <w:widowControl/>
        <w:snapToGrid/>
        <w:spacing w:before="0" w:line="240" w:lineRule="auto"/>
        <w:ind w:firstLine="0"/>
        <w:jc w:val="left"/>
        <w:rPr>
          <w:sz w:val="24"/>
          <w:szCs w:val="24"/>
        </w:rPr>
      </w:pPr>
    </w:p>
    <w:p w14:paraId="60ED2717" w14:textId="77777777" w:rsidR="00000000" w:rsidRDefault="00EC4492">
      <w:pPr>
        <w:pageBreakBefore/>
        <w:ind w:right="25" w:firstLine="0"/>
        <w:jc w:val="center"/>
      </w:pPr>
      <w:bookmarkStart w:id="818" w:name="_Toc471381685"/>
      <w:r>
        <w:rPr>
          <w:rFonts w:ascii="SimHei" w:eastAsia="SimHei" w:hAnsi="SimHei"/>
          <w:b/>
          <w:sz w:val="32"/>
          <w:szCs w:val="32"/>
        </w:rPr>
        <w:lastRenderedPageBreak/>
        <w:t xml:space="preserve">4 </w:t>
      </w:r>
      <w:r>
        <w:rPr>
          <w:rFonts w:ascii="SimHei" w:eastAsia="SimHei" w:hAnsi="SimHei"/>
          <w:b/>
          <w:sz w:val="32"/>
          <w:szCs w:val="32"/>
        </w:rPr>
        <w:t>嵌入式</w:t>
      </w:r>
      <w:r>
        <w:rPr>
          <w:rFonts w:ascii="SimHei" w:eastAsia="SimHei" w:hAnsi="SimHei"/>
          <w:b/>
          <w:sz w:val="32"/>
          <w:szCs w:val="32"/>
        </w:rPr>
        <w:t>Linux</w:t>
      </w:r>
      <w:r>
        <w:rPr>
          <w:rFonts w:ascii="SimHei" w:eastAsia="SimHei" w:hAnsi="SimHei"/>
          <w:b/>
          <w:sz w:val="32"/>
          <w:szCs w:val="32"/>
        </w:rPr>
        <w:t>系统电源管理方法的实现</w:t>
      </w:r>
      <w:bookmarkEnd w:id="818"/>
    </w:p>
    <w:p w14:paraId="05017B8B" w14:textId="77777777" w:rsidR="00000000" w:rsidRDefault="00EC4492">
      <w:pPr>
        <w:ind w:firstLine="0"/>
      </w:pPr>
    </w:p>
    <w:p w14:paraId="24ED4356" w14:textId="77777777" w:rsidR="00000000" w:rsidRDefault="00EC4492">
      <w:pPr>
        <w:ind w:left="-1" w:right="25" w:hanging="1"/>
      </w:pPr>
      <w:bookmarkStart w:id="819" w:name="_Toc471381686"/>
      <w:r>
        <w:rPr>
          <w:rFonts w:eastAsia="SimHei"/>
          <w:b/>
          <w:color w:val="339966"/>
          <w:sz w:val="24"/>
        </w:rPr>
        <w:t>4.1</w:t>
      </w:r>
      <w:r>
        <w:rPr>
          <w:rFonts w:eastAsia="SimHei"/>
          <w:sz w:val="24"/>
        </w:rPr>
        <w:t xml:space="preserve"> </w:t>
      </w:r>
      <w:r>
        <w:rPr>
          <w:rFonts w:eastAsia="SimHei"/>
          <w:sz w:val="24"/>
        </w:rPr>
        <w:t>一种有节能意识的调度器的实现</w:t>
      </w:r>
      <w:bookmarkEnd w:id="819"/>
    </w:p>
    <w:p w14:paraId="3D3D0ACA" w14:textId="77777777" w:rsidR="00000000" w:rsidRDefault="00EC4492">
      <w:r>
        <w:rPr>
          <w:sz w:val="24"/>
          <w:szCs w:val="24"/>
        </w:rPr>
        <w:t>在</w:t>
      </w:r>
      <w:r>
        <w:rPr>
          <w:sz w:val="24"/>
          <w:szCs w:val="24"/>
        </w:rPr>
        <w:t>Linux 3.18.20</w:t>
      </w:r>
      <w:r>
        <w:rPr>
          <w:sz w:val="24"/>
          <w:szCs w:val="24"/>
        </w:rPr>
        <w:t>版本内核默认的</w:t>
      </w:r>
      <w:r>
        <w:rPr>
          <w:sz w:val="24"/>
          <w:szCs w:val="24"/>
        </w:rPr>
        <w:t>CFS</w:t>
      </w:r>
      <w:r>
        <w:rPr>
          <w:sz w:val="24"/>
          <w:szCs w:val="24"/>
        </w:rPr>
        <w:t>调度器和</w:t>
      </w:r>
      <w:r>
        <w:rPr>
          <w:sz w:val="24"/>
          <w:szCs w:val="24"/>
        </w:rPr>
        <w:t>Android “interactive” CPUFreq governor</w:t>
      </w:r>
      <w:r>
        <w:rPr>
          <w:sz w:val="24"/>
          <w:szCs w:val="24"/>
        </w:rPr>
        <w:t>基础上实现了具有节能意识的调度器。整个实现包括十几个源代码文件，</w:t>
      </w:r>
      <w:r>
        <w:rPr>
          <w:sz w:val="24"/>
          <w:szCs w:val="24"/>
        </w:rPr>
        <w:t>3200</w:t>
      </w:r>
      <w:r>
        <w:rPr>
          <w:sz w:val="24"/>
          <w:szCs w:val="24"/>
        </w:rPr>
        <w:t>多行代码的修改。</w:t>
      </w:r>
    </w:p>
    <w:p w14:paraId="69D3CB56" w14:textId="77777777" w:rsidR="00000000" w:rsidRDefault="00EC4492">
      <w:r>
        <w:rPr>
          <w:sz w:val="24"/>
          <w:szCs w:val="24"/>
        </w:rPr>
        <w:t>本节将介绍具有节能意识的调度器实</w:t>
      </w:r>
      <w:r>
        <w:rPr>
          <w:sz w:val="24"/>
          <w:szCs w:val="24"/>
        </w:rPr>
        <w:t>现中的主要数据结构和算法实现。首先是</w:t>
      </w:r>
      <w:r>
        <w:rPr>
          <w:sz w:val="24"/>
          <w:szCs w:val="24"/>
        </w:rPr>
        <w:t>ravg</w:t>
      </w:r>
      <w:r>
        <w:rPr>
          <w:sz w:val="24"/>
          <w:szCs w:val="24"/>
        </w:rPr>
        <w:t>结构体，它代表了一个任务对于</w:t>
      </w:r>
      <w:r>
        <w:rPr>
          <w:sz w:val="24"/>
          <w:szCs w:val="24"/>
        </w:rPr>
        <w:t>CPU</w:t>
      </w:r>
      <w:r>
        <w:rPr>
          <w:sz w:val="24"/>
          <w:szCs w:val="24"/>
        </w:rPr>
        <w:t>时间的要求（归一化到时钟频率和拓扑结构），主要成员变量定义如表</w:t>
      </w:r>
      <w:r>
        <w:rPr>
          <w:sz w:val="24"/>
          <w:szCs w:val="24"/>
        </w:rPr>
        <w:t>4-1</w:t>
      </w:r>
      <w:r>
        <w:rPr>
          <w:sz w:val="24"/>
          <w:szCs w:val="24"/>
        </w:rPr>
        <w:t>所示。</w:t>
      </w:r>
    </w:p>
    <w:p w14:paraId="7D2C87EB" w14:textId="77777777" w:rsidR="00000000" w:rsidRDefault="00EC4492">
      <w:pPr>
        <w:pStyle w:val="caption0"/>
        <w:jc w:val="center"/>
      </w:pPr>
      <w:r>
        <w:rPr>
          <w:rFonts w:ascii="Times New Roman" w:eastAsia="KaiTi" w:hAnsi="Times New Roman"/>
          <w:sz w:val="21"/>
          <w:szCs w:val="21"/>
          <w:rPrChange w:id="820"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821" w:author="Ling, Alex" w:date="2017-06-04T11:31:00Z">
            <w:rPr>
              <w:rFonts w:ascii="Times New Roman" w:eastAsia="KaiTi" w:hAnsi="Times New Roman"/>
              <w:sz w:val="21"/>
              <w:szCs w:val="21"/>
            </w:rPr>
          </w:rPrChange>
        </w:rPr>
        <w:t>4-1 ravg</w:t>
      </w:r>
      <w:r>
        <w:rPr>
          <w:rFonts w:ascii="Times New Roman" w:eastAsia="KaiTi" w:hAnsi="Times New Roman"/>
          <w:sz w:val="21"/>
          <w:szCs w:val="21"/>
          <w:rPrChange w:id="822" w:author="Ling, Alex" w:date="2017-06-04T11:31:00Z">
            <w:rPr>
              <w:rFonts w:ascii="Times New Roman" w:eastAsia="KaiTi" w:hAnsi="Times New Roman"/>
              <w:sz w:val="21"/>
              <w:szCs w:val="21"/>
            </w:rPr>
          </w:rPrChange>
        </w:rPr>
        <w:t>结构体主要成员变量</w:t>
      </w:r>
    </w:p>
    <w:p w14:paraId="30672EDE" w14:textId="77777777" w:rsidR="00000000" w:rsidRDefault="00EC4492">
      <w:pPr>
        <w:pStyle w:val="caption0"/>
        <w:jc w:val="center"/>
      </w:pPr>
      <w:r>
        <w:rPr>
          <w:rFonts w:ascii="Times New Roman" w:eastAsia="KaiTi" w:hAnsi="Times New Roman"/>
          <w:sz w:val="21"/>
          <w:szCs w:val="21"/>
          <w:rPrChange w:id="823" w:author="Ling, Alex" w:date="2017-06-04T11:31:00Z">
            <w:rPr>
              <w:rFonts w:ascii="Times New Roman" w:eastAsia="KaiTi" w:hAnsi="Times New Roman"/>
              <w:sz w:val="21"/>
              <w:szCs w:val="21"/>
            </w:rPr>
          </w:rPrChange>
        </w:rPr>
        <w:t>Table 4-1 main members in structure ravg</w:t>
      </w:r>
    </w:p>
    <w:tbl>
      <w:tblPr>
        <w:tblW w:w="0" w:type="auto"/>
        <w:tblInd w:w="-123" w:type="dxa"/>
        <w:tblLayout w:type="fixed"/>
        <w:tblCellMar>
          <w:left w:w="115" w:type="dxa"/>
        </w:tblCellMar>
        <w:tblLook w:val="0000" w:firstRow="0" w:lastRow="0" w:firstColumn="0" w:lastColumn="0" w:noHBand="0" w:noVBand="0"/>
      </w:tblPr>
      <w:tblGrid>
        <w:gridCol w:w="2024"/>
        <w:gridCol w:w="795"/>
        <w:gridCol w:w="5445"/>
      </w:tblGrid>
      <w:tr w:rsidR="00000000" w14:paraId="450D9721" w14:textId="77777777">
        <w:tc>
          <w:tcPr>
            <w:tcW w:w="2024" w:type="dxa"/>
            <w:tcBorders>
              <w:top w:val="single" w:sz="6" w:space="0" w:color="000001"/>
              <w:left w:val="single" w:sz="6" w:space="0" w:color="000001"/>
              <w:bottom w:val="single" w:sz="6" w:space="0" w:color="000001"/>
              <w:right w:val="single" w:sz="6" w:space="0" w:color="000001"/>
            </w:tcBorders>
            <w:shd w:val="clear" w:color="auto" w:fill="000000"/>
          </w:tcPr>
          <w:p w14:paraId="017DD517" w14:textId="77777777" w:rsidR="00000000" w:rsidRDefault="00EC4492">
            <w:r>
              <w:rPr>
                <w:rFonts w:ascii="SimSun" w:hAnsi="SimSun" w:cs="SimSun"/>
                <w:b/>
                <w:bCs/>
                <w:color w:val="00000A"/>
              </w:rPr>
              <w:t>成员变量</w:t>
            </w:r>
          </w:p>
        </w:tc>
        <w:tc>
          <w:tcPr>
            <w:tcW w:w="795" w:type="dxa"/>
            <w:tcBorders>
              <w:top w:val="single" w:sz="6" w:space="0" w:color="000001"/>
              <w:left w:val="single" w:sz="6" w:space="0" w:color="000001"/>
              <w:bottom w:val="single" w:sz="6" w:space="0" w:color="000001"/>
              <w:right w:val="single" w:sz="6" w:space="0" w:color="000001"/>
            </w:tcBorders>
            <w:shd w:val="clear" w:color="auto" w:fill="000000"/>
          </w:tcPr>
          <w:p w14:paraId="5364900C" w14:textId="77777777" w:rsidR="00000000" w:rsidRDefault="00EC4492">
            <w:r>
              <w:rPr>
                <w:b/>
                <w:bCs/>
                <w:color w:val="00000A"/>
              </w:rPr>
              <w:t>类型</w:t>
            </w:r>
          </w:p>
        </w:tc>
        <w:tc>
          <w:tcPr>
            <w:tcW w:w="5445" w:type="dxa"/>
            <w:tcBorders>
              <w:top w:val="single" w:sz="6" w:space="0" w:color="000001"/>
              <w:left w:val="single" w:sz="6" w:space="0" w:color="000001"/>
              <w:bottom w:val="single" w:sz="6" w:space="0" w:color="000001"/>
              <w:right w:val="single" w:sz="6" w:space="0" w:color="000001"/>
            </w:tcBorders>
            <w:shd w:val="clear" w:color="auto" w:fill="000000"/>
          </w:tcPr>
          <w:p w14:paraId="53F6FB25" w14:textId="77777777" w:rsidR="00000000" w:rsidRDefault="00EC4492">
            <w:r>
              <w:rPr>
                <w:b/>
                <w:bCs/>
                <w:color w:val="00000A"/>
              </w:rPr>
              <w:t>描述</w:t>
            </w:r>
          </w:p>
        </w:tc>
      </w:tr>
      <w:tr w:rsidR="00000000" w14:paraId="5FF34DA6" w14:textId="77777777">
        <w:tc>
          <w:tcPr>
            <w:tcW w:w="2024" w:type="dxa"/>
            <w:tcBorders>
              <w:top w:val="single" w:sz="6" w:space="0" w:color="000001"/>
              <w:left w:val="single" w:sz="6" w:space="0" w:color="000001"/>
              <w:bottom w:val="single" w:sz="6" w:space="0" w:color="000001"/>
              <w:right w:val="single" w:sz="6" w:space="0" w:color="000001"/>
            </w:tcBorders>
            <w:shd w:val="clear" w:color="auto" w:fill="FFFFFF"/>
          </w:tcPr>
          <w:p w14:paraId="356B9AEA" w14:textId="77777777" w:rsidR="00000000" w:rsidRDefault="00EC4492">
            <w:r>
              <w:t>mark_start</w:t>
            </w:r>
          </w:p>
        </w:tc>
        <w:tc>
          <w:tcPr>
            <w:tcW w:w="795" w:type="dxa"/>
            <w:tcBorders>
              <w:top w:val="single" w:sz="6" w:space="0" w:color="000001"/>
              <w:left w:val="single" w:sz="6" w:space="0" w:color="000001"/>
              <w:bottom w:val="single" w:sz="6" w:space="0" w:color="000001"/>
              <w:right w:val="single" w:sz="6" w:space="0" w:color="000001"/>
            </w:tcBorders>
            <w:shd w:val="clear" w:color="auto" w:fill="FFFFFF"/>
          </w:tcPr>
          <w:p w14:paraId="7C22D93F" w14:textId="77777777" w:rsidR="00000000" w:rsidRDefault="00EC4492">
            <w:r>
              <w:t>u64</w:t>
            </w:r>
          </w:p>
        </w:tc>
        <w:tc>
          <w:tcPr>
            <w:tcW w:w="5445" w:type="dxa"/>
            <w:tcBorders>
              <w:top w:val="single" w:sz="6" w:space="0" w:color="000001"/>
              <w:left w:val="single" w:sz="6" w:space="0" w:color="000001"/>
              <w:bottom w:val="single" w:sz="6" w:space="0" w:color="000001"/>
              <w:right w:val="single" w:sz="6" w:space="0" w:color="000001"/>
            </w:tcBorders>
            <w:shd w:val="clear" w:color="auto" w:fill="FFFFFF"/>
          </w:tcPr>
          <w:p w14:paraId="5FF548B6" w14:textId="77777777" w:rsidR="00000000" w:rsidRDefault="00EC4492">
            <w:r>
              <w:t>标记了调度事件（任务被唤醒、任务开始执行、任务被抢占等）在一个时间窗口内等开始时间</w:t>
            </w:r>
          </w:p>
        </w:tc>
      </w:tr>
      <w:tr w:rsidR="00000000" w14:paraId="40C590C3" w14:textId="77777777">
        <w:tc>
          <w:tcPr>
            <w:tcW w:w="2024" w:type="dxa"/>
            <w:tcBorders>
              <w:top w:val="single" w:sz="6" w:space="0" w:color="000001"/>
              <w:left w:val="single" w:sz="6" w:space="0" w:color="000001"/>
              <w:bottom w:val="single" w:sz="6" w:space="0" w:color="000001"/>
              <w:right w:val="single" w:sz="6" w:space="0" w:color="000001"/>
            </w:tcBorders>
            <w:shd w:val="clear" w:color="auto" w:fill="FFFFFF"/>
          </w:tcPr>
          <w:p w14:paraId="13F6C9DA" w14:textId="77777777" w:rsidR="00000000" w:rsidRDefault="00EC4492">
            <w:r>
              <w:t>sum</w:t>
            </w:r>
          </w:p>
        </w:tc>
        <w:tc>
          <w:tcPr>
            <w:tcW w:w="795" w:type="dxa"/>
            <w:tcBorders>
              <w:top w:val="single" w:sz="6" w:space="0" w:color="000001"/>
              <w:left w:val="single" w:sz="6" w:space="0" w:color="000001"/>
              <w:bottom w:val="single" w:sz="6" w:space="0" w:color="000001"/>
              <w:right w:val="single" w:sz="6" w:space="0" w:color="000001"/>
            </w:tcBorders>
            <w:shd w:val="clear" w:color="auto" w:fill="FFFFFF"/>
          </w:tcPr>
          <w:p w14:paraId="7DAA5CED" w14:textId="77777777" w:rsidR="00000000" w:rsidRDefault="00EC4492">
            <w:r>
              <w:t>u32</w:t>
            </w:r>
          </w:p>
        </w:tc>
        <w:tc>
          <w:tcPr>
            <w:tcW w:w="5445" w:type="dxa"/>
            <w:tcBorders>
              <w:top w:val="single" w:sz="6" w:space="0" w:color="000001"/>
              <w:left w:val="single" w:sz="6" w:space="0" w:color="000001"/>
              <w:bottom w:val="single" w:sz="6" w:space="0" w:color="000001"/>
              <w:right w:val="single" w:sz="6" w:space="0" w:color="000001"/>
            </w:tcBorders>
            <w:shd w:val="clear" w:color="auto" w:fill="FFFFFF"/>
          </w:tcPr>
          <w:p w14:paraId="0BBBDACD" w14:textId="77777777" w:rsidR="00000000" w:rsidRDefault="00EC4492">
            <w:r>
              <w:t>代表任务在一个时间窗口内处于可运行状态的时间，包括运行时间和等待</w:t>
            </w:r>
            <w:r>
              <w:t>CPU</w:t>
            </w:r>
            <w:r>
              <w:t>的时间。归一</w:t>
            </w:r>
            <w:r>
              <w:t>化到时钟频率上。</w:t>
            </w:r>
          </w:p>
        </w:tc>
      </w:tr>
      <w:tr w:rsidR="00000000" w14:paraId="2A700D54" w14:textId="77777777">
        <w:tc>
          <w:tcPr>
            <w:tcW w:w="2024" w:type="dxa"/>
            <w:tcBorders>
              <w:top w:val="single" w:sz="6" w:space="0" w:color="000001"/>
              <w:left w:val="single" w:sz="6" w:space="0" w:color="000001"/>
              <w:bottom w:val="single" w:sz="6" w:space="0" w:color="000001"/>
              <w:right w:val="single" w:sz="6" w:space="0" w:color="000001"/>
            </w:tcBorders>
            <w:shd w:val="clear" w:color="auto" w:fill="FFFFFF"/>
          </w:tcPr>
          <w:p w14:paraId="764F5BB5" w14:textId="77777777" w:rsidR="00000000" w:rsidRDefault="00EC4492">
            <w:r>
              <w:t>sum_history[RAVG_</w:t>
            </w:r>
          </w:p>
          <w:p w14:paraId="5D7E2AE9" w14:textId="77777777" w:rsidR="00000000" w:rsidRDefault="00EC4492">
            <w:r>
              <w:t>HIST_SIZE_MAX]</w:t>
            </w:r>
          </w:p>
        </w:tc>
        <w:tc>
          <w:tcPr>
            <w:tcW w:w="795" w:type="dxa"/>
            <w:tcBorders>
              <w:top w:val="single" w:sz="6" w:space="0" w:color="000001"/>
              <w:left w:val="single" w:sz="6" w:space="0" w:color="000001"/>
              <w:bottom w:val="single" w:sz="6" w:space="0" w:color="000001"/>
              <w:right w:val="single" w:sz="6" w:space="0" w:color="000001"/>
            </w:tcBorders>
            <w:shd w:val="clear" w:color="auto" w:fill="FFFFFF"/>
          </w:tcPr>
          <w:p w14:paraId="4C4105BC" w14:textId="77777777" w:rsidR="00000000" w:rsidRDefault="00EC4492">
            <w:r>
              <w:t>u32</w:t>
            </w:r>
          </w:p>
        </w:tc>
        <w:tc>
          <w:tcPr>
            <w:tcW w:w="5445" w:type="dxa"/>
            <w:tcBorders>
              <w:top w:val="single" w:sz="6" w:space="0" w:color="000001"/>
              <w:left w:val="single" w:sz="6" w:space="0" w:color="000001"/>
              <w:bottom w:val="single" w:sz="6" w:space="0" w:color="000001"/>
              <w:right w:val="single" w:sz="6" w:space="0" w:color="000001"/>
            </w:tcBorders>
            <w:shd w:val="clear" w:color="auto" w:fill="FFFFFF"/>
          </w:tcPr>
          <w:p w14:paraId="7585D602" w14:textId="77777777" w:rsidR="00000000" w:rsidRDefault="00EC4492">
            <w:r>
              <w:t>任务在之前</w:t>
            </w:r>
            <w:r>
              <w:t>RAVG_HIST_SIZE_MAX</w:t>
            </w:r>
            <w:r>
              <w:t>个时间窗口内的</w:t>
            </w:r>
            <w:r>
              <w:t>sum</w:t>
            </w:r>
            <w:r>
              <w:t>值历史纪录。</w:t>
            </w:r>
            <w:r>
              <w:t>WinLT</w:t>
            </w:r>
            <w:r>
              <w:t>算法将根据这些纪录得出任务对</w:t>
            </w:r>
            <w:r>
              <w:t>CPU</w:t>
            </w:r>
            <w:r>
              <w:t>负载的要求</w:t>
            </w:r>
          </w:p>
        </w:tc>
      </w:tr>
      <w:tr w:rsidR="00000000" w14:paraId="565A3916" w14:textId="77777777">
        <w:tc>
          <w:tcPr>
            <w:tcW w:w="2024" w:type="dxa"/>
            <w:tcBorders>
              <w:top w:val="single" w:sz="6" w:space="0" w:color="000001"/>
              <w:left w:val="single" w:sz="6" w:space="0" w:color="000001"/>
              <w:bottom w:val="single" w:sz="6" w:space="0" w:color="000001"/>
              <w:right w:val="single" w:sz="6" w:space="0" w:color="000001"/>
            </w:tcBorders>
            <w:shd w:val="clear" w:color="auto" w:fill="FFFFFF"/>
          </w:tcPr>
          <w:p w14:paraId="27BC1A12" w14:textId="77777777" w:rsidR="00000000" w:rsidRDefault="00EC4492">
            <w:r>
              <w:t>demand</w:t>
            </w:r>
          </w:p>
        </w:tc>
        <w:tc>
          <w:tcPr>
            <w:tcW w:w="795" w:type="dxa"/>
            <w:tcBorders>
              <w:top w:val="single" w:sz="6" w:space="0" w:color="000001"/>
              <w:left w:val="single" w:sz="6" w:space="0" w:color="000001"/>
              <w:bottom w:val="single" w:sz="6" w:space="0" w:color="000001"/>
              <w:right w:val="single" w:sz="6" w:space="0" w:color="000001"/>
            </w:tcBorders>
            <w:shd w:val="clear" w:color="auto" w:fill="FFFFFF"/>
          </w:tcPr>
          <w:p w14:paraId="7640F41C" w14:textId="77777777" w:rsidR="00000000" w:rsidRDefault="00EC4492">
            <w:r>
              <w:t>u32</w:t>
            </w:r>
          </w:p>
        </w:tc>
        <w:tc>
          <w:tcPr>
            <w:tcW w:w="5445" w:type="dxa"/>
            <w:tcBorders>
              <w:top w:val="single" w:sz="6" w:space="0" w:color="000001"/>
              <w:left w:val="single" w:sz="6" w:space="0" w:color="000001"/>
              <w:bottom w:val="single" w:sz="6" w:space="0" w:color="000001"/>
              <w:right w:val="single" w:sz="6" w:space="0" w:color="000001"/>
            </w:tcBorders>
            <w:shd w:val="clear" w:color="auto" w:fill="FFFFFF"/>
          </w:tcPr>
          <w:p w14:paraId="34E1D2A1" w14:textId="77777777" w:rsidR="00000000" w:rsidRDefault="00EC4492">
            <w:r>
              <w:t>依据不同策略从</w:t>
            </w:r>
            <w:r>
              <w:t>sum_history</w:t>
            </w:r>
            <w:r>
              <w:t>数组中得出的</w:t>
            </w:r>
            <w:r>
              <w:t>CPU</w:t>
            </w:r>
            <w:r>
              <w:t>负载要求。</w:t>
            </w:r>
          </w:p>
        </w:tc>
      </w:tr>
      <w:tr w:rsidR="00000000" w14:paraId="23C5B1EE" w14:textId="77777777">
        <w:tc>
          <w:tcPr>
            <w:tcW w:w="2024" w:type="dxa"/>
            <w:tcBorders>
              <w:top w:val="single" w:sz="6" w:space="0" w:color="000001"/>
              <w:left w:val="single" w:sz="6" w:space="0" w:color="000001"/>
              <w:bottom w:val="single" w:sz="6" w:space="0" w:color="000001"/>
              <w:right w:val="single" w:sz="6" w:space="0" w:color="000001"/>
            </w:tcBorders>
            <w:shd w:val="clear" w:color="auto" w:fill="FFFFFF"/>
          </w:tcPr>
          <w:p w14:paraId="5E4CEF96" w14:textId="77777777" w:rsidR="00000000" w:rsidRDefault="00EC4492">
            <w:r>
              <w:t>curr_window</w:t>
            </w:r>
          </w:p>
        </w:tc>
        <w:tc>
          <w:tcPr>
            <w:tcW w:w="795" w:type="dxa"/>
            <w:tcBorders>
              <w:top w:val="single" w:sz="6" w:space="0" w:color="000001"/>
              <w:left w:val="single" w:sz="6" w:space="0" w:color="000001"/>
              <w:bottom w:val="single" w:sz="6" w:space="0" w:color="000001"/>
              <w:right w:val="single" w:sz="6" w:space="0" w:color="000001"/>
            </w:tcBorders>
            <w:shd w:val="clear" w:color="auto" w:fill="FFFFFF"/>
          </w:tcPr>
          <w:p w14:paraId="48902B3A" w14:textId="77777777" w:rsidR="00000000" w:rsidRDefault="00EC4492">
            <w:r>
              <w:t>u32</w:t>
            </w:r>
          </w:p>
        </w:tc>
        <w:tc>
          <w:tcPr>
            <w:tcW w:w="5445" w:type="dxa"/>
            <w:tcBorders>
              <w:top w:val="single" w:sz="6" w:space="0" w:color="000001"/>
              <w:left w:val="single" w:sz="6" w:space="0" w:color="000001"/>
              <w:bottom w:val="single" w:sz="6" w:space="0" w:color="000001"/>
              <w:right w:val="single" w:sz="6" w:space="0" w:color="000001"/>
            </w:tcBorders>
            <w:shd w:val="clear" w:color="auto" w:fill="FFFFFF"/>
          </w:tcPr>
          <w:p w14:paraId="5DD732D3" w14:textId="77777777" w:rsidR="00000000" w:rsidRDefault="00EC4492">
            <w:r>
              <w:t>当前窗口中任务对</w:t>
            </w:r>
            <w:r>
              <w:t>CPU</w:t>
            </w:r>
            <w:r>
              <w:t>忙碌时间统计的贡献值</w:t>
            </w:r>
          </w:p>
        </w:tc>
      </w:tr>
      <w:tr w:rsidR="00000000" w14:paraId="0D3ED774" w14:textId="77777777">
        <w:tc>
          <w:tcPr>
            <w:tcW w:w="2024" w:type="dxa"/>
            <w:tcBorders>
              <w:top w:val="single" w:sz="6" w:space="0" w:color="000001"/>
              <w:left w:val="single" w:sz="6" w:space="0" w:color="000001"/>
              <w:bottom w:val="single" w:sz="6" w:space="0" w:color="000001"/>
              <w:right w:val="single" w:sz="6" w:space="0" w:color="000001"/>
            </w:tcBorders>
            <w:shd w:val="clear" w:color="auto" w:fill="FFFFFF"/>
          </w:tcPr>
          <w:p w14:paraId="7247B2CD" w14:textId="77777777" w:rsidR="00000000" w:rsidRDefault="00EC4492">
            <w:r>
              <w:t>prev_window</w:t>
            </w:r>
          </w:p>
        </w:tc>
        <w:tc>
          <w:tcPr>
            <w:tcW w:w="795" w:type="dxa"/>
            <w:tcBorders>
              <w:top w:val="single" w:sz="6" w:space="0" w:color="000001"/>
              <w:left w:val="single" w:sz="6" w:space="0" w:color="000001"/>
              <w:bottom w:val="single" w:sz="6" w:space="0" w:color="000001"/>
              <w:right w:val="single" w:sz="6" w:space="0" w:color="000001"/>
            </w:tcBorders>
            <w:shd w:val="clear" w:color="auto" w:fill="FFFFFF"/>
          </w:tcPr>
          <w:p w14:paraId="43A35D48" w14:textId="77777777" w:rsidR="00000000" w:rsidRDefault="00EC4492">
            <w:r>
              <w:t>u32</w:t>
            </w:r>
          </w:p>
        </w:tc>
        <w:tc>
          <w:tcPr>
            <w:tcW w:w="5445" w:type="dxa"/>
            <w:tcBorders>
              <w:top w:val="single" w:sz="6" w:space="0" w:color="000001"/>
              <w:left w:val="single" w:sz="6" w:space="0" w:color="000001"/>
              <w:bottom w:val="single" w:sz="6" w:space="0" w:color="000001"/>
              <w:right w:val="single" w:sz="6" w:space="0" w:color="000001"/>
            </w:tcBorders>
            <w:shd w:val="clear" w:color="auto" w:fill="FFFFFF"/>
          </w:tcPr>
          <w:p w14:paraId="6D3E61E7" w14:textId="77777777" w:rsidR="00000000" w:rsidRDefault="00EC4492">
            <w:r>
              <w:t>上一个窗口中任务对</w:t>
            </w:r>
            <w:r>
              <w:t>CPU</w:t>
            </w:r>
            <w:r>
              <w:t>忙碌时间统计的贡献值</w:t>
            </w:r>
          </w:p>
        </w:tc>
      </w:tr>
    </w:tbl>
    <w:p w14:paraId="3EDC2C6C" w14:textId="77777777" w:rsidR="00000000" w:rsidRDefault="00EC4492">
      <w:pPr>
        <w:ind w:firstLine="567"/>
        <w:rPr>
          <w:sz w:val="24"/>
          <w:szCs w:val="24"/>
        </w:rPr>
      </w:pPr>
    </w:p>
    <w:p w14:paraId="1FA0F651" w14:textId="77777777" w:rsidR="00000000" w:rsidRDefault="00EC4492">
      <w:pPr>
        <w:ind w:firstLine="567"/>
      </w:pPr>
      <w:r>
        <w:rPr>
          <w:sz w:val="24"/>
          <w:szCs w:val="24"/>
        </w:rPr>
        <w:t>为关联任务的负载信息到每一个任务</w:t>
      </w:r>
      <w:r>
        <w:rPr>
          <w:sz w:val="24"/>
          <w:szCs w:val="24"/>
        </w:rPr>
        <w:t>，</w:t>
      </w:r>
      <w:r>
        <w:rPr>
          <w:sz w:val="24"/>
          <w:szCs w:val="24"/>
        </w:rPr>
        <w:t>ravg</w:t>
      </w:r>
      <w:r>
        <w:rPr>
          <w:sz w:val="24"/>
          <w:szCs w:val="24"/>
        </w:rPr>
        <w:t>结构体加入到</w:t>
      </w:r>
      <w:r>
        <w:rPr>
          <w:sz w:val="24"/>
          <w:szCs w:val="24"/>
        </w:rPr>
        <w:t>task_struct</w:t>
      </w:r>
      <w:r>
        <w:rPr>
          <w:sz w:val="24"/>
          <w:szCs w:val="24"/>
        </w:rPr>
        <w:t>结构体中。</w:t>
      </w:r>
      <w:r>
        <w:rPr>
          <w:sz w:val="24"/>
          <w:szCs w:val="24"/>
        </w:rPr>
        <w:t>WinLT</w:t>
      </w:r>
      <w:r>
        <w:rPr>
          <w:sz w:val="24"/>
          <w:szCs w:val="24"/>
        </w:rPr>
        <w:t>算法的入口是</w:t>
      </w:r>
      <w:r>
        <w:rPr>
          <w:sz w:val="24"/>
          <w:szCs w:val="24"/>
        </w:rPr>
        <w:t>walt_update_task_ravg()</w:t>
      </w:r>
      <w:r>
        <w:rPr>
          <w:sz w:val="24"/>
          <w:szCs w:val="24"/>
        </w:rPr>
        <w:t>函数。它主要完成两个任务：通过</w:t>
      </w:r>
      <w:r>
        <w:rPr>
          <w:sz w:val="24"/>
          <w:szCs w:val="24"/>
        </w:rPr>
        <w:t>update_task_demand()</w:t>
      </w:r>
      <w:r>
        <w:rPr>
          <w:sz w:val="24"/>
          <w:szCs w:val="24"/>
        </w:rPr>
        <w:t>函数更新任务的</w:t>
      </w:r>
      <w:r>
        <w:rPr>
          <w:sz w:val="24"/>
          <w:szCs w:val="24"/>
        </w:rPr>
        <w:t>CPU</w:t>
      </w:r>
      <w:r>
        <w:rPr>
          <w:sz w:val="24"/>
          <w:szCs w:val="24"/>
        </w:rPr>
        <w:t>时间需求和</w:t>
      </w:r>
      <w:r>
        <w:rPr>
          <w:sz w:val="24"/>
          <w:szCs w:val="24"/>
        </w:rPr>
        <w:t>update_cpu_busy_time()</w:t>
      </w:r>
      <w:r>
        <w:rPr>
          <w:sz w:val="24"/>
          <w:szCs w:val="24"/>
        </w:rPr>
        <w:t>更新任务的</w:t>
      </w:r>
      <w:r>
        <w:rPr>
          <w:sz w:val="24"/>
          <w:szCs w:val="24"/>
        </w:rPr>
        <w:t>CPU</w:t>
      </w:r>
      <w:r>
        <w:rPr>
          <w:sz w:val="24"/>
          <w:szCs w:val="24"/>
        </w:rPr>
        <w:t>忙碌时间。而</w:t>
      </w:r>
      <w:r>
        <w:rPr>
          <w:sz w:val="24"/>
          <w:szCs w:val="24"/>
        </w:rPr>
        <w:t>update_task_demand()</w:t>
      </w:r>
      <w:r>
        <w:rPr>
          <w:sz w:val="24"/>
          <w:szCs w:val="24"/>
        </w:rPr>
        <w:t>通过</w:t>
      </w:r>
      <w:r>
        <w:rPr>
          <w:sz w:val="24"/>
          <w:szCs w:val="24"/>
        </w:rPr>
        <w:t>update_history()</w:t>
      </w:r>
      <w:r>
        <w:rPr>
          <w:sz w:val="24"/>
          <w:szCs w:val="24"/>
        </w:rPr>
        <w:t>函数纪录更新任务在最近的几个窗口内的负载。它们的关系如图</w:t>
      </w:r>
      <w:r>
        <w:rPr>
          <w:sz w:val="24"/>
          <w:szCs w:val="24"/>
        </w:rPr>
        <w:t>4-1</w:t>
      </w:r>
      <w:r>
        <w:rPr>
          <w:sz w:val="24"/>
          <w:szCs w:val="24"/>
        </w:rPr>
        <w:t>所示。</w:t>
      </w:r>
    </w:p>
    <w:p w14:paraId="7D16350C" w14:textId="20EAD928" w:rsidR="00000000" w:rsidRDefault="005175F8">
      <w:pPr>
        <w:ind w:firstLine="567"/>
        <w:rPr>
          <w:rFonts w:eastAsia="KaiTi"/>
          <w:rPrChange w:id="824" w:author="Ling, Alex" w:date="2017-06-04T11:31:00Z">
            <w:rPr>
              <w:rFonts w:eastAsia="KaiTi"/>
            </w:rPr>
          </w:rPrChange>
        </w:rPr>
      </w:pPr>
      <w:r>
        <w:rPr>
          <w:noProof/>
        </w:rPr>
        <w:lastRenderedPageBreak/>
        <w:drawing>
          <wp:inline distT="0" distB="0" distL="0" distR="0" wp14:anchorId="7BDD5D2B" wp14:editId="44EBB0CF">
            <wp:extent cx="5273040" cy="3726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solidFill>
                      <a:srgbClr val="FFFFFF"/>
                    </a:solidFill>
                    <a:ln>
                      <a:noFill/>
                    </a:ln>
                  </pic:spPr>
                </pic:pic>
              </a:graphicData>
            </a:graphic>
          </wp:inline>
        </w:drawing>
      </w:r>
    </w:p>
    <w:p w14:paraId="57FE1354" w14:textId="77777777" w:rsidR="00000000" w:rsidRDefault="00EC4492">
      <w:pPr>
        <w:pStyle w:val="caption0"/>
        <w:jc w:val="center"/>
      </w:pPr>
      <w:r>
        <w:rPr>
          <w:rFonts w:ascii="Times New Roman" w:eastAsia="KaiTi" w:hAnsi="Times New Roman"/>
          <w:sz w:val="21"/>
          <w:szCs w:val="21"/>
          <w:rPrChange w:id="825"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826"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827" w:author="Ling, Alex" w:date="2017-06-04T11:31:00Z">
            <w:rPr>
              <w:rFonts w:ascii="Times New Roman" w:eastAsia="KaiTi" w:hAnsi="Times New Roman"/>
              <w:sz w:val="21"/>
              <w:szCs w:val="21"/>
            </w:rPr>
          </w:rPrChange>
        </w:rPr>
        <w:t>4-1 WinLT</w:t>
      </w:r>
      <w:r>
        <w:rPr>
          <w:rFonts w:ascii="Times New Roman" w:eastAsia="KaiTi" w:hAnsi="Times New Roman"/>
          <w:sz w:val="21"/>
          <w:szCs w:val="21"/>
          <w:rPrChange w:id="828" w:author="Ling, Alex" w:date="2017-06-04T11:31:00Z">
            <w:rPr>
              <w:rFonts w:ascii="Times New Roman" w:eastAsia="KaiTi" w:hAnsi="Times New Roman"/>
              <w:sz w:val="21"/>
              <w:szCs w:val="21"/>
            </w:rPr>
          </w:rPrChange>
        </w:rPr>
        <w:t>核心算法函数关系图</w:t>
      </w:r>
    </w:p>
    <w:p w14:paraId="49387507" w14:textId="77777777" w:rsidR="00000000" w:rsidRDefault="00EC4492">
      <w:pPr>
        <w:ind w:firstLine="567"/>
        <w:jc w:val="center"/>
      </w:pPr>
      <w:r>
        <w:t>Figure 4-1 Fu</w:t>
      </w:r>
      <w:r>
        <w:t>nction relationship in core WinLT algorithm</w:t>
      </w:r>
    </w:p>
    <w:p w14:paraId="15EE5C85" w14:textId="77777777" w:rsidR="00000000" w:rsidRDefault="00EC4492">
      <w:pPr>
        <w:ind w:firstLine="567"/>
        <w:jc w:val="center"/>
        <w:rPr>
          <w:sz w:val="24"/>
          <w:szCs w:val="24"/>
        </w:rPr>
      </w:pPr>
    </w:p>
    <w:p w14:paraId="74601F06" w14:textId="77777777" w:rsidR="00000000" w:rsidRDefault="00EC4492">
      <w:pPr>
        <w:ind w:left="-1" w:right="25" w:hanging="1"/>
      </w:pPr>
      <w:bookmarkStart w:id="829" w:name="_Toc471381687"/>
      <w:r>
        <w:rPr>
          <w:rFonts w:ascii="SimHei" w:eastAsia="SimHei" w:hAnsi="SimHei"/>
          <w:b/>
          <w:color w:val="339966"/>
          <w:sz w:val="24"/>
        </w:rPr>
        <w:t>4.1.1</w:t>
      </w:r>
      <w:r>
        <w:rPr>
          <w:rFonts w:ascii="SimHei" w:eastAsia="SimHei" w:hAnsi="SimHei"/>
          <w:sz w:val="24"/>
        </w:rPr>
        <w:t xml:space="preserve"> update_task_demand()</w:t>
      </w:r>
      <w:r>
        <w:rPr>
          <w:rFonts w:ascii="SimHei" w:eastAsia="SimHei" w:hAnsi="SimHei"/>
          <w:sz w:val="24"/>
        </w:rPr>
        <w:t>函数实现</w:t>
      </w:r>
      <w:bookmarkEnd w:id="829"/>
    </w:p>
    <w:p w14:paraId="269318AD" w14:textId="77777777" w:rsidR="00000000" w:rsidRDefault="00EC4492">
      <w:r>
        <w:rPr>
          <w:sz w:val="24"/>
          <w:szCs w:val="24"/>
        </w:rPr>
        <w:t>WinLT</w:t>
      </w:r>
      <w:r>
        <w:rPr>
          <w:sz w:val="24"/>
          <w:szCs w:val="24"/>
        </w:rPr>
        <w:t>的核心算法是</w:t>
      </w:r>
      <w:r>
        <w:rPr>
          <w:sz w:val="24"/>
          <w:szCs w:val="24"/>
        </w:rPr>
        <w:t>update_task_demand()</w:t>
      </w:r>
      <w:r>
        <w:rPr>
          <w:sz w:val="24"/>
          <w:szCs w:val="24"/>
        </w:rPr>
        <w:t>函数。它用来计算任务对</w:t>
      </w:r>
      <w:r>
        <w:rPr>
          <w:sz w:val="24"/>
          <w:szCs w:val="24"/>
        </w:rPr>
        <w:t>CPU</w:t>
      </w:r>
      <w:r>
        <w:rPr>
          <w:sz w:val="24"/>
          <w:szCs w:val="24"/>
        </w:rPr>
        <w:t>时间的需求和更新所记录的任务的</w:t>
      </w:r>
      <w:r>
        <w:rPr>
          <w:sz w:val="24"/>
          <w:szCs w:val="24"/>
        </w:rPr>
        <w:t>CPU</w:t>
      </w:r>
      <w:r>
        <w:rPr>
          <w:sz w:val="24"/>
          <w:szCs w:val="24"/>
        </w:rPr>
        <w:t>时间需求历史。这里会遇到图</w:t>
      </w:r>
      <w:r>
        <w:rPr>
          <w:sz w:val="24"/>
          <w:szCs w:val="24"/>
        </w:rPr>
        <w:t>4-2</w:t>
      </w:r>
      <w:r>
        <w:rPr>
          <w:sz w:val="24"/>
          <w:szCs w:val="24"/>
        </w:rPr>
        <w:t>中的三种情况：</w:t>
      </w:r>
    </w:p>
    <w:p w14:paraId="7426631C" w14:textId="31C73EB8" w:rsidR="00000000" w:rsidRDefault="005175F8">
      <w:pPr>
        <w:ind w:firstLine="0"/>
        <w:jc w:val="center"/>
        <w:rPr>
          <w:rFonts w:eastAsia="KaiTi"/>
          <w:rPrChange w:id="830" w:author="Ling, Alex" w:date="2017-06-04T11:31:00Z">
            <w:rPr>
              <w:rFonts w:eastAsia="KaiTi"/>
            </w:rPr>
          </w:rPrChange>
        </w:rPr>
      </w:pPr>
      <w:r>
        <w:rPr>
          <w:noProof/>
        </w:rPr>
        <w:lastRenderedPageBreak/>
        <w:drawing>
          <wp:inline distT="0" distB="0" distL="0" distR="0" wp14:anchorId="764C42EA" wp14:editId="0A1DBC23">
            <wp:extent cx="3767455" cy="4846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b="8952"/>
                    <a:stretch>
                      <a:fillRect/>
                    </a:stretch>
                  </pic:blipFill>
                  <pic:spPr bwMode="auto">
                    <a:xfrm>
                      <a:off x="0" y="0"/>
                      <a:ext cx="3767455" cy="4846955"/>
                    </a:xfrm>
                    <a:prstGeom prst="rect">
                      <a:avLst/>
                    </a:prstGeom>
                    <a:solidFill>
                      <a:srgbClr val="FFFFFF"/>
                    </a:solidFill>
                    <a:ln>
                      <a:noFill/>
                    </a:ln>
                  </pic:spPr>
                </pic:pic>
              </a:graphicData>
            </a:graphic>
          </wp:inline>
        </w:drawing>
      </w:r>
    </w:p>
    <w:p w14:paraId="7FB52733" w14:textId="77777777" w:rsidR="00000000" w:rsidRDefault="00EC4492">
      <w:pPr>
        <w:pStyle w:val="caption0"/>
        <w:jc w:val="center"/>
      </w:pPr>
      <w:r>
        <w:rPr>
          <w:rFonts w:ascii="Times New Roman" w:eastAsia="KaiTi" w:hAnsi="Times New Roman"/>
          <w:sz w:val="21"/>
          <w:szCs w:val="21"/>
          <w:rPrChange w:id="831"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832"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833" w:author="Ling, Alex" w:date="2017-06-04T11:31:00Z">
            <w:rPr>
              <w:rFonts w:ascii="Times New Roman" w:eastAsia="KaiTi" w:hAnsi="Times New Roman"/>
              <w:sz w:val="21"/>
              <w:szCs w:val="21"/>
            </w:rPr>
          </w:rPrChange>
        </w:rPr>
        <w:t>4-2 update_task_demand()</w:t>
      </w:r>
      <w:r>
        <w:rPr>
          <w:rFonts w:ascii="Times New Roman" w:eastAsia="KaiTi" w:hAnsi="Times New Roman"/>
          <w:sz w:val="21"/>
          <w:szCs w:val="21"/>
          <w:rPrChange w:id="834" w:author="Ling, Alex" w:date="2017-06-04T11:31:00Z">
            <w:rPr>
              <w:rFonts w:ascii="Times New Roman" w:eastAsia="KaiTi" w:hAnsi="Times New Roman"/>
              <w:sz w:val="21"/>
              <w:szCs w:val="21"/>
            </w:rPr>
          </w:rPrChange>
        </w:rPr>
        <w:t>的三种情况</w:t>
      </w:r>
    </w:p>
    <w:p w14:paraId="63ADBD72" w14:textId="77777777" w:rsidR="00000000" w:rsidRDefault="00EC4492">
      <w:pPr>
        <w:pStyle w:val="caption0"/>
        <w:jc w:val="center"/>
      </w:pPr>
      <w:r>
        <w:rPr>
          <w:rFonts w:ascii="Times New Roman" w:eastAsia="KaiTi" w:hAnsi="Times New Roman"/>
          <w:sz w:val="21"/>
          <w:szCs w:val="21"/>
          <w:rPrChange w:id="835" w:author="Ling, Alex" w:date="2017-06-04T11:31:00Z">
            <w:rPr>
              <w:rFonts w:ascii="Times New Roman" w:eastAsia="KaiTi" w:hAnsi="Times New Roman"/>
              <w:sz w:val="21"/>
              <w:szCs w:val="21"/>
            </w:rPr>
          </w:rPrChange>
        </w:rPr>
        <w:t>Figure 4-2 three cases in update_task_demand()</w:t>
      </w:r>
    </w:p>
    <w:p w14:paraId="1B49AA3D" w14:textId="77777777" w:rsidR="00000000" w:rsidRDefault="00EC4492">
      <w:r>
        <w:rPr>
          <w:sz w:val="24"/>
          <w:szCs w:val="24"/>
        </w:rPr>
        <w:t>图中，</w:t>
      </w:r>
      <w:r>
        <w:rPr>
          <w:sz w:val="24"/>
          <w:szCs w:val="24"/>
        </w:rPr>
        <w:t>ws</w:t>
      </w:r>
      <w:r>
        <w:rPr>
          <w:sz w:val="24"/>
          <w:szCs w:val="24"/>
        </w:rPr>
        <w:t>表示一个时间窗</w:t>
      </w:r>
      <w:r>
        <w:rPr>
          <w:sz w:val="24"/>
          <w:szCs w:val="24"/>
        </w:rPr>
        <w:t>口的开始，</w:t>
      </w:r>
      <w:r>
        <w:rPr>
          <w:sz w:val="24"/>
          <w:szCs w:val="24"/>
        </w:rPr>
        <w:t>ms</w:t>
      </w:r>
      <w:r>
        <w:rPr>
          <w:sz w:val="24"/>
          <w:szCs w:val="24"/>
        </w:rPr>
        <w:t>表示调度事件在一个窗口内的开始时间，</w:t>
      </w:r>
      <w:r>
        <w:rPr>
          <w:sz w:val="24"/>
          <w:szCs w:val="24"/>
        </w:rPr>
        <w:t>wc</w:t>
      </w:r>
      <w:r>
        <w:rPr>
          <w:sz w:val="24"/>
          <w:szCs w:val="24"/>
        </w:rPr>
        <w:t>表示当前时间。从图</w:t>
      </w:r>
      <w:r>
        <w:rPr>
          <w:sz w:val="24"/>
          <w:szCs w:val="24"/>
        </w:rPr>
        <w:t>4-2</w:t>
      </w:r>
      <w:r>
        <w:rPr>
          <w:sz w:val="24"/>
          <w:szCs w:val="24"/>
        </w:rPr>
        <w:t>中可以看到，第一种情况</w:t>
      </w:r>
      <w:r>
        <w:rPr>
          <w:sz w:val="24"/>
          <w:szCs w:val="24"/>
        </w:rPr>
        <w:t>A</w:t>
      </w:r>
      <w:r>
        <w:rPr>
          <w:sz w:val="24"/>
          <w:szCs w:val="24"/>
        </w:rPr>
        <w:t>：调度事件的发生在距离当前时间的一个窗口时间内，即</w:t>
      </w:r>
      <w:r>
        <w:rPr>
          <w:sz w:val="24"/>
          <w:szCs w:val="24"/>
        </w:rPr>
        <w:t>ws &lt; ms &lt; wc</w:t>
      </w:r>
      <w:r>
        <w:rPr>
          <w:sz w:val="24"/>
          <w:szCs w:val="24"/>
        </w:rPr>
        <w:t>。在这种情况下，任务在这个时间窗口内对</w:t>
      </w:r>
      <w:r>
        <w:rPr>
          <w:sz w:val="24"/>
          <w:szCs w:val="24"/>
        </w:rPr>
        <w:t>CPU</w:t>
      </w:r>
      <w:r>
        <w:rPr>
          <w:sz w:val="24"/>
          <w:szCs w:val="24"/>
        </w:rPr>
        <w:t>时间的请求应计算为</w:t>
      </w:r>
      <w:r>
        <w:rPr>
          <w:sz w:val="24"/>
          <w:szCs w:val="24"/>
        </w:rPr>
        <w:t>wc - ms</w:t>
      </w:r>
      <w:r>
        <w:rPr>
          <w:sz w:val="24"/>
          <w:szCs w:val="24"/>
        </w:rPr>
        <w:t>；第二种情况</w:t>
      </w:r>
      <w:r>
        <w:rPr>
          <w:sz w:val="24"/>
          <w:szCs w:val="24"/>
        </w:rPr>
        <w:t>B</w:t>
      </w:r>
      <w:r>
        <w:rPr>
          <w:sz w:val="24"/>
          <w:szCs w:val="24"/>
        </w:rPr>
        <w:t>：调度事件发生在两个时间窗口内，即</w:t>
      </w:r>
      <w:r>
        <w:rPr>
          <w:sz w:val="24"/>
          <w:szCs w:val="24"/>
        </w:rPr>
        <w:t>ms &lt; ws &lt; wc</w:t>
      </w:r>
      <w:r>
        <w:rPr>
          <w:sz w:val="24"/>
          <w:szCs w:val="24"/>
        </w:rPr>
        <w:t>。在这种情况下，任务在这两个时间窗口内的</w:t>
      </w:r>
      <w:r>
        <w:rPr>
          <w:sz w:val="24"/>
          <w:szCs w:val="24"/>
        </w:rPr>
        <w:t>CPU</w:t>
      </w:r>
      <w:r>
        <w:rPr>
          <w:sz w:val="24"/>
          <w:szCs w:val="24"/>
        </w:rPr>
        <w:t>时间请求分别为</w:t>
      </w:r>
      <w:r>
        <w:rPr>
          <w:sz w:val="24"/>
          <w:szCs w:val="24"/>
        </w:rPr>
        <w:t>ws - ms</w:t>
      </w:r>
      <w:r>
        <w:rPr>
          <w:sz w:val="24"/>
          <w:szCs w:val="24"/>
        </w:rPr>
        <w:t>和</w:t>
      </w:r>
      <w:r>
        <w:rPr>
          <w:sz w:val="24"/>
          <w:szCs w:val="24"/>
        </w:rPr>
        <w:t>wc - ws</w:t>
      </w:r>
      <w:r>
        <w:rPr>
          <w:sz w:val="24"/>
          <w:szCs w:val="24"/>
        </w:rPr>
        <w:t>；第三种情况，调度事件发生在超过两个窗口时间范围内。在这种情况下，首先更新调度事件发生的时间窗口内</w:t>
      </w:r>
      <w:r>
        <w:rPr>
          <w:sz w:val="24"/>
          <w:szCs w:val="24"/>
        </w:rPr>
        <w:t>的</w:t>
      </w:r>
      <w:r>
        <w:rPr>
          <w:sz w:val="24"/>
          <w:szCs w:val="24"/>
        </w:rPr>
        <w:t>CPU</w:t>
      </w:r>
      <w:r>
        <w:rPr>
          <w:sz w:val="24"/>
          <w:szCs w:val="24"/>
        </w:rPr>
        <w:t>时间，即</w:t>
      </w:r>
      <w:r>
        <w:rPr>
          <w:sz w:val="24"/>
          <w:szCs w:val="24"/>
        </w:rPr>
        <w:t>ws_tmp - ms</w:t>
      </w:r>
      <w:r>
        <w:rPr>
          <w:sz w:val="24"/>
          <w:szCs w:val="24"/>
        </w:rPr>
        <w:t>（</w:t>
      </w:r>
      <w:r>
        <w:rPr>
          <w:sz w:val="24"/>
          <w:szCs w:val="24"/>
        </w:rPr>
        <w:t>ws_tmp</w:t>
      </w:r>
      <w:r>
        <w:rPr>
          <w:sz w:val="24"/>
          <w:szCs w:val="24"/>
        </w:rPr>
        <w:t>为</w:t>
      </w:r>
      <w:r>
        <w:rPr>
          <w:sz w:val="24"/>
          <w:szCs w:val="24"/>
        </w:rPr>
        <w:t>ms</w:t>
      </w:r>
      <w:r>
        <w:rPr>
          <w:sz w:val="24"/>
          <w:szCs w:val="24"/>
        </w:rPr>
        <w:t>之后的第一个窗口起始时间），然后计算出从</w:t>
      </w:r>
      <w:r>
        <w:rPr>
          <w:sz w:val="24"/>
          <w:szCs w:val="24"/>
        </w:rPr>
        <w:t>ws</w:t>
      </w:r>
      <w:r>
        <w:rPr>
          <w:sz w:val="24"/>
          <w:szCs w:val="24"/>
        </w:rPr>
        <w:t>到</w:t>
      </w:r>
      <w:r>
        <w:rPr>
          <w:sz w:val="24"/>
          <w:szCs w:val="24"/>
        </w:rPr>
        <w:t>ms</w:t>
      </w:r>
      <w:r>
        <w:rPr>
          <w:sz w:val="24"/>
          <w:szCs w:val="24"/>
        </w:rPr>
        <w:t>之间内完整的时间窗口个数</w:t>
      </w:r>
      <w:r>
        <w:rPr>
          <w:sz w:val="24"/>
          <w:szCs w:val="24"/>
        </w:rPr>
        <w:t>n</w:t>
      </w:r>
      <w:r>
        <w:rPr>
          <w:sz w:val="24"/>
          <w:szCs w:val="24"/>
        </w:rPr>
        <w:t>，更新在这</w:t>
      </w:r>
      <w:r>
        <w:rPr>
          <w:sz w:val="24"/>
          <w:szCs w:val="24"/>
        </w:rPr>
        <w:t>n</w:t>
      </w:r>
      <w:r>
        <w:rPr>
          <w:sz w:val="24"/>
          <w:szCs w:val="24"/>
        </w:rPr>
        <w:t>个窗口内的</w:t>
      </w:r>
      <w:r>
        <w:rPr>
          <w:sz w:val="24"/>
          <w:szCs w:val="24"/>
        </w:rPr>
        <w:t>CPU</w:t>
      </w:r>
      <w:r>
        <w:rPr>
          <w:sz w:val="24"/>
          <w:szCs w:val="24"/>
        </w:rPr>
        <w:t>时间请求，即</w:t>
      </w:r>
      <w:r>
        <w:rPr>
          <w:sz w:val="24"/>
          <w:szCs w:val="24"/>
        </w:rPr>
        <w:t xml:space="preserve">n * </w:t>
      </w:r>
      <w:r>
        <w:rPr>
          <w:sz w:val="24"/>
          <w:szCs w:val="24"/>
        </w:rPr>
        <w:t>窗口长度，最后更新第</w:t>
      </w:r>
      <w:r>
        <w:rPr>
          <w:sz w:val="24"/>
          <w:szCs w:val="24"/>
        </w:rPr>
        <w:t>n+1</w:t>
      </w:r>
      <w:r>
        <w:rPr>
          <w:sz w:val="24"/>
          <w:szCs w:val="24"/>
        </w:rPr>
        <w:t>个窗口内的时间，即</w:t>
      </w:r>
      <w:r>
        <w:rPr>
          <w:sz w:val="24"/>
          <w:szCs w:val="24"/>
        </w:rPr>
        <w:t>wc - ws</w:t>
      </w:r>
      <w:r>
        <w:rPr>
          <w:sz w:val="24"/>
          <w:szCs w:val="24"/>
        </w:rPr>
        <w:t>。函数代码实现见附录</w:t>
      </w:r>
      <w:r>
        <w:rPr>
          <w:sz w:val="24"/>
          <w:szCs w:val="24"/>
        </w:rPr>
        <w:t>I</w:t>
      </w:r>
      <w:r>
        <w:rPr>
          <w:sz w:val="24"/>
          <w:szCs w:val="24"/>
        </w:rPr>
        <w:t>。</w:t>
      </w:r>
    </w:p>
    <w:p w14:paraId="7414A83E" w14:textId="77777777" w:rsidR="00000000" w:rsidRDefault="00EC4492">
      <w:pPr>
        <w:ind w:left="-1" w:right="25" w:hanging="1"/>
      </w:pPr>
      <w:bookmarkStart w:id="836" w:name="_Toc471381688"/>
      <w:r>
        <w:rPr>
          <w:rFonts w:ascii="SimHei" w:eastAsia="SimHei" w:hAnsi="SimHei"/>
          <w:b/>
          <w:color w:val="339966"/>
          <w:sz w:val="24"/>
        </w:rPr>
        <w:t>4.1.2</w:t>
      </w:r>
      <w:r>
        <w:rPr>
          <w:rFonts w:ascii="SimHei" w:eastAsia="SimHei" w:hAnsi="SimHei"/>
          <w:sz w:val="24"/>
        </w:rPr>
        <w:t xml:space="preserve"> update_history()</w:t>
      </w:r>
      <w:r>
        <w:rPr>
          <w:rFonts w:ascii="SimHei" w:eastAsia="SimHei" w:hAnsi="SimHei"/>
          <w:sz w:val="24"/>
        </w:rPr>
        <w:t>函数实现</w:t>
      </w:r>
      <w:bookmarkEnd w:id="836"/>
    </w:p>
    <w:p w14:paraId="57875AAB" w14:textId="77777777" w:rsidR="00000000" w:rsidRDefault="00EC4492">
      <w:pPr>
        <w:ind w:firstLine="567"/>
      </w:pPr>
      <w:r>
        <w:rPr>
          <w:sz w:val="24"/>
          <w:szCs w:val="24"/>
        </w:rPr>
        <w:t>update_task_demand()</w:t>
      </w:r>
      <w:r>
        <w:rPr>
          <w:sz w:val="24"/>
          <w:szCs w:val="24"/>
        </w:rPr>
        <w:t>算法的核心是</w:t>
      </w:r>
      <w:r>
        <w:rPr>
          <w:sz w:val="24"/>
          <w:szCs w:val="24"/>
        </w:rPr>
        <w:t>update_history()</w:t>
      </w:r>
      <w:r>
        <w:rPr>
          <w:sz w:val="24"/>
          <w:szCs w:val="24"/>
        </w:rPr>
        <w:t>函数，用于纪录更新任务在最近的几个窗口内的负载。由于</w:t>
      </w:r>
      <w:r>
        <w:rPr>
          <w:sz w:val="24"/>
          <w:szCs w:val="24"/>
        </w:rPr>
        <w:t>WinLT</w:t>
      </w:r>
      <w:r>
        <w:rPr>
          <w:sz w:val="24"/>
          <w:szCs w:val="24"/>
        </w:rPr>
        <w:t>只考虑处于实际运行状态的任务，</w:t>
      </w:r>
      <w:r>
        <w:rPr>
          <w:sz w:val="24"/>
          <w:szCs w:val="24"/>
        </w:rPr>
        <w:t xml:space="preserve"> </w:t>
      </w:r>
      <w:r>
        <w:rPr>
          <w:sz w:val="24"/>
          <w:szCs w:val="24"/>
        </w:rPr>
        <w:t>update_</w:t>
      </w:r>
      <w:r>
        <w:rPr>
          <w:sz w:val="24"/>
          <w:szCs w:val="24"/>
        </w:rPr>
        <w:t>history()</w:t>
      </w:r>
      <w:r>
        <w:rPr>
          <w:sz w:val="24"/>
          <w:szCs w:val="24"/>
        </w:rPr>
        <w:lastRenderedPageBreak/>
        <w:t>首先判断这个任务在更新周期内是否有真正运行。如果没有，则直接返回，否则将此次统计的实际任务运行时间加到任务运行时间历史记录数组头上，并将老的记录向后移动相应个位置。接下来，</w:t>
      </w:r>
      <w:r>
        <w:rPr>
          <w:sz w:val="24"/>
          <w:szCs w:val="24"/>
        </w:rPr>
        <w:t>update_history()</w:t>
      </w:r>
      <w:r>
        <w:rPr>
          <w:sz w:val="24"/>
          <w:szCs w:val="24"/>
        </w:rPr>
        <w:t>将根据指定的任务负载统计策略计算任务对</w:t>
      </w:r>
      <w:r>
        <w:rPr>
          <w:sz w:val="24"/>
          <w:szCs w:val="24"/>
        </w:rPr>
        <w:t>CPU</w:t>
      </w:r>
      <w:r>
        <w:rPr>
          <w:sz w:val="24"/>
          <w:szCs w:val="24"/>
        </w:rPr>
        <w:t>时间的要求并将它记录在任务结构</w:t>
      </w:r>
      <w:r>
        <w:rPr>
          <w:sz w:val="24"/>
          <w:szCs w:val="24"/>
        </w:rPr>
        <w:t>struct task</w:t>
      </w:r>
      <w:r>
        <w:rPr>
          <w:sz w:val="24"/>
          <w:szCs w:val="24"/>
        </w:rPr>
        <w:t>里作为未来调度器调度任务的依据。针对处于</w:t>
      </w:r>
      <w:r>
        <w:rPr>
          <w:sz w:val="24"/>
          <w:szCs w:val="24"/>
        </w:rPr>
        <w:t>run queue</w:t>
      </w:r>
      <w:r>
        <w:rPr>
          <w:sz w:val="24"/>
          <w:szCs w:val="24"/>
        </w:rPr>
        <w:t>的任务，</w:t>
      </w:r>
      <w:r>
        <w:rPr>
          <w:sz w:val="24"/>
          <w:szCs w:val="24"/>
        </w:rPr>
        <w:t>update_history()</w:t>
      </w:r>
      <w:r>
        <w:rPr>
          <w:sz w:val="24"/>
          <w:szCs w:val="24"/>
        </w:rPr>
        <w:t>还将更新其累计的运行时间。它的流程实现</w:t>
      </w:r>
      <w:commentRangeStart w:id="837"/>
      <w:r>
        <w:rPr>
          <w:sz w:val="24"/>
          <w:szCs w:val="24"/>
        </w:rPr>
        <w:t>如图</w:t>
      </w:r>
      <w:r>
        <w:rPr>
          <w:sz w:val="24"/>
          <w:szCs w:val="24"/>
        </w:rPr>
        <w:t>4-2</w:t>
      </w:r>
      <w:r>
        <w:rPr>
          <w:sz w:val="24"/>
          <w:szCs w:val="24"/>
        </w:rPr>
        <w:t>所示</w:t>
      </w:r>
      <w:commentRangeEnd w:id="837"/>
      <w:r>
        <w:rPr>
          <w:sz w:val="24"/>
          <w:szCs w:val="24"/>
        </w:rPr>
        <w:commentReference w:id="837"/>
      </w:r>
      <w:r>
        <w:rPr>
          <w:sz w:val="24"/>
          <w:szCs w:val="24"/>
        </w:rPr>
        <w:t>，完整代码见附录</w:t>
      </w:r>
      <w:r>
        <w:rPr>
          <w:sz w:val="24"/>
          <w:szCs w:val="24"/>
        </w:rPr>
        <w:t>II</w:t>
      </w:r>
      <w:r>
        <w:rPr>
          <w:sz w:val="24"/>
          <w:szCs w:val="24"/>
        </w:rPr>
        <w:t>。</w:t>
      </w:r>
    </w:p>
    <w:p w14:paraId="7EAE2D9B" w14:textId="12DC4FB2" w:rsidR="00000000" w:rsidRDefault="005175F8">
      <w:pPr>
        <w:ind w:firstLine="0"/>
        <w:jc w:val="center"/>
        <w:rPr>
          <w:rFonts w:eastAsia="KaiTi"/>
          <w:rPrChange w:id="838" w:author="Ling, Alex" w:date="2017-06-04T11:31:00Z">
            <w:rPr>
              <w:rFonts w:eastAsia="KaiTi"/>
            </w:rPr>
          </w:rPrChange>
        </w:rPr>
      </w:pPr>
      <w:r>
        <w:rPr>
          <w:noProof/>
        </w:rPr>
        <w:drawing>
          <wp:inline distT="0" distB="0" distL="0" distR="0" wp14:anchorId="66AFF46E" wp14:editId="6457AEDD">
            <wp:extent cx="3499485" cy="4097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9485" cy="4097655"/>
                    </a:xfrm>
                    <a:prstGeom prst="rect">
                      <a:avLst/>
                    </a:prstGeom>
                    <a:solidFill>
                      <a:srgbClr val="FFFFFF"/>
                    </a:solidFill>
                    <a:ln>
                      <a:noFill/>
                    </a:ln>
                  </pic:spPr>
                </pic:pic>
              </a:graphicData>
            </a:graphic>
          </wp:inline>
        </w:drawing>
      </w:r>
    </w:p>
    <w:p w14:paraId="7B188B31" w14:textId="77777777" w:rsidR="00000000" w:rsidRDefault="00EC4492">
      <w:pPr>
        <w:pStyle w:val="caption0"/>
        <w:jc w:val="center"/>
      </w:pPr>
      <w:r>
        <w:rPr>
          <w:rFonts w:ascii="Times New Roman" w:eastAsia="KaiTi" w:hAnsi="Times New Roman"/>
          <w:sz w:val="21"/>
          <w:szCs w:val="21"/>
          <w:rPrChange w:id="839"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840"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841" w:author="Ling, Alex" w:date="2017-06-04T11:31:00Z">
            <w:rPr>
              <w:rFonts w:ascii="Times New Roman" w:eastAsia="KaiTi" w:hAnsi="Times New Roman"/>
              <w:sz w:val="21"/>
              <w:szCs w:val="21"/>
            </w:rPr>
          </w:rPrChange>
        </w:rPr>
        <w:t>4-3 u</w:t>
      </w:r>
      <w:r>
        <w:rPr>
          <w:rFonts w:ascii="Times New Roman" w:eastAsia="KaiTi" w:hAnsi="Times New Roman"/>
          <w:sz w:val="21"/>
          <w:szCs w:val="21"/>
          <w:rPrChange w:id="842" w:author="Ling, Alex" w:date="2017-06-04T11:31:00Z">
            <w:rPr>
              <w:rFonts w:ascii="Times New Roman" w:eastAsia="KaiTi" w:hAnsi="Times New Roman"/>
              <w:sz w:val="21"/>
              <w:szCs w:val="21"/>
            </w:rPr>
          </w:rPrChange>
        </w:rPr>
        <w:t>pdate_history()</w:t>
      </w:r>
      <w:r>
        <w:rPr>
          <w:rFonts w:ascii="Times New Roman" w:eastAsia="KaiTi" w:hAnsi="Times New Roman"/>
          <w:sz w:val="21"/>
          <w:szCs w:val="21"/>
          <w:rPrChange w:id="843" w:author="Ling, Alex" w:date="2017-06-04T11:31:00Z">
            <w:rPr>
              <w:rFonts w:ascii="Times New Roman" w:eastAsia="KaiTi" w:hAnsi="Times New Roman"/>
              <w:sz w:val="21"/>
              <w:szCs w:val="21"/>
            </w:rPr>
          </w:rPrChange>
        </w:rPr>
        <w:t>流程图</w:t>
      </w:r>
    </w:p>
    <w:p w14:paraId="77A0C89D" w14:textId="77777777" w:rsidR="00000000" w:rsidRDefault="00EC4492">
      <w:pPr>
        <w:pStyle w:val="caption0"/>
        <w:jc w:val="center"/>
      </w:pPr>
      <w:r>
        <w:rPr>
          <w:rFonts w:ascii="Times New Roman" w:eastAsia="KaiTi" w:hAnsi="Times New Roman"/>
          <w:sz w:val="21"/>
          <w:szCs w:val="21"/>
          <w:rPrChange w:id="844" w:author="Ling, Alex" w:date="2017-06-04T11:31:00Z">
            <w:rPr>
              <w:rFonts w:ascii="Times New Roman" w:eastAsia="KaiTi" w:hAnsi="Times New Roman"/>
              <w:sz w:val="21"/>
              <w:szCs w:val="21"/>
            </w:rPr>
          </w:rPrChange>
        </w:rPr>
        <w:t>Figure 4-3 update_history() flow</w:t>
      </w:r>
    </w:p>
    <w:p w14:paraId="6E3D2BF0" w14:textId="77777777" w:rsidR="00000000" w:rsidRDefault="00EC4492"/>
    <w:p w14:paraId="3BCB8E99" w14:textId="77777777" w:rsidR="00000000" w:rsidRDefault="00EC4492">
      <w:pPr>
        <w:ind w:left="-1" w:right="25" w:hanging="1"/>
      </w:pPr>
      <w:bookmarkStart w:id="845" w:name="_Toc471381689"/>
      <w:r>
        <w:rPr>
          <w:rFonts w:ascii="SimHei" w:eastAsia="SimHei" w:hAnsi="SimHei"/>
          <w:b/>
          <w:color w:val="339966"/>
          <w:sz w:val="24"/>
        </w:rPr>
        <w:t>4.1.3</w:t>
      </w:r>
      <w:r>
        <w:rPr>
          <w:rFonts w:ascii="SimHei" w:eastAsia="SimHei" w:hAnsi="SimHei"/>
          <w:sz w:val="24"/>
        </w:rPr>
        <w:t xml:space="preserve"> update_cpu_busy_time()</w:t>
      </w:r>
      <w:r>
        <w:rPr>
          <w:rFonts w:ascii="SimHei" w:eastAsia="SimHei" w:hAnsi="SimHei"/>
          <w:sz w:val="24"/>
        </w:rPr>
        <w:t>函数实现</w:t>
      </w:r>
      <w:bookmarkEnd w:id="845"/>
    </w:p>
    <w:p w14:paraId="0B2A5987" w14:textId="77777777" w:rsidR="00000000" w:rsidRDefault="00EC4492">
      <w:pPr>
        <w:ind w:firstLine="567"/>
      </w:pPr>
      <w:r>
        <w:rPr>
          <w:sz w:val="24"/>
          <w:szCs w:val="24"/>
        </w:rPr>
        <w:t>update_cpu_busy_time()</w:t>
      </w:r>
      <w:r>
        <w:rPr>
          <w:rFonts w:ascii="SimSun" w:hAnsi="SimSun" w:cs="SimSun"/>
          <w:sz w:val="24"/>
          <w:szCs w:val="24"/>
        </w:rPr>
        <w:t>函数是用来统计和记录任务在最近一次调度事件发生后的这一段时间内的</w:t>
      </w:r>
      <w:r>
        <w:rPr>
          <w:sz w:val="24"/>
          <w:szCs w:val="24"/>
        </w:rPr>
        <w:t>CPU</w:t>
      </w:r>
      <w:r>
        <w:rPr>
          <w:rFonts w:ascii="SimSun" w:hAnsi="SimSun" w:cs="SimSun"/>
          <w:sz w:val="24"/>
          <w:szCs w:val="24"/>
        </w:rPr>
        <w:t>忙碌时间的。它的算法可描述如下。</w:t>
      </w:r>
    </w:p>
    <w:p w14:paraId="72B950A1" w14:textId="77777777" w:rsidR="00000000" w:rsidRDefault="00EC4492">
      <w:pPr>
        <w:ind w:firstLine="567"/>
      </w:pPr>
      <w:r>
        <w:rPr>
          <w:sz w:val="24"/>
          <w:szCs w:val="24"/>
          <w:rPrChange w:id="846" w:author="alling" w:date="2017-04-04T16:23:00Z">
            <w:rPr>
              <w:sz w:val="24"/>
              <w:szCs w:val="24"/>
            </w:rPr>
          </w:rPrChange>
        </w:rPr>
        <w:t>首先，通过比较</w:t>
      </w:r>
      <w:r>
        <w:rPr>
          <w:sz w:val="24"/>
          <w:szCs w:val="24"/>
          <w:rPrChange w:id="847" w:author="alling" w:date="2017-04-04T16:23:00Z">
            <w:rPr>
              <w:sz w:val="24"/>
              <w:szCs w:val="24"/>
            </w:rPr>
          </w:rPrChange>
        </w:rPr>
        <w:t>4.1.1</w:t>
      </w:r>
      <w:r>
        <w:rPr>
          <w:sz w:val="24"/>
          <w:szCs w:val="24"/>
          <w:rPrChange w:id="848" w:author="alling" w:date="2017-04-04T16:23:00Z">
            <w:rPr>
              <w:sz w:val="24"/>
              <w:szCs w:val="24"/>
            </w:rPr>
          </w:rPrChange>
        </w:rPr>
        <w:t>节中的</w:t>
      </w:r>
      <w:r>
        <w:rPr>
          <w:sz w:val="24"/>
          <w:szCs w:val="24"/>
        </w:rPr>
        <w:t>ms</w:t>
      </w:r>
      <w:r>
        <w:rPr>
          <w:sz w:val="24"/>
          <w:szCs w:val="24"/>
          <w:rPrChange w:id="849" w:author="alling" w:date="2017-04-04T16:23:00Z">
            <w:rPr>
              <w:sz w:val="24"/>
              <w:szCs w:val="24"/>
            </w:rPr>
          </w:rPrChange>
        </w:rPr>
        <w:t>和</w:t>
      </w:r>
      <w:r>
        <w:rPr>
          <w:sz w:val="24"/>
          <w:szCs w:val="24"/>
        </w:rPr>
        <w:t>ws</w:t>
      </w:r>
      <w:r>
        <w:rPr>
          <w:sz w:val="24"/>
          <w:szCs w:val="24"/>
          <w:rPrChange w:id="850" w:author="alling" w:date="2017-04-04T16:23:00Z">
            <w:rPr>
              <w:sz w:val="24"/>
              <w:szCs w:val="24"/>
            </w:rPr>
          </w:rPrChange>
        </w:rPr>
        <w:t>的值判断从调度事件发生后到窗口开始是不是跨越了至少一个新的窗口。如果是，则计算出这过程中的完整窗口的个数。如果经历了新窗口并且当前任务不是处于空闲或者退</w:t>
      </w:r>
      <w:r>
        <w:rPr>
          <w:sz w:val="24"/>
          <w:szCs w:val="24"/>
          <w:rPrChange w:id="851" w:author="alling" w:date="2017-04-04T16:23:00Z">
            <w:rPr>
              <w:sz w:val="24"/>
              <w:szCs w:val="24"/>
            </w:rPr>
          </w:rPrChange>
        </w:rPr>
        <w:t>出状态，更新</w:t>
      </w:r>
      <w:r>
        <w:rPr>
          <w:sz w:val="24"/>
          <w:szCs w:val="24"/>
        </w:rPr>
        <w:t>ravg</w:t>
      </w:r>
      <w:r>
        <w:rPr>
          <w:sz w:val="24"/>
          <w:szCs w:val="24"/>
          <w:rPrChange w:id="852" w:author="alling" w:date="2017-04-04T16:23:00Z">
            <w:rPr>
              <w:sz w:val="24"/>
              <w:szCs w:val="24"/>
            </w:rPr>
          </w:rPrChange>
        </w:rPr>
        <w:t>结构中的</w:t>
      </w:r>
      <w:r>
        <w:rPr>
          <w:sz w:val="24"/>
          <w:szCs w:val="24"/>
        </w:rPr>
        <w:t>prev_window</w:t>
      </w:r>
      <w:r>
        <w:rPr>
          <w:sz w:val="24"/>
          <w:szCs w:val="24"/>
          <w:rPrChange w:id="853" w:author="alling" w:date="2017-04-04T16:23:00Z">
            <w:rPr>
              <w:sz w:val="24"/>
              <w:szCs w:val="24"/>
            </w:rPr>
          </w:rPrChange>
        </w:rPr>
        <w:t>和</w:t>
      </w:r>
      <w:r>
        <w:rPr>
          <w:sz w:val="24"/>
          <w:szCs w:val="24"/>
        </w:rPr>
        <w:t>curr_window</w:t>
      </w:r>
      <w:r>
        <w:rPr>
          <w:sz w:val="24"/>
          <w:szCs w:val="24"/>
          <w:rPrChange w:id="854" w:author="alling" w:date="2017-04-04T16:23:00Z">
            <w:rPr>
              <w:sz w:val="24"/>
              <w:szCs w:val="24"/>
            </w:rPr>
          </w:rPrChange>
        </w:rPr>
        <w:t>的值。</w:t>
      </w:r>
    </w:p>
    <w:p w14:paraId="4A57205B" w14:textId="77777777" w:rsidR="00000000" w:rsidRDefault="00EC4492">
      <w:pPr>
        <w:ind w:firstLine="567"/>
      </w:pPr>
      <w:r>
        <w:rPr>
          <w:rFonts w:ascii="SimSun" w:hAnsi="SimSun" w:cs="SimSun"/>
          <w:sz w:val="24"/>
          <w:szCs w:val="24"/>
        </w:rPr>
        <w:t>接下来根据调度事件的类型判断是否需要更新</w:t>
      </w:r>
      <w:r>
        <w:rPr>
          <w:sz w:val="24"/>
          <w:szCs w:val="24"/>
        </w:rPr>
        <w:t>CPU</w:t>
      </w:r>
      <w:r>
        <w:rPr>
          <w:rFonts w:ascii="SimSun" w:hAnsi="SimSun" w:cs="SimSun"/>
          <w:sz w:val="24"/>
          <w:szCs w:val="24"/>
        </w:rPr>
        <w:t>忙碌时间。对于空闲状态的任</w:t>
      </w:r>
      <w:r>
        <w:rPr>
          <w:rFonts w:ascii="SimSun" w:hAnsi="SimSun" w:cs="SimSun"/>
          <w:sz w:val="24"/>
          <w:szCs w:val="24"/>
        </w:rPr>
        <w:lastRenderedPageBreak/>
        <w:t>务来说，如果调度事件是选择下一个可运行的任务，则不需要更新</w:t>
      </w:r>
      <w:r>
        <w:rPr>
          <w:sz w:val="24"/>
          <w:szCs w:val="24"/>
        </w:rPr>
        <w:t>CPU</w:t>
      </w:r>
      <w:r>
        <w:rPr>
          <w:rFonts w:ascii="SimSun" w:hAnsi="SimSun" w:cs="SimSun"/>
          <w:sz w:val="24"/>
          <w:szCs w:val="24"/>
        </w:rPr>
        <w:t>忙碌时间。对于其他的情况，如果调度事件是唤醒任务，也不需要更新</w:t>
      </w:r>
      <w:r>
        <w:rPr>
          <w:sz w:val="24"/>
          <w:szCs w:val="24"/>
        </w:rPr>
        <w:t>CPU</w:t>
      </w:r>
      <w:r>
        <w:rPr>
          <w:rFonts w:ascii="SimSun" w:hAnsi="SimSun" w:cs="SimSun"/>
          <w:sz w:val="24"/>
          <w:szCs w:val="24"/>
        </w:rPr>
        <w:t>忙碌时间。而如果事件是放下前一个可运行任务或是中断和时钟周期更新，则需要更新忙碌时间。</w:t>
      </w:r>
    </w:p>
    <w:p w14:paraId="0B81243E" w14:textId="77777777" w:rsidR="00000000" w:rsidRDefault="00EC4492">
      <w:pPr>
        <w:ind w:firstLine="567"/>
      </w:pPr>
      <w:r>
        <w:rPr>
          <w:rFonts w:ascii="SimSun" w:hAnsi="SimSun" w:cs="SimSun"/>
          <w:sz w:val="24"/>
          <w:szCs w:val="24"/>
        </w:rPr>
        <w:t>对于不需要更新忙碌时间的情况，如果没有经历一个新窗口，则整个流程提前返回。否则，当当前任务是</w:t>
      </w:r>
      <w:r>
        <w:rPr>
          <w:sz w:val="24"/>
          <w:szCs w:val="24"/>
        </w:rPr>
        <w:t>CPU</w:t>
      </w:r>
      <w:r>
        <w:rPr>
          <w:rFonts w:ascii="SimSun" w:hAnsi="SimSun" w:cs="SimSun"/>
          <w:sz w:val="24"/>
          <w:szCs w:val="24"/>
        </w:rPr>
        <w:t>正在运行的任务时，还需要更新该任务所在运</w:t>
      </w:r>
      <w:r>
        <w:rPr>
          <w:rFonts w:ascii="SimSun" w:hAnsi="SimSun" w:cs="SimSun"/>
          <w:sz w:val="24"/>
          <w:szCs w:val="24"/>
        </w:rPr>
        <w:t>行队列的累积可运行时间。对于需要更新</w:t>
      </w:r>
      <w:r>
        <w:rPr>
          <w:sz w:val="24"/>
          <w:szCs w:val="24"/>
        </w:rPr>
        <w:t>CPU</w:t>
      </w:r>
      <w:r>
        <w:rPr>
          <w:rFonts w:ascii="SimSun" w:hAnsi="SimSun" w:cs="SimSun"/>
          <w:sz w:val="24"/>
          <w:szCs w:val="24"/>
        </w:rPr>
        <w:t>忙碌时间并且又没有经历新窗口的情况，需要在当前时间窗口内更新</w:t>
      </w:r>
      <w:r>
        <w:rPr>
          <w:rFonts w:ascii="SimSun" w:hAnsi="SimSun" w:cs="SimSun"/>
          <w:sz w:val="24"/>
          <w:szCs w:val="24"/>
        </w:rPr>
        <w:t>CPU</w:t>
      </w:r>
      <w:r>
        <w:rPr>
          <w:rFonts w:ascii="SimSun" w:hAnsi="SimSun" w:cs="SimSun"/>
          <w:sz w:val="24"/>
          <w:szCs w:val="24"/>
        </w:rPr>
        <w:t>忙碌时间。对于没有处于中断或是空闲或是等待</w:t>
      </w:r>
      <w:r>
        <w:rPr>
          <w:sz w:val="24"/>
          <w:szCs w:val="24"/>
        </w:rPr>
        <w:t>IO</w:t>
      </w:r>
      <w:r>
        <w:rPr>
          <w:rFonts w:ascii="SimSun" w:hAnsi="SimSun" w:cs="SimSun"/>
          <w:sz w:val="24"/>
          <w:szCs w:val="24"/>
        </w:rPr>
        <w:t>完成的任务来说，新增加的忙碌时间就是当前时间与</w:t>
      </w:r>
      <w:r>
        <w:rPr>
          <w:sz w:val="24"/>
          <w:szCs w:val="24"/>
        </w:rPr>
        <w:t>ms</w:t>
      </w:r>
      <w:r>
        <w:rPr>
          <w:rFonts w:ascii="SimSun" w:hAnsi="SimSun" w:cs="SimSun"/>
          <w:sz w:val="24"/>
          <w:szCs w:val="24"/>
        </w:rPr>
        <w:t>值的差值。否则，忙碌时间应为中断时间。将新增忙碌时间累加到当前运行队列的累积可运行时间上。对于不处于空闲或者退出状态的任务，还需要将新增忙碌时间累加到</w:t>
      </w:r>
      <w:r>
        <w:rPr>
          <w:sz w:val="24"/>
          <w:szCs w:val="24"/>
        </w:rPr>
        <w:t>ravg</w:t>
      </w:r>
      <w:r>
        <w:rPr>
          <w:rFonts w:ascii="SimSun" w:hAnsi="SimSun" w:cs="SimSun"/>
          <w:sz w:val="24"/>
          <w:szCs w:val="24"/>
        </w:rPr>
        <w:t>结构的</w:t>
      </w:r>
      <w:r>
        <w:rPr>
          <w:sz w:val="24"/>
          <w:szCs w:val="24"/>
        </w:rPr>
        <w:t>curr_window</w:t>
      </w:r>
      <w:r>
        <w:rPr>
          <w:rFonts w:ascii="SimSun" w:hAnsi="SimSun" w:cs="SimSun"/>
          <w:sz w:val="24"/>
          <w:szCs w:val="24"/>
        </w:rPr>
        <w:t>值上，这样整个流程可以提前结束。</w:t>
      </w:r>
    </w:p>
    <w:p w14:paraId="7458288D" w14:textId="77777777" w:rsidR="00000000" w:rsidRDefault="00EC4492">
      <w:pPr>
        <w:ind w:firstLine="567"/>
      </w:pPr>
      <w:r>
        <w:rPr>
          <w:rFonts w:ascii="SimSun" w:hAnsi="SimSun" w:cs="SimSun"/>
          <w:sz w:val="24"/>
          <w:szCs w:val="24"/>
        </w:rPr>
        <w:t>如果跨越了一个新的时间窗口，而且当前任务不是</w:t>
      </w:r>
      <w:r>
        <w:rPr>
          <w:sz w:val="24"/>
          <w:szCs w:val="24"/>
        </w:rPr>
        <w:t>CPU</w:t>
      </w:r>
      <w:r>
        <w:rPr>
          <w:sz w:val="24"/>
          <w:szCs w:val="24"/>
        </w:rPr>
        <w:t>正在运行的任务，需要分别更新上一个和当</w:t>
      </w:r>
      <w:r>
        <w:rPr>
          <w:sz w:val="24"/>
          <w:szCs w:val="24"/>
        </w:rPr>
        <w:t>前时间窗口内的忙碌时间。对于没有跨过一个完整的窗口的情况，上一个时间窗口的忙碌时间是</w:t>
      </w:r>
      <w:r>
        <w:rPr>
          <w:sz w:val="24"/>
          <w:szCs w:val="24"/>
        </w:rPr>
        <w:t>ws</w:t>
      </w:r>
      <w:r>
        <w:rPr>
          <w:sz w:val="24"/>
          <w:szCs w:val="24"/>
        </w:rPr>
        <w:t>与</w:t>
      </w:r>
      <w:r>
        <w:rPr>
          <w:sz w:val="24"/>
          <w:szCs w:val="24"/>
        </w:rPr>
        <w:t>ms</w:t>
      </w:r>
      <w:r>
        <w:rPr>
          <w:sz w:val="24"/>
          <w:szCs w:val="24"/>
        </w:rPr>
        <w:t>值的差值，否则，就取一个完整时间窗口的长度。当前时间窗口内的忙碌时间是当前时间与</w:t>
      </w:r>
      <w:r>
        <w:rPr>
          <w:sz w:val="24"/>
          <w:szCs w:val="24"/>
        </w:rPr>
        <w:t>ws</w:t>
      </w:r>
      <w:r>
        <w:rPr>
          <w:sz w:val="24"/>
          <w:szCs w:val="24"/>
        </w:rPr>
        <w:t>值之间的差值。</w:t>
      </w:r>
    </w:p>
    <w:p w14:paraId="751894BE" w14:textId="77777777" w:rsidR="00000000" w:rsidRDefault="00EC4492">
      <w:pPr>
        <w:ind w:firstLine="567"/>
      </w:pPr>
      <w:r>
        <w:rPr>
          <w:sz w:val="24"/>
          <w:szCs w:val="24"/>
        </w:rPr>
        <w:t>如果当前任务是</w:t>
      </w:r>
      <w:r>
        <w:rPr>
          <w:sz w:val="24"/>
          <w:szCs w:val="24"/>
        </w:rPr>
        <w:t>CPU</w:t>
      </w:r>
      <w:r>
        <w:rPr>
          <w:sz w:val="24"/>
          <w:szCs w:val="24"/>
        </w:rPr>
        <w:t>正在运行的任务，需要更新针对当前窗口的忙碌时间。如果没有跨过一个完整的窗口，忙碌时间是</w:t>
      </w:r>
      <w:r>
        <w:rPr>
          <w:sz w:val="24"/>
          <w:szCs w:val="24"/>
        </w:rPr>
        <w:t>ws</w:t>
      </w:r>
      <w:r>
        <w:rPr>
          <w:sz w:val="24"/>
          <w:szCs w:val="24"/>
        </w:rPr>
        <w:t>与</w:t>
      </w:r>
      <w:r>
        <w:rPr>
          <w:sz w:val="24"/>
          <w:szCs w:val="24"/>
        </w:rPr>
        <w:t>ms</w:t>
      </w:r>
      <w:r>
        <w:rPr>
          <w:sz w:val="24"/>
          <w:szCs w:val="24"/>
        </w:rPr>
        <w:t>的差值；否则取一个完整时间窗口的长度。对于不处于空闲或退出状态的任务，将这个新增的忙碌时间记录到</w:t>
      </w:r>
      <w:r>
        <w:rPr>
          <w:sz w:val="24"/>
          <w:szCs w:val="24"/>
        </w:rPr>
        <w:t>ravg</w:t>
      </w:r>
      <w:r>
        <w:rPr>
          <w:sz w:val="24"/>
          <w:szCs w:val="24"/>
        </w:rPr>
        <w:t>结构的</w:t>
      </w:r>
      <w:r>
        <w:rPr>
          <w:sz w:val="24"/>
          <w:szCs w:val="24"/>
        </w:rPr>
        <w:t>prev_window</w:t>
      </w:r>
      <w:r>
        <w:rPr>
          <w:sz w:val="24"/>
          <w:szCs w:val="24"/>
        </w:rPr>
        <w:t>上。另外，在这种情况下，新增忙碌时间还需要记录到运行队列的上一个累积可</w:t>
      </w:r>
      <w:r>
        <w:rPr>
          <w:sz w:val="24"/>
          <w:szCs w:val="24"/>
        </w:rPr>
        <w:t>运行时间总和里。最后，当前窗口的忙碌时间取当前时间与窗口起始时间的差值并记录到运行队列的当前累积可运行时间总和。完整代码实现见附录</w:t>
      </w:r>
      <w:r>
        <w:rPr>
          <w:sz w:val="24"/>
          <w:szCs w:val="24"/>
        </w:rPr>
        <w:t>III</w:t>
      </w:r>
      <w:r>
        <w:rPr>
          <w:sz w:val="24"/>
          <w:szCs w:val="24"/>
        </w:rPr>
        <w:t>。</w:t>
      </w:r>
    </w:p>
    <w:p w14:paraId="4B0F300A" w14:textId="77777777" w:rsidR="00000000" w:rsidRDefault="00EC4492">
      <w:pPr>
        <w:ind w:firstLine="0"/>
        <w:rPr>
          <w:rFonts w:ascii="SimSun" w:hAnsi="SimSun" w:cs="SimSun"/>
          <w:sz w:val="24"/>
          <w:szCs w:val="24"/>
        </w:rPr>
      </w:pPr>
    </w:p>
    <w:p w14:paraId="20B2C295" w14:textId="77777777" w:rsidR="00000000" w:rsidRDefault="00EC4492">
      <w:pPr>
        <w:ind w:left="-1" w:right="25" w:hanging="1"/>
      </w:pPr>
      <w:bookmarkStart w:id="855" w:name="_Toc471381690"/>
      <w:r>
        <w:rPr>
          <w:rFonts w:ascii="SimHei" w:eastAsia="SimHei" w:hAnsi="SimHei"/>
          <w:b/>
          <w:color w:val="339966"/>
          <w:sz w:val="24"/>
        </w:rPr>
        <w:t>4.2</w:t>
      </w:r>
      <w:r>
        <w:rPr>
          <w:rFonts w:ascii="SimHei" w:eastAsia="SimHei" w:hAnsi="SimHei"/>
          <w:sz w:val="24"/>
        </w:rPr>
        <w:t xml:space="preserve"> </w:t>
      </w:r>
      <w:r>
        <w:rPr>
          <w:rFonts w:ascii="SimHei" w:eastAsia="SimHei" w:hAnsi="SimHei"/>
          <w:sz w:val="24"/>
        </w:rPr>
        <w:t>设备驱动的动态电源管理实现</w:t>
      </w:r>
      <w:bookmarkEnd w:id="855"/>
    </w:p>
    <w:p w14:paraId="04DF8488" w14:textId="77777777" w:rsidR="00000000" w:rsidRDefault="00EC4492">
      <w:pPr>
        <w:ind w:left="420" w:firstLine="0"/>
      </w:pPr>
    </w:p>
    <w:p w14:paraId="0DEC03F1" w14:textId="77777777" w:rsidR="00000000" w:rsidRDefault="00EC4492">
      <w:pPr>
        <w:ind w:left="-1" w:right="25" w:hanging="1"/>
      </w:pPr>
      <w:bookmarkStart w:id="856" w:name="_Toc471381691"/>
      <w:r>
        <w:rPr>
          <w:rFonts w:ascii="SimHei" w:eastAsia="SimHei" w:hAnsi="SimHei"/>
          <w:b/>
          <w:color w:val="339966"/>
          <w:sz w:val="24"/>
        </w:rPr>
        <w:t>4.2.1</w:t>
      </w:r>
      <w:r>
        <w:rPr>
          <w:rFonts w:ascii="SimHei" w:eastAsia="SimHei" w:hAnsi="SimHei"/>
          <w:sz w:val="24"/>
        </w:rPr>
        <w:t xml:space="preserve"> MXT1664</w:t>
      </w:r>
      <w:r>
        <w:rPr>
          <w:rFonts w:ascii="SimHei" w:eastAsia="SimHei" w:hAnsi="SimHei"/>
          <w:sz w:val="24"/>
        </w:rPr>
        <w:t>驱动实现概述</w:t>
      </w:r>
      <w:bookmarkEnd w:id="856"/>
    </w:p>
    <w:p w14:paraId="325FE04F" w14:textId="77777777" w:rsidR="00000000" w:rsidRDefault="00EC4492">
      <w:r>
        <w:rPr>
          <w:sz w:val="24"/>
          <w:szCs w:val="24"/>
        </w:rPr>
        <w:t>在本设计中，我们以开源的</w:t>
      </w:r>
      <w:r>
        <w:rPr>
          <w:sz w:val="24"/>
          <w:szCs w:val="24"/>
        </w:rPr>
        <w:t>Atmel maXTouch</w:t>
      </w:r>
      <w:r>
        <w:rPr>
          <w:sz w:val="24"/>
          <w:szCs w:val="24"/>
        </w:rPr>
        <w:t>驱动</w:t>
      </w:r>
      <w:r>
        <w:rPr>
          <w:sz w:val="24"/>
          <w:szCs w:val="24"/>
          <w:vertAlign w:val="superscript"/>
        </w:rPr>
        <w:t>[23]</w:t>
      </w:r>
      <w:r>
        <w:rPr>
          <w:sz w:val="24"/>
          <w:szCs w:val="24"/>
        </w:rPr>
        <w:t>为蓝本，在高通</w:t>
      </w:r>
      <w:r>
        <w:rPr>
          <w:sz w:val="24"/>
          <w:szCs w:val="24"/>
        </w:rPr>
        <w:t>APQ8074 AB SoC</w:t>
      </w:r>
      <w:r>
        <w:rPr>
          <w:sz w:val="24"/>
          <w:szCs w:val="24"/>
        </w:rPr>
        <w:t>硬件平台（运行</w:t>
      </w:r>
      <w:r>
        <w:rPr>
          <w:sz w:val="24"/>
          <w:szCs w:val="24"/>
        </w:rPr>
        <w:t>Linux</w:t>
      </w:r>
      <w:r>
        <w:rPr>
          <w:sz w:val="24"/>
          <w:szCs w:val="24"/>
        </w:rPr>
        <w:t>内核</w:t>
      </w:r>
      <w:r>
        <w:rPr>
          <w:sz w:val="24"/>
          <w:szCs w:val="24"/>
        </w:rPr>
        <w:t>3.18.20</w:t>
      </w:r>
      <w:r>
        <w:rPr>
          <w:sz w:val="24"/>
          <w:szCs w:val="24"/>
        </w:rPr>
        <w:t>版本）上实现包含动态电源管理机制的</w:t>
      </w:r>
      <w:r>
        <w:rPr>
          <w:sz w:val="24"/>
          <w:szCs w:val="24"/>
        </w:rPr>
        <w:t>MXT1664</w:t>
      </w:r>
      <w:r>
        <w:rPr>
          <w:sz w:val="24"/>
          <w:szCs w:val="24"/>
        </w:rPr>
        <w:t>触摸屏控制器的设备驱动。</w:t>
      </w:r>
      <w:r>
        <w:rPr>
          <w:sz w:val="24"/>
          <w:szCs w:val="24"/>
        </w:rPr>
        <w:t>MXT1664</w:t>
      </w:r>
      <w:r>
        <w:rPr>
          <w:sz w:val="24"/>
          <w:szCs w:val="24"/>
        </w:rPr>
        <w:t>挂载在</w:t>
      </w:r>
      <w:r>
        <w:rPr>
          <w:sz w:val="24"/>
          <w:szCs w:val="24"/>
        </w:rPr>
        <w:t>APQ8074AB</w:t>
      </w:r>
      <w:r>
        <w:rPr>
          <w:sz w:val="24"/>
          <w:szCs w:val="24"/>
        </w:rPr>
        <w:t>的</w:t>
      </w:r>
      <w:r>
        <w:rPr>
          <w:sz w:val="24"/>
          <w:szCs w:val="24"/>
        </w:rPr>
        <w:t>BLSP1</w:t>
      </w:r>
      <w:r>
        <w:rPr>
          <w:sz w:val="24"/>
          <w:szCs w:val="24"/>
        </w:rPr>
        <w:t>的</w:t>
      </w:r>
      <w:r>
        <w:rPr>
          <w:sz w:val="24"/>
          <w:szCs w:val="24"/>
        </w:rPr>
        <w:t>I2C</w:t>
      </w:r>
      <w:r>
        <w:rPr>
          <w:sz w:val="24"/>
          <w:szCs w:val="24"/>
        </w:rPr>
        <w:t>总线上，由</w:t>
      </w:r>
      <w:r>
        <w:rPr>
          <w:sz w:val="24"/>
          <w:szCs w:val="24"/>
        </w:rPr>
        <w:t>AP</w:t>
      </w:r>
      <w:r>
        <w:rPr>
          <w:sz w:val="24"/>
          <w:szCs w:val="24"/>
        </w:rPr>
        <w:t>Q8074</w:t>
      </w:r>
      <w:r>
        <w:rPr>
          <w:sz w:val="24"/>
          <w:szCs w:val="24"/>
        </w:rPr>
        <w:t>的</w:t>
      </w:r>
      <w:r>
        <w:rPr>
          <w:sz w:val="24"/>
          <w:szCs w:val="24"/>
        </w:rPr>
        <w:t>GPIO_60</w:t>
      </w:r>
      <w:r>
        <w:rPr>
          <w:sz w:val="24"/>
          <w:szCs w:val="24"/>
        </w:rPr>
        <w:t>和</w:t>
      </w:r>
      <w:r>
        <w:rPr>
          <w:sz w:val="24"/>
          <w:szCs w:val="24"/>
        </w:rPr>
        <w:t>GPIO_61</w:t>
      </w:r>
      <w:r>
        <w:rPr>
          <w:sz w:val="24"/>
          <w:szCs w:val="24"/>
        </w:rPr>
        <w:t>分别连接</w:t>
      </w:r>
      <w:r>
        <w:rPr>
          <w:sz w:val="24"/>
          <w:szCs w:val="24"/>
        </w:rPr>
        <w:t>MXT1664</w:t>
      </w:r>
      <w:r>
        <w:rPr>
          <w:sz w:val="24"/>
          <w:szCs w:val="24"/>
        </w:rPr>
        <w:t>的</w:t>
      </w:r>
      <w:r>
        <w:rPr>
          <w:sz w:val="24"/>
          <w:szCs w:val="24"/>
        </w:rPr>
        <w:t>RESET</w:t>
      </w:r>
      <w:r>
        <w:rPr>
          <w:sz w:val="24"/>
          <w:szCs w:val="24"/>
        </w:rPr>
        <w:t>和</w:t>
      </w:r>
      <w:r>
        <w:rPr>
          <w:sz w:val="24"/>
          <w:szCs w:val="24"/>
        </w:rPr>
        <w:t>CHG</w:t>
      </w:r>
      <w:r>
        <w:rPr>
          <w:sz w:val="24"/>
          <w:szCs w:val="24"/>
        </w:rPr>
        <w:t>管脚作为复位和中断控制；由系统电源管理芯片</w:t>
      </w:r>
      <w:r>
        <w:rPr>
          <w:sz w:val="24"/>
          <w:szCs w:val="24"/>
        </w:rPr>
        <w:t>PM8941</w:t>
      </w:r>
      <w:r>
        <w:rPr>
          <w:sz w:val="24"/>
          <w:szCs w:val="24"/>
        </w:rPr>
        <w:t>提供</w:t>
      </w:r>
      <w:r>
        <w:rPr>
          <w:sz w:val="24"/>
          <w:szCs w:val="24"/>
        </w:rPr>
        <w:t>MXT1664</w:t>
      </w:r>
      <w:r>
        <w:rPr>
          <w:sz w:val="24"/>
          <w:szCs w:val="24"/>
        </w:rPr>
        <w:t>的</w:t>
      </w:r>
      <w:r>
        <w:rPr>
          <w:sz w:val="24"/>
          <w:szCs w:val="24"/>
        </w:rPr>
        <w:t>VDDIO</w:t>
      </w:r>
      <w:r>
        <w:rPr>
          <w:sz w:val="24"/>
          <w:szCs w:val="24"/>
        </w:rPr>
        <w:t>电源；由电池电源提供</w:t>
      </w:r>
      <w:r>
        <w:rPr>
          <w:sz w:val="24"/>
          <w:szCs w:val="24"/>
        </w:rPr>
        <w:t>MXT1664</w:t>
      </w:r>
      <w:r>
        <w:rPr>
          <w:sz w:val="24"/>
          <w:szCs w:val="24"/>
        </w:rPr>
        <w:t>所需的</w:t>
      </w:r>
      <w:r>
        <w:rPr>
          <w:sz w:val="24"/>
          <w:szCs w:val="24"/>
        </w:rPr>
        <w:t>DVDD</w:t>
      </w:r>
      <w:r>
        <w:rPr>
          <w:sz w:val="24"/>
          <w:szCs w:val="24"/>
        </w:rPr>
        <w:t>数字电路电源和</w:t>
      </w:r>
      <w:r>
        <w:rPr>
          <w:sz w:val="24"/>
          <w:szCs w:val="24"/>
        </w:rPr>
        <w:t>AVDD</w:t>
      </w:r>
      <w:r>
        <w:rPr>
          <w:sz w:val="24"/>
          <w:szCs w:val="24"/>
        </w:rPr>
        <w:t>模拟电路电源，分别由</w:t>
      </w:r>
      <w:r>
        <w:rPr>
          <w:sz w:val="24"/>
          <w:szCs w:val="24"/>
        </w:rPr>
        <w:t>GPIO</w:t>
      </w:r>
      <w:r>
        <w:rPr>
          <w:sz w:val="24"/>
          <w:szCs w:val="24"/>
        </w:rPr>
        <w:t>管脚</w:t>
      </w:r>
      <w:r>
        <w:rPr>
          <w:sz w:val="24"/>
          <w:szCs w:val="24"/>
        </w:rPr>
        <w:t>TP_VDDIN_EN</w:t>
      </w:r>
      <w:r>
        <w:rPr>
          <w:sz w:val="24"/>
          <w:szCs w:val="24"/>
        </w:rPr>
        <w:t>和</w:t>
      </w:r>
      <w:r>
        <w:rPr>
          <w:sz w:val="24"/>
          <w:szCs w:val="24"/>
        </w:rPr>
        <w:t>TP_AVDD_EN</w:t>
      </w:r>
      <w:r>
        <w:rPr>
          <w:sz w:val="24"/>
          <w:szCs w:val="24"/>
        </w:rPr>
        <w:t>作为开关来控制。具体电路设计原理图见图</w:t>
      </w:r>
      <w:r>
        <w:rPr>
          <w:sz w:val="24"/>
          <w:szCs w:val="24"/>
        </w:rPr>
        <w:t>3-2</w:t>
      </w:r>
      <w:r>
        <w:rPr>
          <w:sz w:val="24"/>
          <w:szCs w:val="24"/>
        </w:rPr>
        <w:t>。根据</w:t>
      </w:r>
      <w:r>
        <w:rPr>
          <w:sz w:val="24"/>
          <w:szCs w:val="24"/>
        </w:rPr>
        <w:t>Linux</w:t>
      </w:r>
      <w:r>
        <w:rPr>
          <w:sz w:val="24"/>
          <w:szCs w:val="24"/>
        </w:rPr>
        <w:t>设备驱动模型，该设备驱动分为两大部分：</w:t>
      </w:r>
      <w:r>
        <w:rPr>
          <w:sz w:val="24"/>
          <w:szCs w:val="24"/>
        </w:rPr>
        <w:t>MXT1664</w:t>
      </w:r>
      <w:r>
        <w:rPr>
          <w:sz w:val="24"/>
          <w:szCs w:val="24"/>
        </w:rPr>
        <w:t>的</w:t>
      </w:r>
      <w:r>
        <w:rPr>
          <w:sz w:val="24"/>
          <w:szCs w:val="24"/>
        </w:rPr>
        <w:t>Device tree</w:t>
      </w:r>
      <w:r>
        <w:rPr>
          <w:sz w:val="24"/>
          <w:szCs w:val="24"/>
          <w:vertAlign w:val="superscript"/>
        </w:rPr>
        <w:t>[24]</w:t>
      </w:r>
      <w:r>
        <w:rPr>
          <w:sz w:val="24"/>
          <w:szCs w:val="24"/>
        </w:rPr>
        <w:t>配置数据和</w:t>
      </w:r>
      <w:r>
        <w:rPr>
          <w:sz w:val="24"/>
          <w:szCs w:val="24"/>
        </w:rPr>
        <w:lastRenderedPageBreak/>
        <w:t>MXT1664</w:t>
      </w:r>
      <w:r>
        <w:rPr>
          <w:sz w:val="24"/>
          <w:szCs w:val="24"/>
        </w:rPr>
        <w:t>的</w:t>
      </w:r>
      <w:r>
        <w:rPr>
          <w:sz w:val="24"/>
          <w:szCs w:val="24"/>
        </w:rPr>
        <w:t>I2C Client</w:t>
      </w:r>
      <w:r>
        <w:rPr>
          <w:sz w:val="24"/>
          <w:szCs w:val="24"/>
        </w:rPr>
        <w:t>驱动。</w:t>
      </w:r>
    </w:p>
    <w:p w14:paraId="232D138A" w14:textId="77777777" w:rsidR="00000000" w:rsidRDefault="00EC4492">
      <w:r>
        <w:rPr>
          <w:sz w:val="24"/>
          <w:szCs w:val="24"/>
        </w:rPr>
        <w:t>Device tree</w:t>
      </w:r>
      <w:r>
        <w:rPr>
          <w:sz w:val="24"/>
          <w:szCs w:val="24"/>
        </w:rPr>
        <w:t>配置数据描述了</w:t>
      </w:r>
      <w:r>
        <w:rPr>
          <w:sz w:val="24"/>
          <w:szCs w:val="24"/>
        </w:rPr>
        <w:t>MXT1664</w:t>
      </w:r>
      <w:r>
        <w:rPr>
          <w:sz w:val="24"/>
          <w:szCs w:val="24"/>
        </w:rPr>
        <w:t>是如何连接在</w:t>
      </w:r>
      <w:r>
        <w:rPr>
          <w:sz w:val="24"/>
          <w:szCs w:val="24"/>
        </w:rPr>
        <w:t>APQ8074</w:t>
      </w:r>
      <w:r>
        <w:rPr>
          <w:sz w:val="24"/>
          <w:szCs w:val="24"/>
        </w:rPr>
        <w:t>硬件平台上的并且定义了</w:t>
      </w:r>
      <w:r>
        <w:rPr>
          <w:sz w:val="24"/>
          <w:szCs w:val="24"/>
        </w:rPr>
        <w:t>MXT1664</w:t>
      </w:r>
      <w:r>
        <w:rPr>
          <w:sz w:val="24"/>
          <w:szCs w:val="24"/>
        </w:rPr>
        <w:t>在该硬件平台上的特定配置选项，包括</w:t>
      </w:r>
      <w:r>
        <w:rPr>
          <w:sz w:val="24"/>
          <w:szCs w:val="24"/>
        </w:rPr>
        <w:t>I2C Client</w:t>
      </w:r>
      <w:r>
        <w:rPr>
          <w:sz w:val="24"/>
          <w:szCs w:val="24"/>
        </w:rPr>
        <w:t>地址和空闲时间预测因子</w:t>
      </w:r>
      <w:r>
        <w:rPr>
          <w:sz w:val="24"/>
          <w:szCs w:val="24"/>
        </w:rPr>
        <w:t>a</w:t>
      </w:r>
      <w:r>
        <w:rPr>
          <w:sz w:val="24"/>
          <w:szCs w:val="24"/>
        </w:rPr>
        <w:t>。</w:t>
      </w:r>
      <w:r>
        <w:rPr>
          <w:sz w:val="24"/>
          <w:szCs w:val="24"/>
        </w:rPr>
        <w:t>MXT1664</w:t>
      </w:r>
      <w:r>
        <w:rPr>
          <w:sz w:val="24"/>
          <w:szCs w:val="24"/>
        </w:rPr>
        <w:t>的</w:t>
      </w:r>
      <w:r>
        <w:rPr>
          <w:sz w:val="24"/>
          <w:szCs w:val="24"/>
        </w:rPr>
        <w:t>I2C Client</w:t>
      </w:r>
      <w:r>
        <w:rPr>
          <w:sz w:val="24"/>
          <w:szCs w:val="24"/>
        </w:rPr>
        <w:t>驱动给</w:t>
      </w:r>
      <w:r>
        <w:rPr>
          <w:sz w:val="24"/>
          <w:szCs w:val="24"/>
        </w:rPr>
        <w:t>Linux</w:t>
      </w:r>
      <w:r>
        <w:rPr>
          <w:sz w:val="24"/>
          <w:szCs w:val="24"/>
        </w:rPr>
        <w:t>内核提供了</w:t>
      </w:r>
      <w:r>
        <w:rPr>
          <w:sz w:val="24"/>
          <w:szCs w:val="24"/>
        </w:rPr>
        <w:t>MXT1664</w:t>
      </w:r>
      <w:r>
        <w:rPr>
          <w:sz w:val="24"/>
          <w:szCs w:val="24"/>
        </w:rPr>
        <w:t>的上电检测、复位、移除、电源管理等接口来操作控制该硬件。此外它通过注册</w:t>
      </w:r>
      <w:r>
        <w:rPr>
          <w:sz w:val="24"/>
          <w:szCs w:val="24"/>
        </w:rPr>
        <w:t>Linux</w:t>
      </w:r>
      <w:r>
        <w:rPr>
          <w:sz w:val="24"/>
          <w:szCs w:val="24"/>
        </w:rPr>
        <w:t>输入设备驱动来实现完整的一个作为输入设备的触摸屏控制器功能。</w:t>
      </w:r>
      <w:r>
        <w:rPr>
          <w:sz w:val="24"/>
          <w:szCs w:val="24"/>
        </w:rPr>
        <w:t>Device tree</w:t>
      </w:r>
      <w:r>
        <w:rPr>
          <w:sz w:val="24"/>
          <w:szCs w:val="24"/>
        </w:rPr>
        <w:t>配置数据将在下面的</w:t>
      </w:r>
      <w:r>
        <w:rPr>
          <w:sz w:val="24"/>
          <w:szCs w:val="24"/>
        </w:rPr>
        <w:t>4.2.2</w:t>
      </w:r>
      <w:r>
        <w:rPr>
          <w:sz w:val="24"/>
          <w:szCs w:val="24"/>
        </w:rPr>
        <w:t>节介绍，</w:t>
      </w:r>
      <w:r>
        <w:rPr>
          <w:sz w:val="24"/>
          <w:szCs w:val="24"/>
        </w:rPr>
        <w:t>I2C Client</w:t>
      </w:r>
      <w:r>
        <w:rPr>
          <w:sz w:val="24"/>
          <w:szCs w:val="24"/>
        </w:rPr>
        <w:t>驱动实现将在</w:t>
      </w:r>
      <w:r>
        <w:rPr>
          <w:sz w:val="24"/>
          <w:szCs w:val="24"/>
        </w:rPr>
        <w:t>4.2.3</w:t>
      </w:r>
      <w:r>
        <w:rPr>
          <w:sz w:val="24"/>
          <w:szCs w:val="24"/>
        </w:rPr>
        <w:t>节介</w:t>
      </w:r>
      <w:r>
        <w:rPr>
          <w:sz w:val="24"/>
          <w:szCs w:val="24"/>
        </w:rPr>
        <w:t>绍。</w:t>
      </w:r>
    </w:p>
    <w:p w14:paraId="13534AA2" w14:textId="77777777" w:rsidR="00000000" w:rsidRDefault="00EC4492">
      <w:pPr>
        <w:ind w:firstLine="0"/>
        <w:rPr>
          <w:sz w:val="24"/>
          <w:szCs w:val="24"/>
        </w:rPr>
      </w:pPr>
    </w:p>
    <w:p w14:paraId="7D62F6D9" w14:textId="77777777" w:rsidR="00000000" w:rsidRDefault="00EC4492">
      <w:pPr>
        <w:ind w:left="-1" w:right="25" w:hanging="1"/>
      </w:pPr>
      <w:bookmarkStart w:id="857" w:name="_Toc471381692"/>
      <w:r>
        <w:rPr>
          <w:rFonts w:ascii="SimHei" w:eastAsia="SimHei" w:hAnsi="SimHei"/>
          <w:b/>
          <w:color w:val="339966"/>
          <w:sz w:val="24"/>
        </w:rPr>
        <w:t>4.2.2</w:t>
      </w:r>
      <w:r>
        <w:rPr>
          <w:rFonts w:ascii="SimHei" w:eastAsia="SimHei" w:hAnsi="SimHei"/>
          <w:sz w:val="24"/>
        </w:rPr>
        <w:t xml:space="preserve"> Device tree</w:t>
      </w:r>
      <w:r>
        <w:rPr>
          <w:rFonts w:ascii="SimHei" w:eastAsia="SimHei" w:hAnsi="SimHei"/>
          <w:sz w:val="24"/>
        </w:rPr>
        <w:t>配置数据</w:t>
      </w:r>
      <w:bookmarkEnd w:id="857"/>
    </w:p>
    <w:p w14:paraId="58A4E668" w14:textId="77777777" w:rsidR="00000000" w:rsidRDefault="00EC4492">
      <w:r>
        <w:rPr>
          <w:sz w:val="24"/>
          <w:szCs w:val="24"/>
        </w:rPr>
        <w:t>Device tree</w:t>
      </w:r>
      <w:r>
        <w:rPr>
          <w:sz w:val="24"/>
          <w:szCs w:val="24"/>
        </w:rPr>
        <w:t>是</w:t>
      </w:r>
      <w:r>
        <w:rPr>
          <w:sz w:val="24"/>
          <w:szCs w:val="24"/>
        </w:rPr>
        <w:t>Linux</w:t>
      </w:r>
      <w:r>
        <w:rPr>
          <w:sz w:val="24"/>
          <w:szCs w:val="24"/>
        </w:rPr>
        <w:t>内核启动过程中由</w:t>
      </w:r>
      <w:r>
        <w:rPr>
          <w:sz w:val="24"/>
          <w:szCs w:val="24"/>
        </w:rPr>
        <w:t>Bootloader</w:t>
      </w:r>
      <w:r>
        <w:rPr>
          <w:sz w:val="24"/>
          <w:szCs w:val="24"/>
        </w:rPr>
        <w:t>传递给内核用来描述该硬件平台的一系列参数。如前面</w:t>
      </w:r>
      <w:r>
        <w:rPr>
          <w:sz w:val="24"/>
          <w:szCs w:val="24"/>
        </w:rPr>
        <w:t>4.2.1</w:t>
      </w:r>
      <w:r>
        <w:rPr>
          <w:sz w:val="24"/>
          <w:szCs w:val="24"/>
        </w:rPr>
        <w:t>节中所述，</w:t>
      </w:r>
      <w:r>
        <w:rPr>
          <w:sz w:val="24"/>
          <w:szCs w:val="24"/>
        </w:rPr>
        <w:t>MXT1664</w:t>
      </w:r>
      <w:r>
        <w:rPr>
          <w:sz w:val="24"/>
          <w:szCs w:val="24"/>
        </w:rPr>
        <w:t>的</w:t>
      </w:r>
      <w:r>
        <w:rPr>
          <w:sz w:val="24"/>
          <w:szCs w:val="24"/>
        </w:rPr>
        <w:t>Device tree</w:t>
      </w:r>
      <w:r>
        <w:rPr>
          <w:sz w:val="24"/>
          <w:szCs w:val="24"/>
        </w:rPr>
        <w:t>配置参数描述了该触摸屏控制器在</w:t>
      </w:r>
      <w:r>
        <w:rPr>
          <w:sz w:val="24"/>
          <w:szCs w:val="24"/>
        </w:rPr>
        <w:t>APQ8074</w:t>
      </w:r>
      <w:r>
        <w:rPr>
          <w:sz w:val="24"/>
          <w:szCs w:val="24"/>
        </w:rPr>
        <w:t>硬件平台上的连接并定义了和硬件平台相关的特定配置选项。这些参数定义如下：</w:t>
      </w:r>
    </w:p>
    <w:p w14:paraId="4927FC1F" w14:textId="77777777" w:rsidR="00000000" w:rsidRDefault="00EC4492">
      <w:pPr>
        <w:ind w:firstLine="426"/>
      </w:pPr>
      <w:r>
        <w:rPr>
          <w:sz w:val="24"/>
          <w:szCs w:val="24"/>
        </w:rPr>
        <w:t>i2c@f9923000 {</w:t>
      </w:r>
    </w:p>
    <w:p w14:paraId="1E001106" w14:textId="77777777" w:rsidR="00000000" w:rsidRDefault="00EC4492">
      <w:pPr>
        <w:ind w:firstLine="426"/>
      </w:pPr>
      <w:r>
        <w:rPr>
          <w:sz w:val="24"/>
          <w:szCs w:val="24"/>
        </w:rPr>
        <w:t>status = "ok"</w:t>
      </w:r>
    </w:p>
    <w:p w14:paraId="0399CBE8" w14:textId="77777777" w:rsidR="00000000" w:rsidRDefault="00EC4492">
      <w:pPr>
        <w:ind w:firstLine="426"/>
      </w:pPr>
      <w:r>
        <w:rPr>
          <w:sz w:val="24"/>
          <w:szCs w:val="24"/>
        </w:rPr>
        <w:tab/>
        <w:t>mxt1664@4b {</w:t>
      </w:r>
    </w:p>
    <w:p w14:paraId="3E3023A7" w14:textId="77777777" w:rsidR="00000000" w:rsidRDefault="00EC4492">
      <w:pPr>
        <w:ind w:firstLine="426"/>
      </w:pPr>
      <w:r>
        <w:rPr>
          <w:sz w:val="24"/>
          <w:szCs w:val="24"/>
        </w:rPr>
        <w:tab/>
      </w:r>
      <w:r>
        <w:rPr>
          <w:sz w:val="24"/>
          <w:szCs w:val="24"/>
        </w:rPr>
        <w:tab/>
        <w:t>compatible = "atmel,maxtouch";</w:t>
      </w:r>
    </w:p>
    <w:p w14:paraId="57D48320" w14:textId="77777777" w:rsidR="00000000" w:rsidRDefault="00EC4492">
      <w:pPr>
        <w:ind w:firstLine="426"/>
      </w:pPr>
      <w:r>
        <w:rPr>
          <w:sz w:val="24"/>
          <w:szCs w:val="24"/>
        </w:rPr>
        <w:tab/>
      </w:r>
      <w:r>
        <w:rPr>
          <w:sz w:val="24"/>
          <w:szCs w:val="24"/>
        </w:rPr>
        <w:tab/>
        <w:t>reg =</w:t>
      </w:r>
      <w:r>
        <w:rPr>
          <w:sz w:val="24"/>
          <w:szCs w:val="24"/>
        </w:rPr>
        <w:t xml:space="preserve"> &lt;0x4b&gt;;</w:t>
      </w:r>
    </w:p>
    <w:p w14:paraId="0EB74B14" w14:textId="77777777" w:rsidR="00000000" w:rsidRDefault="00EC4492">
      <w:pPr>
        <w:ind w:firstLine="426"/>
      </w:pPr>
      <w:r>
        <w:rPr>
          <w:sz w:val="24"/>
          <w:szCs w:val="24"/>
        </w:rPr>
        <w:tab/>
      </w:r>
      <w:r>
        <w:rPr>
          <w:sz w:val="24"/>
          <w:szCs w:val="24"/>
        </w:rPr>
        <w:tab/>
        <w:t>interrupt-parent = &lt;&amp;msmgpio&gt;;</w:t>
      </w:r>
    </w:p>
    <w:p w14:paraId="28C7F9AF" w14:textId="77777777" w:rsidR="00000000" w:rsidRDefault="00EC4492">
      <w:pPr>
        <w:ind w:firstLine="426"/>
      </w:pPr>
      <w:r>
        <w:rPr>
          <w:sz w:val="24"/>
          <w:szCs w:val="24"/>
        </w:rPr>
        <w:tab/>
      </w:r>
      <w:r>
        <w:rPr>
          <w:sz w:val="24"/>
          <w:szCs w:val="24"/>
        </w:rPr>
        <w:tab/>
        <w:t>interrupts = &lt;61 0x2&gt;;</w:t>
      </w:r>
    </w:p>
    <w:p w14:paraId="1AC289FD" w14:textId="77777777" w:rsidR="00000000" w:rsidRDefault="00EC4492">
      <w:pPr>
        <w:ind w:firstLine="426"/>
      </w:pPr>
      <w:r>
        <w:rPr>
          <w:sz w:val="24"/>
          <w:szCs w:val="24"/>
        </w:rPr>
        <w:t xml:space="preserve">       </w:t>
      </w:r>
      <w:r>
        <w:rPr>
          <w:sz w:val="24"/>
          <w:szCs w:val="24"/>
        </w:rPr>
        <w:t>atmel,reset-gpio = &lt;&amp;msmgpio 60 0x0&gt;;</w:t>
      </w:r>
    </w:p>
    <w:p w14:paraId="34347977" w14:textId="77777777" w:rsidR="00000000" w:rsidRDefault="00EC4492">
      <w:pPr>
        <w:ind w:firstLine="426"/>
      </w:pPr>
      <w:r>
        <w:rPr>
          <w:sz w:val="24"/>
          <w:szCs w:val="24"/>
        </w:rPr>
        <w:t xml:space="preserve">       </w:t>
      </w:r>
      <w:r>
        <w:rPr>
          <w:sz w:val="24"/>
          <w:szCs w:val="24"/>
        </w:rPr>
        <w:t>atmel,reg-dvdd = &lt;&amp;ts_dvdd_reg&gt;;</w:t>
      </w:r>
    </w:p>
    <w:p w14:paraId="5C2499CE" w14:textId="77777777" w:rsidR="00000000" w:rsidRDefault="00EC4492">
      <w:pPr>
        <w:ind w:firstLine="426"/>
      </w:pPr>
      <w:r>
        <w:rPr>
          <w:sz w:val="24"/>
          <w:szCs w:val="24"/>
        </w:rPr>
        <w:t xml:space="preserve">       </w:t>
      </w:r>
      <w:r>
        <w:rPr>
          <w:sz w:val="24"/>
          <w:szCs w:val="24"/>
        </w:rPr>
        <w:t>atmel,reg-avdd = &lt;&amp;ts_avdd_reg&gt;;</w:t>
      </w:r>
    </w:p>
    <w:p w14:paraId="032D49EF" w14:textId="77777777" w:rsidR="00000000" w:rsidRDefault="00EC4492">
      <w:pPr>
        <w:ind w:firstLine="426"/>
      </w:pPr>
      <w:r>
        <w:rPr>
          <w:sz w:val="24"/>
          <w:szCs w:val="24"/>
        </w:rPr>
        <w:t xml:space="preserve">       </w:t>
      </w:r>
      <w:r>
        <w:rPr>
          <w:sz w:val="24"/>
          <w:szCs w:val="24"/>
        </w:rPr>
        <w:t>atmel,predict-const = &lt;50&gt; /* set a = 0.50 */</w:t>
      </w:r>
    </w:p>
    <w:p w14:paraId="7B79FDFC" w14:textId="77777777" w:rsidR="00000000" w:rsidRDefault="00EC4492">
      <w:pPr>
        <w:ind w:firstLine="426"/>
      </w:pPr>
      <w:r>
        <w:rPr>
          <w:sz w:val="24"/>
          <w:szCs w:val="24"/>
        </w:rPr>
        <w:tab/>
        <w:t>};</w:t>
      </w:r>
    </w:p>
    <w:p w14:paraId="1211942E" w14:textId="77777777" w:rsidR="00000000" w:rsidRDefault="00EC4492">
      <w:pPr>
        <w:ind w:firstLine="426"/>
      </w:pPr>
      <w:r>
        <w:rPr>
          <w:sz w:val="24"/>
          <w:szCs w:val="24"/>
        </w:rPr>
        <w:t xml:space="preserve">    </w:t>
      </w:r>
      <w:r>
        <w:rPr>
          <w:sz w:val="24"/>
          <w:szCs w:val="24"/>
        </w:rPr>
        <w:t xml:space="preserve">/* </w:t>
      </w:r>
      <w:r>
        <w:rPr>
          <w:sz w:val="24"/>
          <w:szCs w:val="24"/>
        </w:rPr>
        <w:t>other I2C client definitions */</w:t>
      </w:r>
    </w:p>
    <w:p w14:paraId="476E54D8" w14:textId="77777777" w:rsidR="00000000" w:rsidRDefault="00EC4492">
      <w:pPr>
        <w:ind w:firstLine="426"/>
      </w:pPr>
      <w:r>
        <w:rPr>
          <w:sz w:val="24"/>
          <w:szCs w:val="24"/>
        </w:rPr>
        <w:t>};</w:t>
      </w:r>
    </w:p>
    <w:p w14:paraId="6EB9BBC8" w14:textId="77777777" w:rsidR="00000000" w:rsidRDefault="00EC4492">
      <w:pPr>
        <w:ind w:firstLine="0"/>
      </w:pPr>
      <w:r>
        <w:rPr>
          <w:sz w:val="24"/>
          <w:szCs w:val="24"/>
        </w:rPr>
        <w:t>其中</w:t>
      </w:r>
      <w:r>
        <w:rPr>
          <w:sz w:val="24"/>
          <w:szCs w:val="24"/>
        </w:rPr>
        <w:t>compatible = "atmel,maxtouch"</w:t>
      </w:r>
      <w:r>
        <w:rPr>
          <w:sz w:val="24"/>
          <w:szCs w:val="24"/>
        </w:rPr>
        <w:t>用来匹配我们的</w:t>
      </w:r>
      <w:r>
        <w:rPr>
          <w:sz w:val="24"/>
          <w:szCs w:val="24"/>
        </w:rPr>
        <w:t>I2C Client</w:t>
      </w:r>
      <w:r>
        <w:rPr>
          <w:sz w:val="24"/>
          <w:szCs w:val="24"/>
        </w:rPr>
        <w:t>驱动；</w:t>
      </w:r>
      <w:r>
        <w:rPr>
          <w:sz w:val="24"/>
          <w:szCs w:val="24"/>
        </w:rPr>
        <w:t>0x4b</w:t>
      </w:r>
      <w:r>
        <w:rPr>
          <w:sz w:val="24"/>
          <w:szCs w:val="24"/>
        </w:rPr>
        <w:t>为</w:t>
      </w:r>
      <w:r>
        <w:rPr>
          <w:sz w:val="24"/>
          <w:szCs w:val="24"/>
        </w:rPr>
        <w:t>MXT1664</w:t>
      </w:r>
      <w:r>
        <w:rPr>
          <w:sz w:val="24"/>
          <w:szCs w:val="24"/>
        </w:rPr>
        <w:t>的</w:t>
      </w:r>
      <w:r>
        <w:rPr>
          <w:sz w:val="24"/>
          <w:szCs w:val="24"/>
        </w:rPr>
        <w:t>I2C Client</w:t>
      </w:r>
      <w:r>
        <w:rPr>
          <w:sz w:val="24"/>
          <w:szCs w:val="24"/>
        </w:rPr>
        <w:t>地址，用来给</w:t>
      </w:r>
      <w:r>
        <w:rPr>
          <w:sz w:val="24"/>
          <w:szCs w:val="24"/>
        </w:rPr>
        <w:t>APQ8074</w:t>
      </w:r>
      <w:r>
        <w:rPr>
          <w:sz w:val="24"/>
          <w:szCs w:val="24"/>
        </w:rPr>
        <w:t>的</w:t>
      </w:r>
      <w:r>
        <w:rPr>
          <w:sz w:val="24"/>
          <w:szCs w:val="24"/>
        </w:rPr>
        <w:t>I2C</w:t>
      </w:r>
      <w:r>
        <w:rPr>
          <w:sz w:val="24"/>
          <w:szCs w:val="24"/>
        </w:rPr>
        <w:t>总线控制器对</w:t>
      </w:r>
      <w:r>
        <w:rPr>
          <w:sz w:val="24"/>
          <w:szCs w:val="24"/>
        </w:rPr>
        <w:t>MXT1664</w:t>
      </w:r>
      <w:r>
        <w:rPr>
          <w:sz w:val="24"/>
          <w:szCs w:val="24"/>
        </w:rPr>
        <w:t>进行读写；</w:t>
      </w:r>
      <w:r>
        <w:rPr>
          <w:sz w:val="24"/>
          <w:szCs w:val="24"/>
        </w:rPr>
        <w:t>interrupt-parent</w:t>
      </w:r>
      <w:r>
        <w:rPr>
          <w:sz w:val="24"/>
          <w:szCs w:val="24"/>
        </w:rPr>
        <w:t>和</w:t>
      </w:r>
      <w:r>
        <w:rPr>
          <w:sz w:val="24"/>
          <w:szCs w:val="24"/>
        </w:rPr>
        <w:t>interrupts</w:t>
      </w:r>
      <w:r>
        <w:rPr>
          <w:sz w:val="24"/>
          <w:szCs w:val="24"/>
        </w:rPr>
        <w:t>用来描述中断管脚；</w:t>
      </w:r>
      <w:r>
        <w:rPr>
          <w:sz w:val="24"/>
          <w:szCs w:val="24"/>
        </w:rPr>
        <w:t>"ateml,reset-gpio"</w:t>
      </w:r>
      <w:r>
        <w:rPr>
          <w:sz w:val="24"/>
          <w:szCs w:val="24"/>
        </w:rPr>
        <w:t>用来指定复位管脚；</w:t>
      </w:r>
      <w:r>
        <w:rPr>
          <w:sz w:val="24"/>
          <w:szCs w:val="24"/>
        </w:rPr>
        <w:t>"atmel,reg-dvdd"</w:t>
      </w:r>
      <w:r>
        <w:rPr>
          <w:sz w:val="24"/>
          <w:szCs w:val="24"/>
        </w:rPr>
        <w:t>和</w:t>
      </w:r>
      <w:r>
        <w:rPr>
          <w:sz w:val="24"/>
          <w:szCs w:val="24"/>
        </w:rPr>
        <w:t>"atmel,reg-avdd"</w:t>
      </w:r>
      <w:r>
        <w:rPr>
          <w:sz w:val="24"/>
          <w:szCs w:val="24"/>
        </w:rPr>
        <w:t>分别用来指定</w:t>
      </w:r>
      <w:r>
        <w:rPr>
          <w:sz w:val="24"/>
          <w:szCs w:val="24"/>
        </w:rPr>
        <w:t>DVDD</w:t>
      </w:r>
      <w:r>
        <w:rPr>
          <w:sz w:val="24"/>
          <w:szCs w:val="24"/>
        </w:rPr>
        <w:t>电源和</w:t>
      </w:r>
      <w:r>
        <w:rPr>
          <w:sz w:val="24"/>
          <w:szCs w:val="24"/>
        </w:rPr>
        <w:t>AVD</w:t>
      </w:r>
      <w:r>
        <w:rPr>
          <w:sz w:val="24"/>
          <w:szCs w:val="24"/>
        </w:rPr>
        <w:t>D</w:t>
      </w:r>
      <w:r>
        <w:rPr>
          <w:sz w:val="24"/>
          <w:szCs w:val="24"/>
        </w:rPr>
        <w:t>电源，这两个电源在</w:t>
      </w:r>
      <w:r>
        <w:rPr>
          <w:sz w:val="24"/>
          <w:szCs w:val="24"/>
        </w:rPr>
        <w:t>Linux</w:t>
      </w:r>
      <w:r>
        <w:rPr>
          <w:sz w:val="24"/>
          <w:szCs w:val="24"/>
        </w:rPr>
        <w:t>内</w:t>
      </w:r>
      <w:r>
        <w:rPr>
          <w:sz w:val="24"/>
          <w:szCs w:val="24"/>
        </w:rPr>
        <w:lastRenderedPageBreak/>
        <w:t>核的静态电源管理下进入</w:t>
      </w:r>
      <w:r>
        <w:rPr>
          <w:sz w:val="24"/>
          <w:szCs w:val="24"/>
        </w:rPr>
        <w:t>Suspend</w:t>
      </w:r>
      <w:r>
        <w:rPr>
          <w:sz w:val="24"/>
          <w:szCs w:val="24"/>
        </w:rPr>
        <w:t>模式时被关闭以确保</w:t>
      </w:r>
      <w:r>
        <w:rPr>
          <w:sz w:val="24"/>
          <w:szCs w:val="24"/>
        </w:rPr>
        <w:t>MXT1664</w:t>
      </w:r>
      <w:r>
        <w:rPr>
          <w:sz w:val="24"/>
          <w:szCs w:val="24"/>
        </w:rPr>
        <w:t>的耗电降到最低。</w:t>
      </w:r>
      <w:r>
        <w:rPr>
          <w:sz w:val="24"/>
          <w:szCs w:val="24"/>
        </w:rPr>
        <w:t>"atmel,predict-const"</w:t>
      </w:r>
      <w:r>
        <w:rPr>
          <w:sz w:val="24"/>
          <w:szCs w:val="24"/>
        </w:rPr>
        <w:t>就是我们定义的空闲时间预测因子，其定义见在</w:t>
      </w:r>
      <w:r>
        <w:rPr>
          <w:sz w:val="24"/>
          <w:szCs w:val="24"/>
        </w:rPr>
        <w:t>3.2.2</w:t>
      </w:r>
      <w:r>
        <w:rPr>
          <w:sz w:val="24"/>
          <w:szCs w:val="24"/>
        </w:rPr>
        <w:t>节中详细描述。</w:t>
      </w:r>
    </w:p>
    <w:p w14:paraId="6665D546" w14:textId="77777777" w:rsidR="00000000" w:rsidRDefault="00EC4492">
      <w:pPr>
        <w:ind w:firstLine="0"/>
        <w:rPr>
          <w:sz w:val="24"/>
          <w:szCs w:val="24"/>
        </w:rPr>
      </w:pPr>
    </w:p>
    <w:p w14:paraId="6BB3D4BD" w14:textId="77777777" w:rsidR="00000000" w:rsidRDefault="00EC4492">
      <w:pPr>
        <w:ind w:left="-1" w:right="25" w:hanging="1"/>
      </w:pPr>
      <w:bookmarkStart w:id="858" w:name="_Toc471381693"/>
      <w:r>
        <w:rPr>
          <w:rFonts w:ascii="SimHei" w:eastAsia="SimHei" w:hAnsi="SimHei"/>
          <w:b/>
          <w:color w:val="339966"/>
          <w:sz w:val="24"/>
        </w:rPr>
        <w:t>4.2.3</w:t>
      </w:r>
      <w:r>
        <w:rPr>
          <w:rFonts w:ascii="SimHei" w:eastAsia="SimHei" w:hAnsi="SimHei"/>
          <w:sz w:val="24"/>
        </w:rPr>
        <w:t xml:space="preserve"> I2C Client</w:t>
      </w:r>
      <w:r>
        <w:rPr>
          <w:rFonts w:ascii="SimHei" w:eastAsia="SimHei" w:hAnsi="SimHei"/>
          <w:sz w:val="24"/>
        </w:rPr>
        <w:t>驱动实现</w:t>
      </w:r>
      <w:bookmarkEnd w:id="858"/>
    </w:p>
    <w:p w14:paraId="6CF54F98" w14:textId="77777777" w:rsidR="00000000" w:rsidRDefault="00EC4492">
      <w:r>
        <w:rPr>
          <w:sz w:val="24"/>
          <w:szCs w:val="24"/>
        </w:rPr>
        <w:t>如</w:t>
      </w:r>
      <w:r>
        <w:rPr>
          <w:sz w:val="24"/>
          <w:szCs w:val="24"/>
        </w:rPr>
        <w:t>4.2.1</w:t>
      </w:r>
      <w:r>
        <w:rPr>
          <w:sz w:val="24"/>
          <w:szCs w:val="24"/>
        </w:rPr>
        <w:t>节所述，</w:t>
      </w:r>
      <w:r>
        <w:rPr>
          <w:sz w:val="24"/>
          <w:szCs w:val="24"/>
        </w:rPr>
        <w:t>MXT1664 I2C Client</w:t>
      </w:r>
      <w:r>
        <w:rPr>
          <w:sz w:val="24"/>
          <w:szCs w:val="24"/>
        </w:rPr>
        <w:t>驱动是用来实现包括动态电源管理机制在内的完整驱动功能的。根据</w:t>
      </w:r>
      <w:r>
        <w:rPr>
          <w:sz w:val="24"/>
          <w:szCs w:val="24"/>
        </w:rPr>
        <w:t>3.2</w:t>
      </w:r>
      <w:r>
        <w:rPr>
          <w:sz w:val="24"/>
          <w:szCs w:val="24"/>
        </w:rPr>
        <w:t>节的设计，我们的动态电源管理将分为以下几个部分来实现。</w:t>
      </w:r>
    </w:p>
    <w:p w14:paraId="19FB5AA7" w14:textId="77777777" w:rsidR="00000000" w:rsidRDefault="00EC4492">
      <w:pPr>
        <w:ind w:firstLine="426"/>
      </w:pPr>
      <w:r>
        <w:rPr>
          <w:sz w:val="24"/>
          <w:szCs w:val="24"/>
        </w:rPr>
        <w:t>(1) MXT1664</w:t>
      </w:r>
      <w:r>
        <w:rPr>
          <w:sz w:val="24"/>
          <w:szCs w:val="24"/>
        </w:rPr>
        <w:t>驱动流程</w:t>
      </w:r>
    </w:p>
    <w:p w14:paraId="5AD189D0" w14:textId="77777777" w:rsidR="00000000" w:rsidRDefault="00EC4492">
      <w:pPr>
        <w:ind w:firstLine="426"/>
      </w:pPr>
      <w:r>
        <w:rPr>
          <w:sz w:val="24"/>
          <w:szCs w:val="24"/>
        </w:rPr>
        <w:t>MXT1664</w:t>
      </w:r>
      <w:r>
        <w:rPr>
          <w:sz w:val="24"/>
          <w:szCs w:val="24"/>
        </w:rPr>
        <w:t>驱动基于</w:t>
      </w:r>
      <w:r>
        <w:rPr>
          <w:sz w:val="24"/>
          <w:szCs w:val="24"/>
        </w:rPr>
        <w:t>Runti</w:t>
      </w:r>
      <w:r>
        <w:rPr>
          <w:sz w:val="24"/>
          <w:szCs w:val="24"/>
        </w:rPr>
        <w:t>me PM</w:t>
      </w:r>
      <w:r>
        <w:rPr>
          <w:sz w:val="24"/>
          <w:szCs w:val="24"/>
        </w:rPr>
        <w:t>的动态电源管理流程可以表述如下，整个流程如图</w:t>
      </w:r>
      <w:r>
        <w:rPr>
          <w:sz w:val="24"/>
          <w:szCs w:val="24"/>
        </w:rPr>
        <w:t>4-3</w:t>
      </w:r>
      <w:r>
        <w:rPr>
          <w:sz w:val="24"/>
          <w:szCs w:val="24"/>
        </w:rPr>
        <w:t>所示。</w:t>
      </w:r>
    </w:p>
    <w:p w14:paraId="33A0E5E7" w14:textId="77777777" w:rsidR="00000000" w:rsidRDefault="00EC4492">
      <w:pPr>
        <w:numPr>
          <w:ilvl w:val="0"/>
          <w:numId w:val="11"/>
        </w:numPr>
      </w:pPr>
      <w:r>
        <w:rPr>
          <w:sz w:val="24"/>
          <w:szCs w:val="24"/>
        </w:rPr>
        <w:t>初始状态为</w:t>
      </w:r>
      <w:r>
        <w:rPr>
          <w:sz w:val="24"/>
          <w:szCs w:val="24"/>
        </w:rPr>
        <w:t>active</w:t>
      </w:r>
      <w:r>
        <w:rPr>
          <w:sz w:val="24"/>
          <w:szCs w:val="24"/>
        </w:rPr>
        <w:t>运行状态；</w:t>
      </w:r>
    </w:p>
    <w:p w14:paraId="3EA093A1" w14:textId="77777777" w:rsidR="00000000" w:rsidRDefault="00EC4492">
      <w:pPr>
        <w:numPr>
          <w:ilvl w:val="0"/>
          <w:numId w:val="11"/>
        </w:numPr>
      </w:pPr>
      <w:r>
        <w:rPr>
          <w:sz w:val="24"/>
          <w:szCs w:val="24"/>
        </w:rPr>
        <w:t>当检测到触摸动作时，从硬件寄存器读取坐标数据并上报给上层应用程序。继续保持</w:t>
      </w:r>
      <w:r>
        <w:rPr>
          <w:sz w:val="24"/>
          <w:szCs w:val="24"/>
        </w:rPr>
        <w:t>active</w:t>
      </w:r>
      <w:r>
        <w:rPr>
          <w:sz w:val="24"/>
          <w:szCs w:val="24"/>
        </w:rPr>
        <w:t>运行状态；</w:t>
      </w:r>
    </w:p>
    <w:p w14:paraId="314C509F" w14:textId="77777777" w:rsidR="00000000" w:rsidRDefault="00EC4492">
      <w:pPr>
        <w:numPr>
          <w:ilvl w:val="0"/>
          <w:numId w:val="11"/>
        </w:numPr>
      </w:pPr>
      <w:r>
        <w:rPr>
          <w:sz w:val="24"/>
          <w:szCs w:val="24"/>
        </w:rPr>
        <w:t>如果没有检测到触摸，进入</w:t>
      </w:r>
      <w:r>
        <w:rPr>
          <w:sz w:val="24"/>
          <w:szCs w:val="24"/>
        </w:rPr>
        <w:t>Runtime PM</w:t>
      </w:r>
      <w:r>
        <w:rPr>
          <w:sz w:val="24"/>
          <w:szCs w:val="24"/>
        </w:rPr>
        <w:t>的</w:t>
      </w:r>
      <w:r>
        <w:rPr>
          <w:sz w:val="24"/>
          <w:szCs w:val="24"/>
        </w:rPr>
        <w:t>idle</w:t>
      </w:r>
      <w:r>
        <w:rPr>
          <w:sz w:val="24"/>
          <w:szCs w:val="24"/>
        </w:rPr>
        <w:t>状态；</w:t>
      </w:r>
    </w:p>
    <w:p w14:paraId="57BDA207" w14:textId="77777777" w:rsidR="00000000" w:rsidRDefault="00EC4492">
      <w:pPr>
        <w:numPr>
          <w:ilvl w:val="0"/>
          <w:numId w:val="11"/>
        </w:numPr>
      </w:pPr>
      <w:r>
        <w:rPr>
          <w:sz w:val="24"/>
          <w:szCs w:val="24"/>
        </w:rPr>
        <w:t>如果检测到触摸，读取硬件信息并切换到</w:t>
      </w:r>
      <w:r>
        <w:rPr>
          <w:sz w:val="24"/>
          <w:szCs w:val="24"/>
        </w:rPr>
        <w:t>active</w:t>
      </w:r>
      <w:r>
        <w:rPr>
          <w:sz w:val="24"/>
          <w:szCs w:val="24"/>
        </w:rPr>
        <w:t>状态；</w:t>
      </w:r>
    </w:p>
    <w:p w14:paraId="20FDBE36" w14:textId="77777777" w:rsidR="00000000" w:rsidRDefault="00EC4492">
      <w:pPr>
        <w:numPr>
          <w:ilvl w:val="0"/>
          <w:numId w:val="11"/>
        </w:numPr>
      </w:pPr>
      <w:r>
        <w:rPr>
          <w:sz w:val="24"/>
          <w:szCs w:val="24"/>
        </w:rPr>
        <w:t>如果没有检测到触摸且预测设备空闲时间超过</w:t>
      </w:r>
      <w:r>
        <w:rPr>
          <w:sz w:val="24"/>
          <w:szCs w:val="24"/>
        </w:rPr>
        <w:t>suspended</w:t>
      </w:r>
      <w:r>
        <w:rPr>
          <w:sz w:val="24"/>
          <w:szCs w:val="24"/>
        </w:rPr>
        <w:t>阈值，准备进入</w:t>
      </w:r>
      <w:r>
        <w:rPr>
          <w:sz w:val="24"/>
          <w:szCs w:val="24"/>
        </w:rPr>
        <w:t>Runtime PM suspended</w:t>
      </w:r>
      <w:r>
        <w:rPr>
          <w:sz w:val="24"/>
          <w:szCs w:val="24"/>
        </w:rPr>
        <w:t>状态；</w:t>
      </w:r>
    </w:p>
    <w:p w14:paraId="4176E506" w14:textId="77777777" w:rsidR="00000000" w:rsidRDefault="00EC4492">
      <w:pPr>
        <w:numPr>
          <w:ilvl w:val="0"/>
          <w:numId w:val="11"/>
        </w:numPr>
      </w:pPr>
      <w:r>
        <w:rPr>
          <w:sz w:val="24"/>
          <w:szCs w:val="24"/>
        </w:rPr>
        <w:t>如果可以进入</w:t>
      </w:r>
      <w:r>
        <w:rPr>
          <w:sz w:val="24"/>
          <w:szCs w:val="24"/>
        </w:rPr>
        <w:t>suspend</w:t>
      </w:r>
      <w:r>
        <w:rPr>
          <w:sz w:val="24"/>
          <w:szCs w:val="24"/>
        </w:rPr>
        <w:t>则继续</w:t>
      </w:r>
      <w:r>
        <w:rPr>
          <w:sz w:val="24"/>
          <w:szCs w:val="24"/>
        </w:rPr>
        <w:t>suspend</w:t>
      </w:r>
      <w:r>
        <w:rPr>
          <w:sz w:val="24"/>
          <w:szCs w:val="24"/>
        </w:rPr>
        <w:t>流程，否则回到</w:t>
      </w:r>
      <w:r>
        <w:rPr>
          <w:sz w:val="24"/>
          <w:szCs w:val="24"/>
        </w:rPr>
        <w:t>idle</w:t>
      </w:r>
      <w:r>
        <w:rPr>
          <w:sz w:val="24"/>
          <w:szCs w:val="24"/>
        </w:rPr>
        <w:t>状态；</w:t>
      </w:r>
    </w:p>
    <w:p w14:paraId="093CF4FE" w14:textId="77777777" w:rsidR="00000000" w:rsidRDefault="00EC4492">
      <w:pPr>
        <w:numPr>
          <w:ilvl w:val="0"/>
          <w:numId w:val="11"/>
        </w:numPr>
      </w:pPr>
      <w:r>
        <w:rPr>
          <w:sz w:val="24"/>
          <w:szCs w:val="24"/>
        </w:rPr>
        <w:t>如果进入</w:t>
      </w:r>
      <w:r>
        <w:rPr>
          <w:sz w:val="24"/>
          <w:szCs w:val="24"/>
        </w:rPr>
        <w:t>suspended</w:t>
      </w:r>
      <w:r>
        <w:rPr>
          <w:sz w:val="24"/>
          <w:szCs w:val="24"/>
        </w:rPr>
        <w:t>状态后检测到触摸，进入</w:t>
      </w:r>
      <w:r>
        <w:rPr>
          <w:sz w:val="24"/>
          <w:szCs w:val="24"/>
        </w:rPr>
        <w:t>active</w:t>
      </w:r>
      <w:r>
        <w:rPr>
          <w:sz w:val="24"/>
          <w:szCs w:val="24"/>
        </w:rPr>
        <w:t>状态，否则保持在</w:t>
      </w:r>
      <w:r>
        <w:rPr>
          <w:sz w:val="24"/>
          <w:szCs w:val="24"/>
        </w:rPr>
        <w:t>suspended</w:t>
      </w:r>
      <w:r>
        <w:rPr>
          <w:sz w:val="24"/>
          <w:szCs w:val="24"/>
        </w:rPr>
        <w:t>状态。</w:t>
      </w:r>
    </w:p>
    <w:p w14:paraId="028F77A3" w14:textId="77777777" w:rsidR="00000000" w:rsidRDefault="00EC4492">
      <w:pPr>
        <w:ind w:firstLine="0"/>
        <w:rPr>
          <w:sz w:val="24"/>
          <w:szCs w:val="24"/>
        </w:rPr>
      </w:pPr>
    </w:p>
    <w:p w14:paraId="54ED6701" w14:textId="2A514BEB" w:rsidR="00000000" w:rsidRDefault="005175F8">
      <w:pPr>
        <w:ind w:firstLine="0"/>
        <w:jc w:val="center"/>
        <w:rPr>
          <w:rFonts w:eastAsia="KaiTi"/>
          <w:rPrChange w:id="859" w:author="Ling, Alex" w:date="2017-06-04T11:31:00Z">
            <w:rPr>
              <w:rFonts w:eastAsia="KaiTi"/>
            </w:rPr>
          </w:rPrChange>
        </w:rPr>
      </w:pPr>
      <w:r>
        <w:rPr>
          <w:noProof/>
        </w:rPr>
        <w:lastRenderedPageBreak/>
        <w:drawing>
          <wp:inline distT="0" distB="0" distL="0" distR="0" wp14:anchorId="07410FAF" wp14:editId="711E167A">
            <wp:extent cx="5273040" cy="7459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7459345"/>
                    </a:xfrm>
                    <a:prstGeom prst="rect">
                      <a:avLst/>
                    </a:prstGeom>
                    <a:solidFill>
                      <a:srgbClr val="FFFFFF"/>
                    </a:solidFill>
                    <a:ln>
                      <a:noFill/>
                    </a:ln>
                  </pic:spPr>
                </pic:pic>
              </a:graphicData>
            </a:graphic>
          </wp:inline>
        </w:drawing>
      </w:r>
    </w:p>
    <w:p w14:paraId="32957373" w14:textId="77777777" w:rsidR="00000000" w:rsidRDefault="00EC4492">
      <w:pPr>
        <w:pStyle w:val="caption0"/>
        <w:jc w:val="center"/>
      </w:pPr>
      <w:r>
        <w:rPr>
          <w:rFonts w:ascii="Times New Roman" w:eastAsia="KaiTi" w:hAnsi="Times New Roman"/>
          <w:sz w:val="21"/>
          <w:szCs w:val="21"/>
          <w:rPrChange w:id="860"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861"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862" w:author="Ling, Alex" w:date="2017-06-04T11:31:00Z">
            <w:rPr>
              <w:rFonts w:ascii="Times New Roman" w:eastAsia="KaiTi" w:hAnsi="Times New Roman"/>
              <w:sz w:val="21"/>
              <w:szCs w:val="21"/>
            </w:rPr>
          </w:rPrChange>
        </w:rPr>
        <w:t>4-4 mxt_runtime_suspend()</w:t>
      </w:r>
      <w:r>
        <w:rPr>
          <w:rFonts w:ascii="Times New Roman" w:eastAsia="KaiTi" w:hAnsi="Times New Roman"/>
          <w:sz w:val="21"/>
          <w:szCs w:val="21"/>
          <w:rPrChange w:id="863" w:author="Ling, Alex" w:date="2017-06-04T11:31:00Z">
            <w:rPr>
              <w:rFonts w:ascii="Times New Roman" w:eastAsia="KaiTi" w:hAnsi="Times New Roman"/>
              <w:sz w:val="21"/>
              <w:szCs w:val="21"/>
            </w:rPr>
          </w:rPrChange>
        </w:rPr>
        <w:t>流程图</w:t>
      </w:r>
    </w:p>
    <w:p w14:paraId="2A7AC457" w14:textId="77777777" w:rsidR="00000000" w:rsidRDefault="00EC4492">
      <w:pPr>
        <w:pStyle w:val="caption0"/>
        <w:jc w:val="center"/>
      </w:pPr>
      <w:r>
        <w:rPr>
          <w:rFonts w:ascii="Times New Roman" w:eastAsia="KaiTi" w:hAnsi="Times New Roman"/>
          <w:sz w:val="21"/>
          <w:szCs w:val="21"/>
          <w:rPrChange w:id="864" w:author="Ling, Alex" w:date="2017-06-04T11:31:00Z">
            <w:rPr>
              <w:rFonts w:ascii="Times New Roman" w:eastAsia="KaiTi" w:hAnsi="Times New Roman"/>
              <w:sz w:val="21"/>
              <w:szCs w:val="21"/>
            </w:rPr>
          </w:rPrChange>
        </w:rPr>
        <w:t>Figure 4-4 mxt_runtime_suspend() flow</w:t>
      </w:r>
    </w:p>
    <w:p w14:paraId="42CB14F9" w14:textId="77777777" w:rsidR="00000000" w:rsidRDefault="00EC4492">
      <w:pPr>
        <w:ind w:firstLine="0"/>
      </w:pPr>
      <w:r>
        <w:rPr>
          <w:sz w:val="24"/>
          <w:szCs w:val="24"/>
        </w:rPr>
        <w:t>其中，</w:t>
      </w:r>
      <w:r>
        <w:rPr>
          <w:sz w:val="24"/>
          <w:szCs w:val="24"/>
        </w:rPr>
        <w:t>I</w:t>
      </w:r>
      <w:r>
        <w:rPr>
          <w:sz w:val="24"/>
          <w:szCs w:val="24"/>
          <w:vertAlign w:val="subscript"/>
        </w:rPr>
        <w:t>pre</w:t>
      </w:r>
      <w:r>
        <w:rPr>
          <w:sz w:val="24"/>
          <w:szCs w:val="24"/>
        </w:rPr>
        <w:t>是当前预测的设备空闲时间，</w:t>
      </w:r>
      <w:r>
        <w:rPr>
          <w:sz w:val="24"/>
          <w:szCs w:val="24"/>
        </w:rPr>
        <w:t>I</w:t>
      </w:r>
      <w:r>
        <w:rPr>
          <w:sz w:val="24"/>
          <w:szCs w:val="24"/>
          <w:vertAlign w:val="subscript"/>
        </w:rPr>
        <w:t>th</w:t>
      </w:r>
      <w:r>
        <w:rPr>
          <w:sz w:val="24"/>
          <w:szCs w:val="24"/>
        </w:rPr>
        <w:t>是进入</w:t>
      </w:r>
      <w:r>
        <w:rPr>
          <w:sz w:val="24"/>
          <w:szCs w:val="24"/>
        </w:rPr>
        <w:t>Runtime Suspended</w:t>
      </w:r>
      <w:r>
        <w:rPr>
          <w:sz w:val="24"/>
          <w:szCs w:val="24"/>
        </w:rPr>
        <w:t>状态的空闲时间阈值。关于</w:t>
      </w:r>
      <w:r>
        <w:rPr>
          <w:sz w:val="24"/>
          <w:szCs w:val="24"/>
        </w:rPr>
        <w:t>I</w:t>
      </w:r>
      <w:r>
        <w:rPr>
          <w:sz w:val="24"/>
          <w:szCs w:val="24"/>
          <w:vertAlign w:val="subscript"/>
        </w:rPr>
        <w:t>pre</w:t>
      </w:r>
      <w:r>
        <w:rPr>
          <w:sz w:val="24"/>
          <w:szCs w:val="24"/>
        </w:rPr>
        <w:t>和</w:t>
      </w:r>
      <w:r>
        <w:rPr>
          <w:sz w:val="24"/>
          <w:szCs w:val="24"/>
        </w:rPr>
        <w:t>I</w:t>
      </w:r>
      <w:r>
        <w:rPr>
          <w:sz w:val="24"/>
          <w:szCs w:val="24"/>
          <w:vertAlign w:val="subscript"/>
        </w:rPr>
        <w:t>th</w:t>
      </w:r>
      <w:r>
        <w:rPr>
          <w:sz w:val="24"/>
          <w:szCs w:val="24"/>
        </w:rPr>
        <w:t>的计算，在</w:t>
      </w:r>
      <w:r>
        <w:rPr>
          <w:sz w:val="24"/>
          <w:szCs w:val="24"/>
        </w:rPr>
        <w:t>3.2.3</w:t>
      </w:r>
      <w:r>
        <w:rPr>
          <w:sz w:val="24"/>
          <w:szCs w:val="24"/>
        </w:rPr>
        <w:t>节中有具体描述。</w:t>
      </w:r>
      <w:r>
        <w:rPr>
          <w:sz w:val="24"/>
          <w:szCs w:val="24"/>
        </w:rPr>
        <w:t>MXT1664</w:t>
      </w:r>
      <w:r>
        <w:rPr>
          <w:sz w:val="24"/>
          <w:szCs w:val="24"/>
        </w:rPr>
        <w:t>驱动的</w:t>
      </w:r>
      <w:r>
        <w:rPr>
          <w:sz w:val="24"/>
          <w:szCs w:val="24"/>
        </w:rPr>
        <w:t>runtime suspend</w:t>
      </w:r>
      <w:r>
        <w:rPr>
          <w:sz w:val="24"/>
          <w:szCs w:val="24"/>
        </w:rPr>
        <w:t>回调函数</w:t>
      </w:r>
      <w:r>
        <w:rPr>
          <w:sz w:val="24"/>
          <w:szCs w:val="24"/>
        </w:rPr>
        <w:t>mxt_runtime_suspend()</w:t>
      </w:r>
      <w:r>
        <w:rPr>
          <w:sz w:val="24"/>
          <w:szCs w:val="24"/>
        </w:rPr>
        <w:t>的</w:t>
      </w:r>
      <w:r>
        <w:rPr>
          <w:sz w:val="24"/>
          <w:szCs w:val="24"/>
        </w:rPr>
        <w:t>作用在于将处于</w:t>
      </w:r>
      <w:r>
        <w:rPr>
          <w:sz w:val="24"/>
          <w:szCs w:val="24"/>
        </w:rPr>
        <w:t>Runtime PM idle</w:t>
      </w:r>
      <w:r>
        <w:rPr>
          <w:sz w:val="24"/>
          <w:szCs w:val="24"/>
        </w:rPr>
        <w:t>状态的设备切换到硬件的</w:t>
      </w:r>
      <w:r>
        <w:rPr>
          <w:sz w:val="24"/>
          <w:szCs w:val="24"/>
        </w:rPr>
        <w:lastRenderedPageBreak/>
        <w:t>idle</w:t>
      </w:r>
      <w:r>
        <w:rPr>
          <w:sz w:val="24"/>
          <w:szCs w:val="24"/>
        </w:rPr>
        <w:t>状态以降低功耗。</w:t>
      </w:r>
    </w:p>
    <w:p w14:paraId="03F0665C" w14:textId="77777777" w:rsidR="00000000" w:rsidRDefault="00EC4492">
      <w:pPr>
        <w:ind w:firstLine="426"/>
      </w:pPr>
      <w:r>
        <w:rPr>
          <w:sz w:val="24"/>
          <w:szCs w:val="24"/>
        </w:rPr>
        <w:t>(2) MXT1664 Runtime PM suspend</w:t>
      </w:r>
      <w:r>
        <w:rPr>
          <w:sz w:val="24"/>
          <w:szCs w:val="24"/>
        </w:rPr>
        <w:t>回调函数</w:t>
      </w:r>
    </w:p>
    <w:p w14:paraId="389378FE" w14:textId="77777777" w:rsidR="00000000" w:rsidRDefault="00EC4492">
      <w:pPr>
        <w:ind w:firstLine="426"/>
      </w:pPr>
      <w:r>
        <w:rPr>
          <w:sz w:val="24"/>
          <w:szCs w:val="24"/>
        </w:rPr>
        <w:t>mxt_runtime_suspend()</w:t>
      </w:r>
      <w:r>
        <w:rPr>
          <w:sz w:val="24"/>
          <w:szCs w:val="24"/>
        </w:rPr>
        <w:t>回调函数的作用是在</w:t>
      </w:r>
      <w:r>
        <w:rPr>
          <w:sz w:val="24"/>
          <w:szCs w:val="24"/>
        </w:rPr>
        <w:t>MXT1664</w:t>
      </w:r>
      <w:r>
        <w:rPr>
          <w:sz w:val="24"/>
          <w:szCs w:val="24"/>
        </w:rPr>
        <w:t>的使用量记数为</w:t>
      </w:r>
      <w:r>
        <w:rPr>
          <w:sz w:val="24"/>
          <w:szCs w:val="24"/>
        </w:rPr>
        <w:t>0</w:t>
      </w:r>
      <w:r>
        <w:rPr>
          <w:sz w:val="24"/>
          <w:szCs w:val="24"/>
        </w:rPr>
        <w:t>时将设备切换到硬件</w:t>
      </w:r>
      <w:r>
        <w:rPr>
          <w:sz w:val="24"/>
          <w:szCs w:val="24"/>
        </w:rPr>
        <w:t>Idle</w:t>
      </w:r>
      <w:r>
        <w:rPr>
          <w:sz w:val="24"/>
          <w:szCs w:val="24"/>
        </w:rPr>
        <w:t>状态以降低功耗。要完成这一任务，</w:t>
      </w:r>
      <w:r>
        <w:rPr>
          <w:sz w:val="24"/>
          <w:szCs w:val="24"/>
        </w:rPr>
        <w:t>mxt_runtime_suspend()</w:t>
      </w:r>
      <w:r>
        <w:rPr>
          <w:sz w:val="24"/>
          <w:szCs w:val="24"/>
        </w:rPr>
        <w:t>首先要获取状态同步锁</w:t>
      </w:r>
      <w:r>
        <w:rPr>
          <w:sz w:val="24"/>
          <w:szCs w:val="24"/>
        </w:rPr>
        <w:t>sync_lock</w:t>
      </w:r>
      <w:r>
        <w:rPr>
          <w:sz w:val="24"/>
          <w:szCs w:val="24"/>
        </w:rPr>
        <w:t>。它的作用在于同步</w:t>
      </w:r>
      <w:r>
        <w:rPr>
          <w:sz w:val="24"/>
          <w:szCs w:val="24"/>
        </w:rPr>
        <w:t>MXT1664</w:t>
      </w:r>
      <w:r>
        <w:rPr>
          <w:sz w:val="24"/>
          <w:szCs w:val="24"/>
        </w:rPr>
        <w:t>在</w:t>
      </w:r>
      <w:r>
        <w:rPr>
          <w:sz w:val="24"/>
          <w:szCs w:val="24"/>
        </w:rPr>
        <w:t>mxt_runtime_suspend(), mxt_runtime_resume()</w:t>
      </w:r>
      <w:r>
        <w:rPr>
          <w:sz w:val="24"/>
          <w:szCs w:val="24"/>
        </w:rPr>
        <w:t>和</w:t>
      </w:r>
      <w:r>
        <w:rPr>
          <w:sz w:val="24"/>
          <w:szCs w:val="24"/>
        </w:rPr>
        <w:t>mxt_io_complete()</w:t>
      </w:r>
      <w:r>
        <w:rPr>
          <w:sz w:val="24"/>
          <w:szCs w:val="24"/>
        </w:rPr>
        <w:t>之间的状态切换，以避免竞争条件造成的状态异常。然后，判断当前是否用正在待处理的</w:t>
      </w:r>
      <w:r>
        <w:rPr>
          <w:sz w:val="24"/>
          <w:szCs w:val="24"/>
        </w:rPr>
        <w:t>IO</w:t>
      </w:r>
      <w:r>
        <w:rPr>
          <w:sz w:val="24"/>
          <w:szCs w:val="24"/>
        </w:rPr>
        <w:t>请求。如果有，则释放</w:t>
      </w:r>
      <w:r>
        <w:rPr>
          <w:sz w:val="24"/>
          <w:szCs w:val="24"/>
        </w:rPr>
        <w:t>sync_lock</w:t>
      </w:r>
      <w:r>
        <w:rPr>
          <w:sz w:val="24"/>
          <w:szCs w:val="24"/>
        </w:rPr>
        <w:t>并返回</w:t>
      </w:r>
      <w:r>
        <w:rPr>
          <w:sz w:val="24"/>
          <w:szCs w:val="24"/>
        </w:rPr>
        <w:t>-EBUSY</w:t>
      </w:r>
      <w:r>
        <w:rPr>
          <w:sz w:val="24"/>
          <w:szCs w:val="24"/>
        </w:rPr>
        <w:t>错误代码给内核的</w:t>
      </w:r>
      <w:r>
        <w:rPr>
          <w:sz w:val="24"/>
          <w:szCs w:val="24"/>
        </w:rPr>
        <w:t>PM runtime</w:t>
      </w:r>
      <w:r>
        <w:rPr>
          <w:sz w:val="24"/>
          <w:szCs w:val="24"/>
        </w:rPr>
        <w:t>框架，表明当前设备正在处理</w:t>
      </w:r>
      <w:r>
        <w:rPr>
          <w:sz w:val="24"/>
          <w:szCs w:val="24"/>
        </w:rPr>
        <w:t>IO</w:t>
      </w:r>
      <w:r>
        <w:rPr>
          <w:sz w:val="24"/>
          <w:szCs w:val="24"/>
        </w:rPr>
        <w:t>，无法进入</w:t>
      </w:r>
      <w:r>
        <w:rPr>
          <w:sz w:val="24"/>
          <w:szCs w:val="24"/>
        </w:rPr>
        <w:t>runtime suspend</w:t>
      </w:r>
      <w:r>
        <w:rPr>
          <w:sz w:val="24"/>
          <w:szCs w:val="24"/>
        </w:rPr>
        <w:t>状态。</w:t>
      </w:r>
      <w:r>
        <w:rPr>
          <w:sz w:val="24"/>
          <w:szCs w:val="24"/>
        </w:rPr>
        <w:t>PM runtime</w:t>
      </w:r>
      <w:r>
        <w:rPr>
          <w:sz w:val="24"/>
          <w:szCs w:val="24"/>
        </w:rPr>
        <w:t>会在稍后再次尝试调用</w:t>
      </w:r>
      <w:r>
        <w:rPr>
          <w:sz w:val="24"/>
          <w:szCs w:val="24"/>
        </w:rPr>
        <w:t>mxt_runtime_suspend()</w:t>
      </w:r>
      <w:r>
        <w:rPr>
          <w:sz w:val="24"/>
          <w:szCs w:val="24"/>
        </w:rPr>
        <w:t>；如果没有，表明</w:t>
      </w:r>
      <w:r>
        <w:rPr>
          <w:sz w:val="24"/>
          <w:szCs w:val="24"/>
        </w:rPr>
        <w:t>MXT1664</w:t>
      </w:r>
      <w:r>
        <w:rPr>
          <w:sz w:val="24"/>
          <w:szCs w:val="24"/>
        </w:rPr>
        <w:t>目前的确可以进入</w:t>
      </w:r>
      <w:r>
        <w:rPr>
          <w:sz w:val="24"/>
          <w:szCs w:val="24"/>
        </w:rPr>
        <w:t>runtime_suspend</w:t>
      </w:r>
      <w:r>
        <w:rPr>
          <w:sz w:val="24"/>
          <w:szCs w:val="24"/>
        </w:rPr>
        <w:t>状态。接下来就通过配置</w:t>
      </w:r>
      <w:r>
        <w:rPr>
          <w:sz w:val="24"/>
          <w:szCs w:val="24"/>
        </w:rPr>
        <w:t>MXT1664</w:t>
      </w:r>
      <w:r>
        <w:rPr>
          <w:sz w:val="24"/>
          <w:szCs w:val="24"/>
        </w:rPr>
        <w:t>的寄存器将它切换到硬件</w:t>
      </w:r>
      <w:r>
        <w:rPr>
          <w:sz w:val="24"/>
          <w:szCs w:val="24"/>
        </w:rPr>
        <w:t>Idle</w:t>
      </w:r>
      <w:r>
        <w:rPr>
          <w:sz w:val="24"/>
          <w:szCs w:val="24"/>
        </w:rPr>
        <w:t>模式</w:t>
      </w:r>
      <w:r>
        <w:rPr>
          <w:sz w:val="24"/>
          <w:szCs w:val="24"/>
        </w:rPr>
        <w:t>，释放</w:t>
      </w:r>
      <w:r>
        <w:rPr>
          <w:sz w:val="24"/>
          <w:szCs w:val="24"/>
        </w:rPr>
        <w:t>sync_lock</w:t>
      </w:r>
      <w:r>
        <w:rPr>
          <w:sz w:val="24"/>
          <w:szCs w:val="24"/>
        </w:rPr>
        <w:t>并返回</w:t>
      </w:r>
      <w:r>
        <w:rPr>
          <w:sz w:val="24"/>
          <w:szCs w:val="24"/>
        </w:rPr>
        <w:t>0</w:t>
      </w:r>
      <w:r>
        <w:rPr>
          <w:sz w:val="24"/>
          <w:szCs w:val="24"/>
        </w:rPr>
        <w:t>告诉</w:t>
      </w:r>
      <w:r>
        <w:rPr>
          <w:sz w:val="24"/>
          <w:szCs w:val="24"/>
        </w:rPr>
        <w:t>PM runtime</w:t>
      </w:r>
      <w:r>
        <w:rPr>
          <w:sz w:val="24"/>
          <w:szCs w:val="24"/>
        </w:rPr>
        <w:t>框架</w:t>
      </w:r>
      <w:r>
        <w:rPr>
          <w:sz w:val="24"/>
          <w:szCs w:val="24"/>
        </w:rPr>
        <w:t>runtime_suspend</w:t>
      </w:r>
      <w:r>
        <w:rPr>
          <w:sz w:val="24"/>
          <w:szCs w:val="24"/>
        </w:rPr>
        <w:t>回调函数成功返回。它的流程如图</w:t>
      </w:r>
      <w:r>
        <w:rPr>
          <w:sz w:val="24"/>
          <w:szCs w:val="24"/>
        </w:rPr>
        <w:t>4-5</w:t>
      </w:r>
      <w:r>
        <w:rPr>
          <w:sz w:val="24"/>
          <w:szCs w:val="24"/>
        </w:rPr>
        <w:t>所示，完整代码参考附录</w:t>
      </w:r>
      <w:r>
        <w:rPr>
          <w:sz w:val="24"/>
          <w:szCs w:val="24"/>
        </w:rPr>
        <w:t>IV</w:t>
      </w:r>
      <w:r>
        <w:rPr>
          <w:sz w:val="24"/>
          <w:szCs w:val="24"/>
        </w:rPr>
        <w:t>。</w:t>
      </w:r>
    </w:p>
    <w:p w14:paraId="0C956A24" w14:textId="5B2FAF89" w:rsidR="00000000" w:rsidRDefault="005175F8">
      <w:pPr>
        <w:ind w:firstLine="0"/>
        <w:jc w:val="center"/>
        <w:rPr>
          <w:rFonts w:eastAsia="KaiTi"/>
          <w:rPrChange w:id="865" w:author="Ling, Alex" w:date="2017-06-04T11:31:00Z">
            <w:rPr>
              <w:rFonts w:eastAsia="KaiTi"/>
            </w:rPr>
          </w:rPrChange>
        </w:rPr>
      </w:pPr>
      <w:r>
        <w:rPr>
          <w:noProof/>
        </w:rPr>
        <w:lastRenderedPageBreak/>
        <w:drawing>
          <wp:inline distT="0" distB="0" distL="0" distR="0" wp14:anchorId="66035961" wp14:editId="6FF66939">
            <wp:extent cx="5273040" cy="674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b="9610"/>
                    <a:stretch>
                      <a:fillRect/>
                    </a:stretch>
                  </pic:blipFill>
                  <pic:spPr bwMode="auto">
                    <a:xfrm>
                      <a:off x="0" y="0"/>
                      <a:ext cx="5273040" cy="6744335"/>
                    </a:xfrm>
                    <a:prstGeom prst="rect">
                      <a:avLst/>
                    </a:prstGeom>
                    <a:solidFill>
                      <a:srgbClr val="FFFFFF"/>
                    </a:solidFill>
                    <a:ln>
                      <a:noFill/>
                    </a:ln>
                  </pic:spPr>
                </pic:pic>
              </a:graphicData>
            </a:graphic>
          </wp:inline>
        </w:drawing>
      </w:r>
    </w:p>
    <w:p w14:paraId="5B158D97" w14:textId="77777777" w:rsidR="00000000" w:rsidRDefault="00EC4492">
      <w:pPr>
        <w:pStyle w:val="caption0"/>
        <w:jc w:val="center"/>
      </w:pPr>
      <w:r>
        <w:rPr>
          <w:rFonts w:ascii="Times New Roman" w:eastAsia="KaiTi" w:hAnsi="Times New Roman"/>
          <w:sz w:val="21"/>
          <w:szCs w:val="21"/>
          <w:rPrChange w:id="866"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867"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868" w:author="Ling, Alex" w:date="2017-06-04T11:31:00Z">
            <w:rPr>
              <w:rFonts w:ascii="Times New Roman" w:eastAsia="KaiTi" w:hAnsi="Times New Roman"/>
              <w:sz w:val="21"/>
              <w:szCs w:val="21"/>
            </w:rPr>
          </w:rPrChange>
        </w:rPr>
        <w:t>4-5 mxt_runtime_suspend()</w:t>
      </w:r>
      <w:r>
        <w:rPr>
          <w:rFonts w:ascii="Times New Roman" w:eastAsia="KaiTi" w:hAnsi="Times New Roman"/>
          <w:sz w:val="21"/>
          <w:szCs w:val="21"/>
          <w:rPrChange w:id="869" w:author="Ling, Alex" w:date="2017-06-04T11:31:00Z">
            <w:rPr>
              <w:rFonts w:ascii="Times New Roman" w:eastAsia="KaiTi" w:hAnsi="Times New Roman"/>
              <w:sz w:val="21"/>
              <w:szCs w:val="21"/>
            </w:rPr>
          </w:rPrChange>
        </w:rPr>
        <w:t>流程图</w:t>
      </w:r>
    </w:p>
    <w:p w14:paraId="64E5C1A1" w14:textId="77777777" w:rsidR="00000000" w:rsidRDefault="00EC4492">
      <w:pPr>
        <w:pStyle w:val="caption0"/>
        <w:jc w:val="center"/>
      </w:pPr>
      <w:r>
        <w:rPr>
          <w:rFonts w:ascii="Times New Roman" w:eastAsia="KaiTi" w:hAnsi="Times New Roman"/>
          <w:sz w:val="21"/>
          <w:szCs w:val="21"/>
          <w:rPrChange w:id="870" w:author="Ling, Alex" w:date="2017-06-04T11:31:00Z">
            <w:rPr>
              <w:rFonts w:ascii="Times New Roman" w:eastAsia="KaiTi" w:hAnsi="Times New Roman"/>
              <w:sz w:val="21"/>
              <w:szCs w:val="21"/>
            </w:rPr>
          </w:rPrChange>
        </w:rPr>
        <w:t>Figure 4-5 mxt_runtime_suspend() flow</w:t>
      </w:r>
    </w:p>
    <w:p w14:paraId="5D422D48" w14:textId="77777777" w:rsidR="00000000" w:rsidRDefault="00EC4492">
      <w:pPr>
        <w:ind w:firstLine="0"/>
      </w:pPr>
      <w:r>
        <w:rPr>
          <w:sz w:val="24"/>
          <w:szCs w:val="24"/>
        </w:rPr>
        <w:tab/>
      </w:r>
    </w:p>
    <w:p w14:paraId="4ECFFD4B" w14:textId="77777777" w:rsidR="00000000" w:rsidRDefault="00EC4492">
      <w:pPr>
        <w:ind w:firstLine="426"/>
      </w:pPr>
      <w:r>
        <w:rPr>
          <w:sz w:val="24"/>
          <w:szCs w:val="24"/>
        </w:rPr>
        <w:t>(3) MXT1664 Runtime PM resume</w:t>
      </w:r>
      <w:r>
        <w:rPr>
          <w:sz w:val="24"/>
          <w:szCs w:val="24"/>
        </w:rPr>
        <w:t>回调函数</w:t>
      </w:r>
    </w:p>
    <w:p w14:paraId="1C3513CB" w14:textId="77777777" w:rsidR="00000000" w:rsidRDefault="00EC4492">
      <w:r>
        <w:rPr>
          <w:sz w:val="24"/>
          <w:szCs w:val="24"/>
        </w:rPr>
        <w:t>mxt_runtime_resume()</w:t>
      </w:r>
      <w:r>
        <w:rPr>
          <w:sz w:val="24"/>
          <w:szCs w:val="24"/>
        </w:rPr>
        <w:t>回调函数的作用在于当设备的使用量记数大于</w:t>
      </w:r>
      <w:r>
        <w:rPr>
          <w:sz w:val="24"/>
          <w:szCs w:val="24"/>
        </w:rPr>
        <w:t>0</w:t>
      </w:r>
      <w:r>
        <w:rPr>
          <w:sz w:val="24"/>
          <w:szCs w:val="24"/>
        </w:rPr>
        <w:t>时将设备切换回</w:t>
      </w:r>
      <w:r>
        <w:rPr>
          <w:sz w:val="24"/>
          <w:szCs w:val="24"/>
        </w:rPr>
        <w:t>Active</w:t>
      </w:r>
      <w:r>
        <w:rPr>
          <w:sz w:val="24"/>
          <w:szCs w:val="24"/>
        </w:rPr>
        <w:t>模式并处理还未处理的</w:t>
      </w:r>
      <w:r>
        <w:rPr>
          <w:sz w:val="24"/>
          <w:szCs w:val="24"/>
        </w:rPr>
        <w:t>IO</w:t>
      </w:r>
      <w:r>
        <w:rPr>
          <w:sz w:val="24"/>
          <w:szCs w:val="24"/>
        </w:rPr>
        <w:t>请求。为完</w:t>
      </w:r>
      <w:r>
        <w:rPr>
          <w:sz w:val="24"/>
          <w:szCs w:val="24"/>
        </w:rPr>
        <w:t>成这一任务，</w:t>
      </w:r>
      <w:r>
        <w:rPr>
          <w:sz w:val="24"/>
          <w:szCs w:val="24"/>
        </w:rPr>
        <w:t>mxt_runtime_suspend()</w:t>
      </w:r>
      <w:r>
        <w:rPr>
          <w:sz w:val="24"/>
          <w:szCs w:val="24"/>
        </w:rPr>
        <w:t>需要先获取</w:t>
      </w:r>
      <w:r>
        <w:rPr>
          <w:sz w:val="24"/>
          <w:szCs w:val="24"/>
        </w:rPr>
        <w:t>sync_lock</w:t>
      </w:r>
      <w:r>
        <w:rPr>
          <w:sz w:val="24"/>
          <w:szCs w:val="24"/>
        </w:rPr>
        <w:t>。然后配置</w:t>
      </w:r>
      <w:r>
        <w:rPr>
          <w:sz w:val="24"/>
          <w:szCs w:val="24"/>
        </w:rPr>
        <w:t>MXT1664</w:t>
      </w:r>
      <w:r>
        <w:rPr>
          <w:sz w:val="24"/>
          <w:szCs w:val="24"/>
        </w:rPr>
        <w:t>的寄存器使它切换到正常工作模式。由于在进入</w:t>
      </w:r>
      <w:r>
        <w:rPr>
          <w:sz w:val="24"/>
          <w:szCs w:val="24"/>
        </w:rPr>
        <w:lastRenderedPageBreak/>
        <w:t>runtime_suspend</w:t>
      </w:r>
      <w:r>
        <w:rPr>
          <w:sz w:val="24"/>
          <w:szCs w:val="24"/>
        </w:rPr>
        <w:t>状态下，设备很可能是由于接收到新的触摸</w:t>
      </w:r>
      <w:r>
        <w:rPr>
          <w:sz w:val="24"/>
          <w:szCs w:val="24"/>
        </w:rPr>
        <w:t>IO</w:t>
      </w:r>
      <w:r>
        <w:rPr>
          <w:sz w:val="24"/>
          <w:szCs w:val="24"/>
        </w:rPr>
        <w:t>请求才会进入</w:t>
      </w:r>
      <w:r>
        <w:rPr>
          <w:sz w:val="24"/>
          <w:szCs w:val="24"/>
        </w:rPr>
        <w:t>runtime_resume</w:t>
      </w:r>
      <w:r>
        <w:rPr>
          <w:sz w:val="24"/>
          <w:szCs w:val="24"/>
        </w:rPr>
        <w:t>状态。在这里需要判断是否有正在待处理的</w:t>
      </w:r>
      <w:r>
        <w:rPr>
          <w:sz w:val="24"/>
          <w:szCs w:val="24"/>
        </w:rPr>
        <w:t>IO</w:t>
      </w:r>
      <w:r>
        <w:rPr>
          <w:sz w:val="24"/>
          <w:szCs w:val="24"/>
        </w:rPr>
        <w:t>请求。如果没有，直接返回成功；否则，需要启动驱动中的</w:t>
      </w:r>
      <w:r>
        <w:rPr>
          <w:sz w:val="24"/>
          <w:szCs w:val="24"/>
        </w:rPr>
        <w:t>IO</w:t>
      </w:r>
      <w:r>
        <w:rPr>
          <w:sz w:val="24"/>
          <w:szCs w:val="24"/>
        </w:rPr>
        <w:t>处理线程再返回。它的流程如图</w:t>
      </w:r>
      <w:r>
        <w:rPr>
          <w:sz w:val="24"/>
          <w:szCs w:val="24"/>
        </w:rPr>
        <w:t>4-6</w:t>
      </w:r>
      <w:r>
        <w:rPr>
          <w:sz w:val="24"/>
          <w:szCs w:val="24"/>
        </w:rPr>
        <w:t>所示，完整代码参考附录</w:t>
      </w:r>
      <w:r>
        <w:rPr>
          <w:sz w:val="24"/>
          <w:szCs w:val="24"/>
        </w:rPr>
        <w:t>V</w:t>
      </w:r>
      <w:r>
        <w:rPr>
          <w:sz w:val="24"/>
          <w:szCs w:val="24"/>
        </w:rPr>
        <w:t>。</w:t>
      </w:r>
    </w:p>
    <w:p w14:paraId="3B451BA7" w14:textId="2D7FB39E" w:rsidR="00000000" w:rsidRDefault="005175F8">
      <w:pPr>
        <w:ind w:firstLine="0"/>
        <w:jc w:val="center"/>
        <w:rPr>
          <w:rFonts w:eastAsia="KaiTi"/>
          <w:rPrChange w:id="871" w:author="Ling, Alex" w:date="2017-06-04T11:31:00Z">
            <w:rPr>
              <w:rFonts w:eastAsia="KaiTi"/>
            </w:rPr>
          </w:rPrChange>
        </w:rPr>
      </w:pPr>
      <w:r>
        <w:rPr>
          <w:noProof/>
        </w:rPr>
        <w:drawing>
          <wp:inline distT="0" distB="0" distL="0" distR="0" wp14:anchorId="2988CFE8" wp14:editId="58A783FF">
            <wp:extent cx="5273040" cy="6077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040" cy="6077585"/>
                    </a:xfrm>
                    <a:prstGeom prst="rect">
                      <a:avLst/>
                    </a:prstGeom>
                    <a:solidFill>
                      <a:srgbClr val="FFFFFF"/>
                    </a:solidFill>
                    <a:ln>
                      <a:noFill/>
                    </a:ln>
                  </pic:spPr>
                </pic:pic>
              </a:graphicData>
            </a:graphic>
          </wp:inline>
        </w:drawing>
      </w:r>
    </w:p>
    <w:p w14:paraId="6542A564" w14:textId="77777777" w:rsidR="00000000" w:rsidRDefault="00EC4492">
      <w:pPr>
        <w:pStyle w:val="caption0"/>
        <w:jc w:val="center"/>
      </w:pPr>
      <w:r>
        <w:rPr>
          <w:rFonts w:ascii="Times New Roman" w:eastAsia="KaiTi" w:hAnsi="Times New Roman"/>
          <w:sz w:val="21"/>
          <w:szCs w:val="21"/>
          <w:rPrChange w:id="872"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873"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874" w:author="Ling, Alex" w:date="2017-06-04T11:31:00Z">
            <w:rPr>
              <w:rFonts w:ascii="Times New Roman" w:eastAsia="KaiTi" w:hAnsi="Times New Roman"/>
              <w:sz w:val="21"/>
              <w:szCs w:val="21"/>
            </w:rPr>
          </w:rPrChange>
        </w:rPr>
        <w:t>4-6 mxt_runtime_resume()</w:t>
      </w:r>
      <w:r>
        <w:rPr>
          <w:rFonts w:ascii="Times New Roman" w:eastAsia="KaiTi" w:hAnsi="Times New Roman"/>
          <w:sz w:val="21"/>
          <w:szCs w:val="21"/>
          <w:rPrChange w:id="875" w:author="Ling, Alex" w:date="2017-06-04T11:31:00Z">
            <w:rPr>
              <w:rFonts w:ascii="Times New Roman" w:eastAsia="KaiTi" w:hAnsi="Times New Roman"/>
              <w:sz w:val="21"/>
              <w:szCs w:val="21"/>
            </w:rPr>
          </w:rPrChange>
        </w:rPr>
        <w:t>流程图</w:t>
      </w:r>
    </w:p>
    <w:p w14:paraId="48CFD15B" w14:textId="77777777" w:rsidR="00000000" w:rsidRDefault="00EC4492">
      <w:pPr>
        <w:pStyle w:val="caption0"/>
        <w:jc w:val="center"/>
      </w:pPr>
      <w:r>
        <w:rPr>
          <w:rFonts w:ascii="Times New Roman" w:eastAsia="KaiTi" w:hAnsi="Times New Roman"/>
          <w:sz w:val="21"/>
          <w:szCs w:val="21"/>
          <w:rPrChange w:id="876" w:author="Ling, Alex" w:date="2017-06-04T11:31:00Z">
            <w:rPr>
              <w:rFonts w:ascii="Times New Roman" w:eastAsia="KaiTi" w:hAnsi="Times New Roman"/>
              <w:sz w:val="21"/>
              <w:szCs w:val="21"/>
            </w:rPr>
          </w:rPrChange>
        </w:rPr>
        <w:t>Figure 4-6 mxt</w:t>
      </w:r>
      <w:r>
        <w:rPr>
          <w:rFonts w:ascii="Times New Roman" w:eastAsia="KaiTi" w:hAnsi="Times New Roman"/>
          <w:sz w:val="21"/>
          <w:szCs w:val="21"/>
          <w:rPrChange w:id="877" w:author="Ling, Alex" w:date="2017-06-04T11:31:00Z">
            <w:rPr>
              <w:rFonts w:ascii="Times New Roman" w:eastAsia="KaiTi" w:hAnsi="Times New Roman"/>
              <w:sz w:val="21"/>
              <w:szCs w:val="21"/>
            </w:rPr>
          </w:rPrChange>
        </w:rPr>
        <w:t>_runtime_resume() flow</w:t>
      </w:r>
    </w:p>
    <w:p w14:paraId="679F7CB4" w14:textId="77777777" w:rsidR="00000000" w:rsidRDefault="00EC4492">
      <w:pPr>
        <w:ind w:firstLine="0"/>
      </w:pPr>
      <w:r>
        <w:rPr>
          <w:sz w:val="24"/>
          <w:szCs w:val="24"/>
        </w:rPr>
        <w:tab/>
      </w:r>
    </w:p>
    <w:p w14:paraId="6C7FEDC3" w14:textId="77777777" w:rsidR="00000000" w:rsidRDefault="00EC4492">
      <w:pPr>
        <w:ind w:firstLine="426"/>
      </w:pPr>
      <w:r>
        <w:rPr>
          <w:sz w:val="24"/>
          <w:szCs w:val="24"/>
        </w:rPr>
        <w:t xml:space="preserve">(4) MXT1664 </w:t>
      </w:r>
      <w:r>
        <w:rPr>
          <w:sz w:val="24"/>
          <w:szCs w:val="24"/>
        </w:rPr>
        <w:t>设备</w:t>
      </w:r>
      <w:r>
        <w:rPr>
          <w:sz w:val="24"/>
          <w:szCs w:val="24"/>
        </w:rPr>
        <w:t>I/O</w:t>
      </w:r>
      <w:r>
        <w:rPr>
          <w:sz w:val="24"/>
          <w:szCs w:val="24"/>
        </w:rPr>
        <w:t>完成</w:t>
      </w:r>
    </w:p>
    <w:p w14:paraId="02D15305" w14:textId="77777777" w:rsidR="00000000" w:rsidRDefault="00EC4492">
      <w:pPr>
        <w:ind w:firstLine="426"/>
      </w:pPr>
      <w:r>
        <w:rPr>
          <w:sz w:val="24"/>
          <w:szCs w:val="24"/>
        </w:rPr>
        <w:t>mxt_io_complete()</w:t>
      </w:r>
      <w:r>
        <w:rPr>
          <w:sz w:val="24"/>
          <w:szCs w:val="24"/>
        </w:rPr>
        <w:t>回调函数用来完成设备</w:t>
      </w:r>
      <w:r>
        <w:rPr>
          <w:sz w:val="24"/>
          <w:szCs w:val="24"/>
        </w:rPr>
        <w:t>I/O</w:t>
      </w:r>
      <w:r>
        <w:rPr>
          <w:sz w:val="24"/>
          <w:szCs w:val="24"/>
        </w:rPr>
        <w:t>请求并记录设备开始空闲时间</w:t>
      </w:r>
      <w:r>
        <w:rPr>
          <w:sz w:val="24"/>
          <w:szCs w:val="24"/>
        </w:rPr>
        <w:t>idle_start</w:t>
      </w:r>
      <w:r>
        <w:rPr>
          <w:sz w:val="24"/>
          <w:szCs w:val="24"/>
        </w:rPr>
        <w:t>。为完成这一任务，它需要先获取同步锁</w:t>
      </w:r>
      <w:r>
        <w:rPr>
          <w:sz w:val="24"/>
          <w:szCs w:val="24"/>
        </w:rPr>
        <w:t>sync_lock</w:t>
      </w:r>
      <w:r>
        <w:rPr>
          <w:sz w:val="24"/>
          <w:szCs w:val="24"/>
        </w:rPr>
        <w:t>。然后判断当前还有待处理</w:t>
      </w:r>
      <w:r>
        <w:rPr>
          <w:sz w:val="24"/>
          <w:szCs w:val="24"/>
        </w:rPr>
        <w:lastRenderedPageBreak/>
        <w:t>的</w:t>
      </w:r>
      <w:r>
        <w:rPr>
          <w:sz w:val="24"/>
          <w:szCs w:val="24"/>
        </w:rPr>
        <w:t>IO</w:t>
      </w:r>
      <w:r>
        <w:rPr>
          <w:sz w:val="24"/>
          <w:szCs w:val="24"/>
        </w:rPr>
        <w:t>请求。如果没有，说明</w:t>
      </w:r>
      <w:r>
        <w:rPr>
          <w:sz w:val="24"/>
          <w:szCs w:val="24"/>
        </w:rPr>
        <w:t>MXT1664</w:t>
      </w:r>
      <w:r>
        <w:rPr>
          <w:sz w:val="24"/>
          <w:szCs w:val="24"/>
        </w:rPr>
        <w:t>可以进入</w:t>
      </w:r>
      <w:r>
        <w:rPr>
          <w:sz w:val="24"/>
          <w:szCs w:val="24"/>
        </w:rPr>
        <w:t>runtime idle</w:t>
      </w:r>
      <w:r>
        <w:rPr>
          <w:sz w:val="24"/>
          <w:szCs w:val="24"/>
        </w:rPr>
        <w:t>状态，给设备的使用量记数减</w:t>
      </w:r>
      <w:r>
        <w:rPr>
          <w:sz w:val="24"/>
          <w:szCs w:val="24"/>
        </w:rPr>
        <w:t>1</w:t>
      </w:r>
      <w:r>
        <w:rPr>
          <w:sz w:val="24"/>
          <w:szCs w:val="24"/>
        </w:rPr>
        <w:t>；如果有，则需要启动</w:t>
      </w:r>
      <w:r>
        <w:rPr>
          <w:sz w:val="24"/>
          <w:szCs w:val="24"/>
        </w:rPr>
        <w:t>IO</w:t>
      </w:r>
      <w:r>
        <w:rPr>
          <w:sz w:val="24"/>
          <w:szCs w:val="24"/>
        </w:rPr>
        <w:t>处理线程。最后释放</w:t>
      </w:r>
      <w:r>
        <w:rPr>
          <w:sz w:val="24"/>
          <w:szCs w:val="24"/>
        </w:rPr>
        <w:t>sync_lock</w:t>
      </w:r>
      <w:r>
        <w:rPr>
          <w:sz w:val="24"/>
          <w:szCs w:val="24"/>
        </w:rPr>
        <w:t>并返回。它的流程如图</w:t>
      </w:r>
      <w:r>
        <w:rPr>
          <w:sz w:val="24"/>
          <w:szCs w:val="24"/>
        </w:rPr>
        <w:t>4-7</w:t>
      </w:r>
      <w:r>
        <w:rPr>
          <w:sz w:val="24"/>
          <w:szCs w:val="24"/>
        </w:rPr>
        <w:t>所示，完整代码参考附录</w:t>
      </w:r>
      <w:r>
        <w:rPr>
          <w:sz w:val="24"/>
          <w:szCs w:val="24"/>
        </w:rPr>
        <w:t>VI</w:t>
      </w:r>
      <w:r>
        <w:rPr>
          <w:sz w:val="24"/>
          <w:szCs w:val="24"/>
        </w:rPr>
        <w:t>。</w:t>
      </w:r>
    </w:p>
    <w:p w14:paraId="336A9FFD" w14:textId="19DDFF13" w:rsidR="00000000" w:rsidRDefault="005175F8">
      <w:pPr>
        <w:ind w:firstLine="0"/>
        <w:jc w:val="center"/>
        <w:rPr>
          <w:rFonts w:eastAsia="KaiTi"/>
          <w:rPrChange w:id="878" w:author="Ling, Alex" w:date="2017-06-04T11:31:00Z">
            <w:rPr>
              <w:rFonts w:eastAsia="KaiTi"/>
            </w:rPr>
          </w:rPrChange>
        </w:rPr>
      </w:pPr>
      <w:r>
        <w:rPr>
          <w:noProof/>
        </w:rPr>
        <w:drawing>
          <wp:inline distT="0" distB="0" distL="0" distR="0" wp14:anchorId="009CBFD1" wp14:editId="21A03355">
            <wp:extent cx="4902200" cy="6937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2200" cy="6937375"/>
                    </a:xfrm>
                    <a:prstGeom prst="rect">
                      <a:avLst/>
                    </a:prstGeom>
                    <a:solidFill>
                      <a:srgbClr val="FFFFFF"/>
                    </a:solidFill>
                    <a:ln>
                      <a:noFill/>
                    </a:ln>
                  </pic:spPr>
                </pic:pic>
              </a:graphicData>
            </a:graphic>
          </wp:inline>
        </w:drawing>
      </w:r>
    </w:p>
    <w:p w14:paraId="1C887718" w14:textId="77777777" w:rsidR="00000000" w:rsidRDefault="00EC4492">
      <w:pPr>
        <w:pStyle w:val="caption0"/>
        <w:jc w:val="center"/>
      </w:pPr>
      <w:r>
        <w:rPr>
          <w:rFonts w:ascii="Times New Roman" w:eastAsia="KaiTi" w:hAnsi="Times New Roman"/>
          <w:sz w:val="21"/>
          <w:szCs w:val="21"/>
          <w:rPrChange w:id="879"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880"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881" w:author="Ling, Alex" w:date="2017-06-04T11:31:00Z">
            <w:rPr>
              <w:rFonts w:ascii="Times New Roman" w:eastAsia="KaiTi" w:hAnsi="Times New Roman"/>
              <w:sz w:val="21"/>
              <w:szCs w:val="21"/>
            </w:rPr>
          </w:rPrChange>
        </w:rPr>
        <w:t>4-7 mxt</w:t>
      </w:r>
      <w:r>
        <w:rPr>
          <w:rFonts w:ascii="Times New Roman" w:eastAsia="KaiTi" w:hAnsi="Times New Roman"/>
          <w:sz w:val="21"/>
          <w:szCs w:val="21"/>
          <w:rPrChange w:id="882" w:author="Ling, Alex" w:date="2017-06-04T11:31:00Z">
            <w:rPr>
              <w:rFonts w:ascii="Times New Roman" w:eastAsia="KaiTi" w:hAnsi="Times New Roman"/>
              <w:sz w:val="21"/>
              <w:szCs w:val="21"/>
            </w:rPr>
          </w:rPrChange>
        </w:rPr>
        <w:t>_io_complete()</w:t>
      </w:r>
      <w:r>
        <w:rPr>
          <w:rFonts w:ascii="Times New Roman" w:eastAsia="KaiTi" w:hAnsi="Times New Roman"/>
          <w:sz w:val="21"/>
          <w:szCs w:val="21"/>
          <w:rPrChange w:id="883" w:author="Ling, Alex" w:date="2017-06-04T11:31:00Z">
            <w:rPr>
              <w:rFonts w:ascii="Times New Roman" w:eastAsia="KaiTi" w:hAnsi="Times New Roman"/>
              <w:sz w:val="21"/>
              <w:szCs w:val="21"/>
            </w:rPr>
          </w:rPrChange>
        </w:rPr>
        <w:t>流程图</w:t>
      </w:r>
    </w:p>
    <w:p w14:paraId="3A4D9774" w14:textId="77777777" w:rsidR="00000000" w:rsidRDefault="00EC4492">
      <w:pPr>
        <w:pStyle w:val="caption0"/>
        <w:jc w:val="center"/>
      </w:pPr>
      <w:r>
        <w:rPr>
          <w:rFonts w:ascii="Times New Roman" w:eastAsia="KaiTi" w:hAnsi="Times New Roman"/>
          <w:sz w:val="21"/>
          <w:szCs w:val="21"/>
          <w:rPrChange w:id="884" w:author="Ling, Alex" w:date="2017-06-04T11:31:00Z">
            <w:rPr>
              <w:rFonts w:ascii="Times New Roman" w:eastAsia="KaiTi" w:hAnsi="Times New Roman"/>
              <w:sz w:val="21"/>
              <w:szCs w:val="21"/>
            </w:rPr>
          </w:rPrChange>
        </w:rPr>
        <w:t>Figure 4-7 mxt_io_complete() flow</w:t>
      </w:r>
    </w:p>
    <w:p w14:paraId="4DB81EC6" w14:textId="77777777" w:rsidR="00000000" w:rsidRDefault="00EC4492"/>
    <w:p w14:paraId="2B815F68" w14:textId="77777777" w:rsidR="00000000" w:rsidRDefault="00EC4492">
      <w:pPr>
        <w:ind w:firstLine="426"/>
      </w:pPr>
      <w:r>
        <w:rPr>
          <w:sz w:val="24"/>
          <w:szCs w:val="24"/>
        </w:rPr>
        <w:lastRenderedPageBreak/>
        <w:t>(5) MXT1664 Runtime idle</w:t>
      </w:r>
      <w:r>
        <w:rPr>
          <w:sz w:val="24"/>
          <w:szCs w:val="24"/>
        </w:rPr>
        <w:t>回调函数</w:t>
      </w:r>
    </w:p>
    <w:p w14:paraId="1D35EB94" w14:textId="77777777" w:rsidR="00000000" w:rsidRDefault="00EC4492">
      <w:r>
        <w:rPr>
          <w:sz w:val="24"/>
          <w:szCs w:val="24"/>
        </w:rPr>
        <w:t>根据</w:t>
      </w:r>
      <w:r>
        <w:rPr>
          <w:sz w:val="24"/>
          <w:szCs w:val="24"/>
        </w:rPr>
        <w:t>3.2</w:t>
      </w:r>
      <w:r>
        <w:rPr>
          <w:sz w:val="24"/>
          <w:szCs w:val="24"/>
        </w:rPr>
        <w:t>节的设计，</w:t>
      </w:r>
      <w:r>
        <w:rPr>
          <w:sz w:val="24"/>
          <w:szCs w:val="24"/>
        </w:rPr>
        <w:t>MXT1664</w:t>
      </w:r>
      <w:r>
        <w:rPr>
          <w:sz w:val="24"/>
          <w:szCs w:val="24"/>
        </w:rPr>
        <w:t>的</w:t>
      </w:r>
      <w:r>
        <w:rPr>
          <w:sz w:val="24"/>
          <w:szCs w:val="24"/>
        </w:rPr>
        <w:t>mxt_runtime_idle()</w:t>
      </w:r>
      <w:r>
        <w:rPr>
          <w:sz w:val="24"/>
          <w:szCs w:val="24"/>
        </w:rPr>
        <w:t>回调函数用来计算设备的实际空闲时间并根据这个时间来预测设备可能的空闲时间。如果预测时间大于</w:t>
      </w:r>
      <w:r>
        <w:rPr>
          <w:sz w:val="24"/>
          <w:szCs w:val="24"/>
        </w:rPr>
        <w:t>I</w:t>
      </w:r>
      <w:r>
        <w:rPr>
          <w:sz w:val="24"/>
          <w:szCs w:val="24"/>
          <w:vertAlign w:val="subscript"/>
        </w:rPr>
        <w:t>th</w:t>
      </w:r>
      <w:r>
        <w:rPr>
          <w:sz w:val="24"/>
          <w:szCs w:val="24"/>
        </w:rPr>
        <w:t>阈值，则允许设备进入</w:t>
      </w:r>
      <w:r>
        <w:rPr>
          <w:sz w:val="24"/>
          <w:szCs w:val="24"/>
        </w:rPr>
        <w:t>Runtime suspend</w:t>
      </w:r>
      <w:r>
        <w:rPr>
          <w:sz w:val="24"/>
          <w:szCs w:val="24"/>
        </w:rPr>
        <w:t>模式，否则返回</w:t>
      </w:r>
      <w:r>
        <w:rPr>
          <w:sz w:val="24"/>
          <w:szCs w:val="24"/>
        </w:rPr>
        <w:t>-EAGAIN</w:t>
      </w:r>
      <w:r>
        <w:rPr>
          <w:sz w:val="24"/>
          <w:szCs w:val="24"/>
        </w:rPr>
        <w:t>错误值以等待下次再进入</w:t>
      </w:r>
      <w:r>
        <w:rPr>
          <w:sz w:val="24"/>
          <w:szCs w:val="24"/>
        </w:rPr>
        <w:t>Runtime idle</w:t>
      </w:r>
      <w:r>
        <w:rPr>
          <w:sz w:val="24"/>
          <w:szCs w:val="24"/>
        </w:rPr>
        <w:t>模式重新计算预测时间。在我们的设计中，实际设备的空闲时间</w:t>
      </w:r>
      <w:r>
        <w:rPr>
          <w:sz w:val="24"/>
          <w:szCs w:val="24"/>
        </w:rPr>
        <w:t>是从一次</w:t>
      </w:r>
      <w:r>
        <w:rPr>
          <w:sz w:val="24"/>
          <w:szCs w:val="24"/>
        </w:rPr>
        <w:t>MXT1664</w:t>
      </w:r>
      <w:r>
        <w:rPr>
          <w:sz w:val="24"/>
          <w:szCs w:val="24"/>
        </w:rPr>
        <w:t>设备</w:t>
      </w:r>
      <w:r>
        <w:rPr>
          <w:sz w:val="24"/>
          <w:szCs w:val="24"/>
        </w:rPr>
        <w:t>I/O</w:t>
      </w:r>
      <w:r>
        <w:rPr>
          <w:sz w:val="24"/>
          <w:szCs w:val="24"/>
        </w:rPr>
        <w:t>完成到进入</w:t>
      </w:r>
      <w:r>
        <w:rPr>
          <w:sz w:val="24"/>
          <w:szCs w:val="24"/>
        </w:rPr>
        <w:t>Runtime idle</w:t>
      </w:r>
      <w:r>
        <w:rPr>
          <w:sz w:val="24"/>
          <w:szCs w:val="24"/>
        </w:rPr>
        <w:t>回调函数为止所过去的时间。根据这一设计，</w:t>
      </w:r>
      <w:r>
        <w:rPr>
          <w:sz w:val="24"/>
          <w:szCs w:val="24"/>
        </w:rPr>
        <w:t>mxt_runtime_idle()</w:t>
      </w:r>
      <w:r>
        <w:rPr>
          <w:sz w:val="24"/>
          <w:szCs w:val="24"/>
        </w:rPr>
        <w:t>的流程如图</w:t>
      </w:r>
      <w:r>
        <w:rPr>
          <w:sz w:val="24"/>
          <w:szCs w:val="24"/>
        </w:rPr>
        <w:t>4-8</w:t>
      </w:r>
      <w:r>
        <w:rPr>
          <w:sz w:val="24"/>
          <w:szCs w:val="24"/>
        </w:rPr>
        <w:t>所示，完整代码参考附录</w:t>
      </w:r>
      <w:r>
        <w:rPr>
          <w:sz w:val="24"/>
          <w:szCs w:val="24"/>
        </w:rPr>
        <w:t>VII</w:t>
      </w:r>
      <w:r>
        <w:rPr>
          <w:sz w:val="24"/>
          <w:szCs w:val="24"/>
        </w:rPr>
        <w:t>。</w:t>
      </w:r>
    </w:p>
    <w:p w14:paraId="389B5B97" w14:textId="7B2A6120" w:rsidR="00000000" w:rsidRDefault="005175F8">
      <w:pPr>
        <w:ind w:firstLine="0"/>
        <w:jc w:val="center"/>
        <w:rPr>
          <w:rFonts w:eastAsia="KaiTi"/>
          <w:rPrChange w:id="885" w:author="Ling, Alex" w:date="2017-06-04T11:31:00Z">
            <w:rPr>
              <w:rFonts w:eastAsia="KaiTi"/>
            </w:rPr>
          </w:rPrChange>
        </w:rPr>
      </w:pPr>
      <w:r>
        <w:rPr>
          <w:noProof/>
        </w:rPr>
        <w:drawing>
          <wp:inline distT="0" distB="0" distL="0" distR="0" wp14:anchorId="187761D0" wp14:editId="031296A8">
            <wp:extent cx="4922520" cy="576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2520" cy="5761355"/>
                    </a:xfrm>
                    <a:prstGeom prst="rect">
                      <a:avLst/>
                    </a:prstGeom>
                    <a:solidFill>
                      <a:srgbClr val="FFFFFF"/>
                    </a:solidFill>
                    <a:ln>
                      <a:noFill/>
                    </a:ln>
                  </pic:spPr>
                </pic:pic>
              </a:graphicData>
            </a:graphic>
          </wp:inline>
        </w:drawing>
      </w:r>
    </w:p>
    <w:p w14:paraId="3B158CFE" w14:textId="77777777" w:rsidR="00000000" w:rsidRDefault="00EC4492">
      <w:pPr>
        <w:pStyle w:val="caption0"/>
        <w:jc w:val="center"/>
      </w:pPr>
      <w:r>
        <w:rPr>
          <w:rFonts w:ascii="Times New Roman" w:eastAsia="KaiTi" w:hAnsi="Times New Roman"/>
          <w:sz w:val="21"/>
          <w:szCs w:val="21"/>
          <w:rPrChange w:id="886"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887"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888" w:author="Ling, Alex" w:date="2017-06-04T11:31:00Z">
            <w:rPr>
              <w:rFonts w:ascii="Times New Roman" w:eastAsia="KaiTi" w:hAnsi="Times New Roman"/>
              <w:sz w:val="21"/>
              <w:szCs w:val="21"/>
            </w:rPr>
          </w:rPrChange>
        </w:rPr>
        <w:t>4-8 mxt_runtime_idle()</w:t>
      </w:r>
      <w:r>
        <w:rPr>
          <w:rFonts w:ascii="Times New Roman" w:eastAsia="KaiTi" w:hAnsi="Times New Roman"/>
          <w:sz w:val="21"/>
          <w:szCs w:val="21"/>
          <w:rPrChange w:id="889" w:author="Ling, Alex" w:date="2017-06-04T11:31:00Z">
            <w:rPr>
              <w:rFonts w:ascii="Times New Roman" w:eastAsia="KaiTi" w:hAnsi="Times New Roman"/>
              <w:sz w:val="21"/>
              <w:szCs w:val="21"/>
            </w:rPr>
          </w:rPrChange>
        </w:rPr>
        <w:t>流程图</w:t>
      </w:r>
    </w:p>
    <w:p w14:paraId="44CEBDA5" w14:textId="77777777" w:rsidR="00000000" w:rsidRDefault="00EC4492">
      <w:pPr>
        <w:pStyle w:val="caption0"/>
        <w:jc w:val="center"/>
      </w:pPr>
      <w:r>
        <w:rPr>
          <w:rFonts w:ascii="Times New Roman" w:eastAsia="KaiTi" w:hAnsi="Times New Roman"/>
          <w:sz w:val="21"/>
          <w:szCs w:val="21"/>
          <w:rPrChange w:id="890" w:author="Ling, Alex" w:date="2017-06-04T11:31:00Z">
            <w:rPr>
              <w:rFonts w:ascii="Times New Roman" w:eastAsia="KaiTi" w:hAnsi="Times New Roman"/>
              <w:sz w:val="21"/>
              <w:szCs w:val="21"/>
            </w:rPr>
          </w:rPrChange>
        </w:rPr>
        <w:t>Figure 4-8 mxt_runtime_idle() flow</w:t>
      </w:r>
    </w:p>
    <w:p w14:paraId="4A4E46D2" w14:textId="77777777" w:rsidR="00000000" w:rsidRDefault="00EC4492">
      <w:pPr>
        <w:ind w:firstLine="0"/>
        <w:rPr>
          <w:sz w:val="24"/>
          <w:szCs w:val="24"/>
        </w:rPr>
      </w:pPr>
    </w:p>
    <w:p w14:paraId="37FFC500" w14:textId="77777777" w:rsidR="00000000" w:rsidRDefault="00EC4492">
      <w:pPr>
        <w:ind w:left="-1" w:right="25" w:hanging="1"/>
      </w:pPr>
      <w:bookmarkStart w:id="891" w:name="_Toc471381694"/>
      <w:r>
        <w:rPr>
          <w:rFonts w:ascii="SimHei" w:eastAsia="SimHei" w:hAnsi="SimHei"/>
          <w:b/>
          <w:color w:val="339966"/>
          <w:sz w:val="24"/>
        </w:rPr>
        <w:t>4.3</w:t>
      </w:r>
      <w:r>
        <w:rPr>
          <w:rFonts w:ascii="SimHei" w:eastAsia="SimHei" w:hAnsi="SimHei"/>
          <w:sz w:val="24"/>
        </w:rPr>
        <w:t xml:space="preserve"> </w:t>
      </w:r>
      <w:r>
        <w:rPr>
          <w:rFonts w:ascii="SimHei" w:eastAsia="SimHei" w:hAnsi="SimHei"/>
          <w:sz w:val="24"/>
        </w:rPr>
        <w:t>本章小结</w:t>
      </w:r>
      <w:bookmarkEnd w:id="891"/>
    </w:p>
    <w:p w14:paraId="6A355B40" w14:textId="77777777" w:rsidR="00000000" w:rsidRDefault="00EC4492">
      <w:r>
        <w:rPr>
          <w:sz w:val="24"/>
          <w:szCs w:val="24"/>
        </w:rPr>
        <w:lastRenderedPageBreak/>
        <w:t>本章描述了有节能意识的调度器和基于</w:t>
      </w:r>
      <w:r>
        <w:rPr>
          <w:sz w:val="24"/>
          <w:szCs w:val="24"/>
        </w:rPr>
        <w:t>Runtime PM</w:t>
      </w:r>
      <w:r>
        <w:rPr>
          <w:sz w:val="24"/>
          <w:szCs w:val="24"/>
        </w:rPr>
        <w:t>框架的设备动态电源管理的实现并详细阐述了各数据结构和关键函数的实现细节。提供了节能意识调度器的测试和性能评估结果。</w:t>
      </w:r>
    </w:p>
    <w:p w14:paraId="1BFAA6AE" w14:textId="77777777" w:rsidR="00000000" w:rsidRDefault="00EC4492">
      <w:pPr>
        <w:widowControl/>
        <w:snapToGrid/>
        <w:spacing w:before="0" w:line="240" w:lineRule="auto"/>
        <w:ind w:firstLine="0"/>
        <w:jc w:val="left"/>
      </w:pPr>
    </w:p>
    <w:p w14:paraId="79D9216C" w14:textId="77777777" w:rsidR="00000000" w:rsidRDefault="00EC4492">
      <w:pPr>
        <w:pageBreakBefore/>
        <w:ind w:right="25"/>
        <w:jc w:val="center"/>
      </w:pPr>
      <w:bookmarkStart w:id="892" w:name="_Toc471381695"/>
      <w:r>
        <w:rPr>
          <w:rFonts w:ascii="SimHei" w:eastAsia="SimHei" w:hAnsi="SimHei"/>
          <w:b/>
          <w:sz w:val="32"/>
          <w:szCs w:val="32"/>
        </w:rPr>
        <w:lastRenderedPageBreak/>
        <w:t xml:space="preserve">5 </w:t>
      </w:r>
      <w:r>
        <w:rPr>
          <w:rFonts w:ascii="SimHei" w:eastAsia="SimHei" w:hAnsi="SimHei"/>
          <w:b/>
          <w:sz w:val="32"/>
          <w:szCs w:val="32"/>
        </w:rPr>
        <w:t>系统功耗测试</w:t>
      </w:r>
      <w:bookmarkEnd w:id="892"/>
    </w:p>
    <w:p w14:paraId="19E41FA0" w14:textId="77777777" w:rsidR="00000000" w:rsidRDefault="00EC4492">
      <w:pPr>
        <w:ind w:right="25" w:firstLine="410"/>
      </w:pPr>
      <w:r>
        <w:rPr>
          <w:sz w:val="24"/>
          <w:szCs w:val="24"/>
        </w:rPr>
        <w:t>为了验证本文中提出的电源管理方法改进的设计的效果，检验设计是否达到要求，我们将在本章中对系统功耗进行对比测试。测试的重点是在轻量级工作负荷情况下，采用默认的</w:t>
      </w:r>
      <w:r>
        <w:rPr>
          <w:sz w:val="24"/>
          <w:szCs w:val="24"/>
        </w:rPr>
        <w:t>CFS</w:t>
      </w:r>
      <w:r>
        <w:rPr>
          <w:sz w:val="24"/>
          <w:szCs w:val="24"/>
        </w:rPr>
        <w:t>调度器和采用改进的具有节能意识的调度器两种情况下</w:t>
      </w:r>
      <w:r>
        <w:rPr>
          <w:sz w:val="24"/>
          <w:szCs w:val="24"/>
        </w:rPr>
        <w:t>CPU</w:t>
      </w:r>
      <w:r>
        <w:rPr>
          <w:sz w:val="24"/>
          <w:szCs w:val="24"/>
        </w:rPr>
        <w:t>处于不同频率的时间对比。一般来说，</w:t>
      </w:r>
      <w:r>
        <w:rPr>
          <w:sz w:val="24"/>
          <w:szCs w:val="24"/>
        </w:rPr>
        <w:t>CPU</w:t>
      </w:r>
      <w:r>
        <w:rPr>
          <w:sz w:val="24"/>
          <w:szCs w:val="24"/>
        </w:rPr>
        <w:t>处于高频率运行的时间越长，功耗就越大，反之，功耗就越小。这也是调度器改进的目标，即在日常轻量级工作负荷情况下减少</w:t>
      </w:r>
      <w:r>
        <w:rPr>
          <w:sz w:val="24"/>
          <w:szCs w:val="24"/>
        </w:rPr>
        <w:t>CPU</w:t>
      </w:r>
      <w:r>
        <w:rPr>
          <w:sz w:val="24"/>
          <w:szCs w:val="24"/>
        </w:rPr>
        <w:t>处于高频率运行状态的整体时间从而降低</w:t>
      </w:r>
      <w:r>
        <w:rPr>
          <w:sz w:val="24"/>
          <w:szCs w:val="24"/>
        </w:rPr>
        <w:t>CPU</w:t>
      </w:r>
      <w:r>
        <w:rPr>
          <w:sz w:val="24"/>
          <w:szCs w:val="24"/>
        </w:rPr>
        <w:t>的整体功耗。在设备的动态电源管理方面，测试主要在于在一定设备使用时间内统计采用</w:t>
      </w:r>
      <w:r>
        <w:rPr>
          <w:sz w:val="24"/>
          <w:szCs w:val="24"/>
        </w:rPr>
        <w:t>预测设备空闲时间方法后对于设备实际处于</w:t>
      </w:r>
      <w:r>
        <w:rPr>
          <w:sz w:val="24"/>
          <w:szCs w:val="24"/>
        </w:rPr>
        <w:t>runtime suspended</w:t>
      </w:r>
      <w:r>
        <w:rPr>
          <w:sz w:val="24"/>
          <w:szCs w:val="24"/>
        </w:rPr>
        <w:t>状态的时间。</w:t>
      </w:r>
    </w:p>
    <w:p w14:paraId="5F9E0C79" w14:textId="77777777" w:rsidR="00000000" w:rsidRDefault="00EC4492">
      <w:pPr>
        <w:ind w:right="25" w:firstLine="410"/>
      </w:pPr>
    </w:p>
    <w:p w14:paraId="4D516582" w14:textId="77777777" w:rsidR="00000000" w:rsidRDefault="00EC4492">
      <w:pPr>
        <w:ind w:left="-1" w:right="25" w:hanging="1"/>
      </w:pPr>
      <w:bookmarkStart w:id="893" w:name="_Toc471381696"/>
      <w:r>
        <w:rPr>
          <w:rFonts w:ascii="SimHei" w:eastAsia="SimHei" w:hAnsi="SimHei"/>
          <w:b/>
          <w:color w:val="339966"/>
          <w:sz w:val="24"/>
        </w:rPr>
        <w:t>5.1</w:t>
      </w:r>
      <w:r>
        <w:rPr>
          <w:rFonts w:ascii="SimHei" w:eastAsia="SimHei" w:hAnsi="SimHei"/>
          <w:sz w:val="24"/>
        </w:rPr>
        <w:t xml:space="preserve"> </w:t>
      </w:r>
      <w:r>
        <w:rPr>
          <w:rFonts w:ascii="SimHei" w:eastAsia="SimHei" w:hAnsi="SimHei"/>
          <w:sz w:val="24"/>
        </w:rPr>
        <w:t>测试环境</w:t>
      </w:r>
      <w:bookmarkEnd w:id="893"/>
    </w:p>
    <w:p w14:paraId="46B0071D" w14:textId="77777777" w:rsidR="00000000" w:rsidRDefault="00EC4492">
      <w:r>
        <w:rPr>
          <w:sz w:val="24"/>
          <w:szCs w:val="24"/>
        </w:rPr>
        <w:t>为评估节能意识的调度器在降低系统功耗方面的成果，我们的硬件平台是高通</w:t>
      </w:r>
      <w:r>
        <w:rPr>
          <w:sz w:val="24"/>
          <w:szCs w:val="24"/>
        </w:rPr>
        <w:t>MTP8996</w:t>
      </w:r>
      <w:r>
        <w:rPr>
          <w:sz w:val="24"/>
          <w:szCs w:val="24"/>
        </w:rPr>
        <w:t>开发套件。</w:t>
      </w:r>
      <w:r>
        <w:rPr>
          <w:sz w:val="24"/>
          <w:szCs w:val="24"/>
        </w:rPr>
        <w:t>MTP8996</w:t>
      </w:r>
      <w:r>
        <w:rPr>
          <w:sz w:val="24"/>
          <w:szCs w:val="24"/>
        </w:rPr>
        <w:t>的</w:t>
      </w:r>
      <w:r>
        <w:rPr>
          <w:sz w:val="24"/>
          <w:szCs w:val="24"/>
        </w:rPr>
        <w:t>CPU</w:t>
      </w:r>
      <w:r>
        <w:rPr>
          <w:sz w:val="24"/>
          <w:szCs w:val="24"/>
        </w:rPr>
        <w:t>芯片组是高通</w:t>
      </w:r>
      <w:r>
        <w:rPr>
          <w:sz w:val="24"/>
          <w:szCs w:val="24"/>
        </w:rPr>
        <w:t>MSM8996</w:t>
      </w:r>
      <w:r>
        <w:rPr>
          <w:sz w:val="24"/>
          <w:szCs w:val="24"/>
        </w:rPr>
        <w:t>，包括</w:t>
      </w:r>
      <w:r>
        <w:rPr>
          <w:sz w:val="24"/>
          <w:szCs w:val="24"/>
        </w:rPr>
        <w:t>4</w:t>
      </w:r>
      <w:r>
        <w:rPr>
          <w:sz w:val="24"/>
          <w:szCs w:val="24"/>
        </w:rPr>
        <w:t>个</w:t>
      </w:r>
      <w:r>
        <w:rPr>
          <w:sz w:val="24"/>
          <w:szCs w:val="24"/>
        </w:rPr>
        <w:t>ARMv8-A 64</w:t>
      </w:r>
      <w:r>
        <w:rPr>
          <w:sz w:val="24"/>
          <w:szCs w:val="24"/>
        </w:rPr>
        <w:t>位架构</w:t>
      </w:r>
      <w:r>
        <w:rPr>
          <w:sz w:val="24"/>
          <w:szCs w:val="24"/>
        </w:rPr>
        <w:t>14</w:t>
      </w:r>
      <w:r>
        <w:rPr>
          <w:sz w:val="24"/>
          <w:szCs w:val="24"/>
        </w:rPr>
        <w:t>纳米制程的应用处理器</w:t>
      </w:r>
      <w:r>
        <w:rPr>
          <w:sz w:val="24"/>
          <w:szCs w:val="24"/>
        </w:rPr>
        <w:t>Kryo</w:t>
      </w:r>
      <w:r>
        <w:rPr>
          <w:sz w:val="24"/>
          <w:szCs w:val="24"/>
        </w:rPr>
        <w:t>核。其中</w:t>
      </w:r>
      <w:r>
        <w:rPr>
          <w:sz w:val="24"/>
          <w:szCs w:val="24"/>
        </w:rPr>
        <w:t>2</w:t>
      </w:r>
      <w:r>
        <w:rPr>
          <w:sz w:val="24"/>
          <w:szCs w:val="24"/>
        </w:rPr>
        <w:t>个</w:t>
      </w:r>
      <w:r>
        <w:rPr>
          <w:sz w:val="24"/>
          <w:szCs w:val="24"/>
        </w:rPr>
        <w:t>Kryo</w:t>
      </w:r>
      <w:r>
        <w:rPr>
          <w:sz w:val="24"/>
          <w:szCs w:val="24"/>
        </w:rPr>
        <w:t>核的最大时钟频率为</w:t>
      </w:r>
      <w:r>
        <w:rPr>
          <w:sz w:val="24"/>
          <w:szCs w:val="24"/>
        </w:rPr>
        <w:t>2.15GHz</w:t>
      </w:r>
      <w:r>
        <w:rPr>
          <w:sz w:val="24"/>
          <w:szCs w:val="24"/>
        </w:rPr>
        <w:t>，组成一个</w:t>
      </w:r>
      <w:r>
        <w:rPr>
          <w:sz w:val="24"/>
          <w:szCs w:val="24"/>
        </w:rPr>
        <w:t>golden</w:t>
      </w:r>
      <w:r>
        <w:rPr>
          <w:sz w:val="24"/>
          <w:szCs w:val="24"/>
        </w:rPr>
        <w:t>簇；另外</w:t>
      </w:r>
      <w:r>
        <w:rPr>
          <w:sz w:val="24"/>
          <w:szCs w:val="24"/>
        </w:rPr>
        <w:t>2</w:t>
      </w:r>
      <w:r>
        <w:rPr>
          <w:sz w:val="24"/>
          <w:szCs w:val="24"/>
        </w:rPr>
        <w:t>个</w:t>
      </w:r>
      <w:r>
        <w:rPr>
          <w:sz w:val="24"/>
          <w:szCs w:val="24"/>
        </w:rPr>
        <w:t>Kryo</w:t>
      </w:r>
      <w:r>
        <w:rPr>
          <w:sz w:val="24"/>
          <w:szCs w:val="24"/>
        </w:rPr>
        <w:t>核的最大时钟频率为</w:t>
      </w:r>
      <w:r>
        <w:rPr>
          <w:sz w:val="24"/>
          <w:szCs w:val="24"/>
        </w:rPr>
        <w:t>1.6GHz</w:t>
      </w:r>
      <w:r>
        <w:rPr>
          <w:sz w:val="24"/>
          <w:szCs w:val="24"/>
        </w:rPr>
        <w:t>，组成一个</w:t>
      </w:r>
      <w:r>
        <w:rPr>
          <w:sz w:val="24"/>
          <w:szCs w:val="24"/>
        </w:rPr>
        <w:t>silver</w:t>
      </w:r>
      <w:r>
        <w:rPr>
          <w:sz w:val="24"/>
          <w:szCs w:val="24"/>
        </w:rPr>
        <w:t>簇</w:t>
      </w:r>
      <w:r>
        <w:rPr>
          <w:sz w:val="24"/>
          <w:szCs w:val="24"/>
          <w:vertAlign w:val="superscript"/>
        </w:rPr>
        <w:t xml:space="preserve"> </w:t>
      </w:r>
      <w:r>
        <w:rPr>
          <w:sz w:val="24"/>
          <w:szCs w:val="24"/>
          <w:vertAlign w:val="superscript"/>
        </w:rPr>
        <w:t>[22]</w:t>
      </w:r>
      <w:r>
        <w:rPr>
          <w:sz w:val="24"/>
          <w:szCs w:val="24"/>
        </w:rPr>
        <w:t xml:space="preserve"> </w:t>
      </w:r>
      <w:r>
        <w:rPr>
          <w:sz w:val="24"/>
          <w:szCs w:val="24"/>
        </w:rPr>
        <w:t>。</w:t>
      </w:r>
      <w:r>
        <w:rPr>
          <w:sz w:val="24"/>
          <w:szCs w:val="24"/>
        </w:rPr>
        <w:t>Golden</w:t>
      </w:r>
      <w:r>
        <w:rPr>
          <w:sz w:val="24"/>
          <w:szCs w:val="24"/>
        </w:rPr>
        <w:t>簇主要面向高性能设计而</w:t>
      </w:r>
      <w:r>
        <w:rPr>
          <w:sz w:val="24"/>
          <w:szCs w:val="24"/>
        </w:rPr>
        <w:t>s</w:t>
      </w:r>
      <w:r>
        <w:rPr>
          <w:sz w:val="24"/>
          <w:szCs w:val="24"/>
        </w:rPr>
        <w:t>ilver</w:t>
      </w:r>
      <w:r>
        <w:rPr>
          <w:sz w:val="24"/>
          <w:szCs w:val="24"/>
        </w:rPr>
        <w:t>簇主要面向低功耗。</w:t>
      </w:r>
    </w:p>
    <w:p w14:paraId="6A0DCA09" w14:textId="77777777" w:rsidR="00000000" w:rsidRDefault="00EC4492">
      <w:r>
        <w:rPr>
          <w:sz w:val="24"/>
          <w:szCs w:val="24"/>
        </w:rPr>
        <w:t>软件方面操作系统为</w:t>
      </w:r>
      <w:r>
        <w:rPr>
          <w:sz w:val="24"/>
          <w:szCs w:val="24"/>
        </w:rPr>
        <w:t>Android 6.0.1</w:t>
      </w:r>
      <w:r>
        <w:rPr>
          <w:sz w:val="24"/>
          <w:szCs w:val="24"/>
        </w:rPr>
        <w:t>。采用了</w:t>
      </w:r>
      <w:r>
        <w:rPr>
          <w:sz w:val="24"/>
          <w:szCs w:val="24"/>
        </w:rPr>
        <w:t>BBench</w:t>
      </w:r>
      <w:r>
        <w:rPr>
          <w:sz w:val="24"/>
          <w:szCs w:val="24"/>
        </w:rPr>
        <w:t>和</w:t>
      </w:r>
      <w:r>
        <w:rPr>
          <w:sz w:val="24"/>
          <w:szCs w:val="24"/>
        </w:rPr>
        <w:t>Powertop</w:t>
      </w:r>
      <w:r>
        <w:rPr>
          <w:sz w:val="24"/>
          <w:szCs w:val="24"/>
        </w:rPr>
        <w:t>作为测试工具。</w:t>
      </w:r>
      <w:r>
        <w:rPr>
          <w:sz w:val="24"/>
          <w:szCs w:val="24"/>
        </w:rPr>
        <w:t>BBench</w:t>
      </w:r>
      <w:r>
        <w:rPr>
          <w:sz w:val="24"/>
          <w:szCs w:val="24"/>
        </w:rPr>
        <w:t>是一个由美国密歇根大学开发的自动化的网页渲染工具，可以让用户评估不同网页和网页技术的特性，评估浏览器性能。我们使用它的理由是它在渲染不同网页的过程中，可以产生一系列具有轻量级</w:t>
      </w:r>
      <w:r>
        <w:rPr>
          <w:sz w:val="24"/>
          <w:szCs w:val="24"/>
        </w:rPr>
        <w:t>CPU</w:t>
      </w:r>
      <w:r>
        <w:rPr>
          <w:sz w:val="24"/>
          <w:szCs w:val="24"/>
        </w:rPr>
        <w:t>负载的任务，具有一定的随机性，适合用于评估操作系统调度器性能。在测试中，我们使用的是</w:t>
      </w:r>
      <w:r>
        <w:rPr>
          <w:sz w:val="24"/>
          <w:szCs w:val="24"/>
        </w:rPr>
        <w:t>Android</w:t>
      </w:r>
      <w:r>
        <w:rPr>
          <w:sz w:val="24"/>
          <w:szCs w:val="24"/>
        </w:rPr>
        <w:t>版本的</w:t>
      </w:r>
      <w:r>
        <w:rPr>
          <w:sz w:val="24"/>
          <w:szCs w:val="24"/>
        </w:rPr>
        <w:t>Firefox</w:t>
      </w:r>
      <w:r>
        <w:rPr>
          <w:sz w:val="24"/>
          <w:szCs w:val="24"/>
        </w:rPr>
        <w:t>浏览器。</w:t>
      </w:r>
    </w:p>
    <w:p w14:paraId="2E0CA7B1" w14:textId="77777777" w:rsidR="00000000" w:rsidRDefault="00EC4492">
      <w:r>
        <w:rPr>
          <w:sz w:val="24"/>
          <w:szCs w:val="24"/>
        </w:rPr>
        <w:t>Powertop</w:t>
      </w:r>
      <w:r>
        <w:rPr>
          <w:sz w:val="24"/>
          <w:szCs w:val="24"/>
        </w:rPr>
        <w:t>由</w:t>
      </w:r>
      <w:r>
        <w:rPr>
          <w:sz w:val="24"/>
          <w:szCs w:val="24"/>
        </w:rPr>
        <w:t>Intel</w:t>
      </w:r>
      <w:r>
        <w:rPr>
          <w:sz w:val="24"/>
          <w:szCs w:val="24"/>
        </w:rPr>
        <w:t>开发，是一个能够从多方面提供</w:t>
      </w:r>
      <w:r>
        <w:rPr>
          <w:sz w:val="24"/>
          <w:szCs w:val="24"/>
        </w:rPr>
        <w:t>Linux</w:t>
      </w:r>
      <w:r>
        <w:rPr>
          <w:sz w:val="24"/>
          <w:szCs w:val="24"/>
        </w:rPr>
        <w:t>系统功耗情况的工具。在我们使用的针对高通</w:t>
      </w:r>
      <w:r>
        <w:rPr>
          <w:sz w:val="24"/>
          <w:szCs w:val="24"/>
        </w:rPr>
        <w:t>MSM</w:t>
      </w:r>
      <w:r>
        <w:rPr>
          <w:sz w:val="24"/>
          <w:szCs w:val="24"/>
        </w:rPr>
        <w:t>硬件平台移植的</w:t>
      </w:r>
      <w:r>
        <w:rPr>
          <w:sz w:val="24"/>
          <w:szCs w:val="24"/>
        </w:rPr>
        <w:t>Powertop 1.11</w:t>
      </w:r>
      <w:r>
        <w:rPr>
          <w:sz w:val="24"/>
          <w:szCs w:val="24"/>
        </w:rPr>
        <w:t>版本上，它能够提供以下信息：</w:t>
      </w:r>
    </w:p>
    <w:p w14:paraId="368A04C6" w14:textId="77777777" w:rsidR="00000000" w:rsidRDefault="00EC4492">
      <w:pPr>
        <w:pStyle w:val="ListParagraph"/>
        <w:numPr>
          <w:ilvl w:val="0"/>
          <w:numId w:val="20"/>
        </w:numPr>
      </w:pPr>
      <w:r>
        <w:rPr>
          <w:sz w:val="24"/>
          <w:szCs w:val="24"/>
        </w:rPr>
        <w:t>CPU</w:t>
      </w:r>
      <w:r>
        <w:rPr>
          <w:sz w:val="24"/>
          <w:szCs w:val="24"/>
        </w:rPr>
        <w:t>核处于各</w:t>
      </w:r>
      <w:r>
        <w:rPr>
          <w:sz w:val="24"/>
          <w:szCs w:val="24"/>
        </w:rPr>
        <w:t>C-states</w:t>
      </w:r>
      <w:r>
        <w:rPr>
          <w:sz w:val="24"/>
          <w:szCs w:val="24"/>
        </w:rPr>
        <w:t>的时间和百分比</w:t>
      </w:r>
      <w:del w:id="894" w:author="alling" w:date="2017-04-04T16:26:00Z">
        <w:r>
          <w:rPr>
            <w:sz w:val="24"/>
            <w:szCs w:val="24"/>
          </w:rPr>
          <w:delText>；</w:delText>
        </w:r>
      </w:del>
    </w:p>
    <w:p w14:paraId="67E5E0BE" w14:textId="77777777" w:rsidR="00000000" w:rsidRDefault="00EC4492">
      <w:pPr>
        <w:pStyle w:val="ListParagraph"/>
        <w:numPr>
          <w:ilvl w:val="0"/>
          <w:numId w:val="20"/>
        </w:numPr>
      </w:pPr>
      <w:r>
        <w:rPr>
          <w:sz w:val="24"/>
          <w:szCs w:val="24"/>
        </w:rPr>
        <w:t>CPU</w:t>
      </w:r>
      <w:r>
        <w:rPr>
          <w:sz w:val="24"/>
          <w:szCs w:val="24"/>
        </w:rPr>
        <w:t>核的</w:t>
      </w:r>
      <w:r>
        <w:rPr>
          <w:sz w:val="24"/>
          <w:szCs w:val="24"/>
        </w:rPr>
        <w:t>P-states</w:t>
      </w:r>
      <w:r>
        <w:rPr>
          <w:sz w:val="24"/>
          <w:szCs w:val="24"/>
        </w:rPr>
        <w:t>，即</w:t>
      </w:r>
      <w:r>
        <w:rPr>
          <w:sz w:val="24"/>
          <w:szCs w:val="24"/>
        </w:rPr>
        <w:t>CPU</w:t>
      </w:r>
      <w:r>
        <w:rPr>
          <w:sz w:val="24"/>
          <w:szCs w:val="24"/>
        </w:rPr>
        <w:t>核处于不同时钟频率的时间和百分比</w:t>
      </w:r>
      <w:del w:id="895" w:author="alling" w:date="2017-04-04T16:26:00Z">
        <w:r>
          <w:rPr>
            <w:sz w:val="24"/>
            <w:szCs w:val="24"/>
          </w:rPr>
          <w:delText>；</w:delText>
        </w:r>
      </w:del>
    </w:p>
    <w:p w14:paraId="78EBB76E" w14:textId="77777777" w:rsidR="00000000" w:rsidRDefault="00EC4492">
      <w:pPr>
        <w:pStyle w:val="ListParagraph"/>
        <w:numPr>
          <w:ilvl w:val="0"/>
          <w:numId w:val="20"/>
        </w:numPr>
      </w:pPr>
      <w:r>
        <w:rPr>
          <w:sz w:val="24"/>
          <w:szCs w:val="24"/>
        </w:rPr>
        <w:t>各</w:t>
      </w:r>
      <w:r>
        <w:rPr>
          <w:sz w:val="24"/>
          <w:szCs w:val="24"/>
        </w:rPr>
        <w:t>CPU</w:t>
      </w:r>
      <w:r>
        <w:rPr>
          <w:sz w:val="24"/>
          <w:szCs w:val="24"/>
        </w:rPr>
        <w:t>核总计每秒钟从空闲状态唤醒的次数以及主要唤醒源统计</w:t>
      </w:r>
      <w:del w:id="896" w:author="alling" w:date="2017-04-04T16:26:00Z">
        <w:r>
          <w:rPr>
            <w:sz w:val="24"/>
            <w:szCs w:val="24"/>
          </w:rPr>
          <w:delText>。</w:delText>
        </w:r>
      </w:del>
    </w:p>
    <w:p w14:paraId="05E8F212" w14:textId="77777777" w:rsidR="00000000" w:rsidRDefault="00EC4492">
      <w:r>
        <w:rPr>
          <w:sz w:val="24"/>
          <w:szCs w:val="24"/>
        </w:rPr>
        <w:t>针对设备的动态电源管理设计验证，我们使用的硬件平台是搭载了</w:t>
      </w:r>
      <w:r>
        <w:rPr>
          <w:sz w:val="24"/>
          <w:szCs w:val="24"/>
        </w:rPr>
        <w:t>Atmel MXT1664</w:t>
      </w:r>
      <w:r>
        <w:rPr>
          <w:sz w:val="24"/>
          <w:szCs w:val="24"/>
        </w:rPr>
        <w:t>触摸屏控制器的</w:t>
      </w:r>
      <w:r>
        <w:rPr>
          <w:sz w:val="24"/>
          <w:szCs w:val="24"/>
        </w:rPr>
        <w:t>HP Pro Slate 8</w:t>
      </w:r>
      <w:r>
        <w:rPr>
          <w:sz w:val="24"/>
          <w:szCs w:val="24"/>
        </w:rPr>
        <w:t>平板电脑。该硬件平台以高通</w:t>
      </w:r>
      <w:r>
        <w:rPr>
          <w:sz w:val="24"/>
          <w:szCs w:val="24"/>
        </w:rPr>
        <w:t>APQ8074</w:t>
      </w:r>
      <w:r>
        <w:rPr>
          <w:sz w:val="24"/>
          <w:szCs w:val="24"/>
        </w:rPr>
        <w:t>应用处理器为核心。它的液晶显示屏尺寸达到了</w:t>
      </w:r>
      <w:r>
        <w:rPr>
          <w:sz w:val="24"/>
          <w:szCs w:val="24"/>
        </w:rPr>
        <w:t>7.9</w:t>
      </w:r>
      <w:r>
        <w:rPr>
          <w:sz w:val="24"/>
          <w:szCs w:val="24"/>
        </w:rPr>
        <w:t>英寸，分辨率达到了</w:t>
      </w:r>
      <w:r>
        <w:rPr>
          <w:sz w:val="24"/>
          <w:szCs w:val="24"/>
        </w:rPr>
        <w:t>2048x1536</w:t>
      </w:r>
      <w:r>
        <w:rPr>
          <w:sz w:val="24"/>
          <w:szCs w:val="24"/>
        </w:rPr>
        <w:t>。</w:t>
      </w:r>
    </w:p>
    <w:p w14:paraId="549B60CC" w14:textId="77777777" w:rsidR="00000000" w:rsidRDefault="00EC4492">
      <w:pPr>
        <w:ind w:left="420" w:firstLine="0"/>
      </w:pPr>
    </w:p>
    <w:p w14:paraId="67DD5E27" w14:textId="77777777" w:rsidR="00000000" w:rsidRDefault="00EC4492">
      <w:pPr>
        <w:ind w:left="-1" w:right="25" w:hanging="1"/>
      </w:pPr>
      <w:bookmarkStart w:id="897" w:name="_Toc471381697"/>
      <w:r>
        <w:rPr>
          <w:rFonts w:ascii="SimHei" w:eastAsia="SimHei" w:hAnsi="SimHei"/>
          <w:b/>
          <w:color w:val="339966"/>
          <w:sz w:val="24"/>
        </w:rPr>
        <w:t>5.2</w:t>
      </w:r>
      <w:r>
        <w:rPr>
          <w:rFonts w:ascii="SimHei" w:eastAsia="SimHei" w:hAnsi="SimHei"/>
          <w:sz w:val="24"/>
        </w:rPr>
        <w:t xml:space="preserve"> </w:t>
      </w:r>
      <w:r>
        <w:rPr>
          <w:rFonts w:ascii="SimHei" w:eastAsia="SimHei" w:hAnsi="SimHei"/>
          <w:sz w:val="24"/>
        </w:rPr>
        <w:t>测试方法和结果</w:t>
      </w:r>
      <w:bookmarkEnd w:id="897"/>
    </w:p>
    <w:p w14:paraId="3271FB86" w14:textId="77777777" w:rsidR="00000000" w:rsidRDefault="00EC4492">
      <w:pPr>
        <w:ind w:left="-1" w:right="25" w:hanging="1"/>
      </w:pPr>
      <w:bookmarkStart w:id="898" w:name="_Toc471381698"/>
      <w:r>
        <w:rPr>
          <w:rFonts w:ascii="SimHei" w:eastAsia="SimHei" w:hAnsi="SimHei"/>
          <w:b/>
          <w:color w:val="339966"/>
          <w:sz w:val="24"/>
        </w:rPr>
        <w:t>5.2.1</w:t>
      </w:r>
      <w:r>
        <w:rPr>
          <w:rFonts w:ascii="SimHei" w:eastAsia="SimHei" w:hAnsi="SimHei"/>
          <w:sz w:val="24"/>
        </w:rPr>
        <w:t xml:space="preserve"> </w:t>
      </w:r>
      <w:r>
        <w:rPr>
          <w:rFonts w:ascii="SimHei" w:eastAsia="SimHei" w:hAnsi="SimHei"/>
          <w:sz w:val="24"/>
        </w:rPr>
        <w:t>有节能意识的调度器测试</w:t>
      </w:r>
      <w:bookmarkEnd w:id="898"/>
    </w:p>
    <w:p w14:paraId="59CB1919" w14:textId="77777777" w:rsidR="00000000" w:rsidRDefault="00EC4492">
      <w:r>
        <w:rPr>
          <w:sz w:val="24"/>
          <w:szCs w:val="24"/>
        </w:rPr>
        <w:lastRenderedPageBreak/>
        <w:t>我们的测试方法是，在</w:t>
      </w:r>
      <w:r>
        <w:rPr>
          <w:sz w:val="24"/>
          <w:szCs w:val="24"/>
        </w:rPr>
        <w:t>Android</w:t>
      </w:r>
      <w:r>
        <w:rPr>
          <w:sz w:val="24"/>
          <w:szCs w:val="24"/>
        </w:rPr>
        <w:t>系统启动完成后，启动</w:t>
      </w:r>
      <w:r>
        <w:rPr>
          <w:sz w:val="24"/>
          <w:szCs w:val="24"/>
        </w:rPr>
        <w:t>Firefox</w:t>
      </w:r>
      <w:r>
        <w:rPr>
          <w:sz w:val="24"/>
          <w:szCs w:val="24"/>
        </w:rPr>
        <w:t>浏览器进入</w:t>
      </w:r>
      <w:r>
        <w:rPr>
          <w:sz w:val="24"/>
          <w:szCs w:val="24"/>
        </w:rPr>
        <w:t>BBench</w:t>
      </w:r>
      <w:r>
        <w:rPr>
          <w:sz w:val="24"/>
          <w:szCs w:val="24"/>
        </w:rPr>
        <w:t>测试并设置网页库为默认的</w:t>
      </w:r>
      <w:r>
        <w:rPr>
          <w:sz w:val="24"/>
          <w:szCs w:val="24"/>
        </w:rPr>
        <w:t>sites.txt</w:t>
      </w:r>
      <w:r>
        <w:rPr>
          <w:sz w:val="24"/>
          <w:szCs w:val="24"/>
        </w:rPr>
        <w:t>。首先用单次测试测出完成一次测试在</w:t>
      </w:r>
      <w:r>
        <w:rPr>
          <w:sz w:val="24"/>
          <w:szCs w:val="24"/>
        </w:rPr>
        <w:t>MTP8996</w:t>
      </w:r>
      <w:r>
        <w:rPr>
          <w:sz w:val="24"/>
          <w:szCs w:val="24"/>
        </w:rPr>
        <w:t>上所需的时间</w:t>
      </w:r>
      <w:r>
        <w:rPr>
          <w:sz w:val="24"/>
          <w:szCs w:val="24"/>
        </w:rPr>
        <w:t>t</w:t>
      </w:r>
      <w:r>
        <w:rPr>
          <w:sz w:val="24"/>
          <w:szCs w:val="24"/>
          <w:vertAlign w:val="subscript"/>
        </w:rPr>
        <w:t>0</w:t>
      </w:r>
      <w:r>
        <w:rPr>
          <w:sz w:val="24"/>
          <w:szCs w:val="24"/>
        </w:rPr>
        <w:t>，然后设置循环测试次数为</w:t>
      </w:r>
      <w:r>
        <w:rPr>
          <w:sz w:val="24"/>
          <w:szCs w:val="24"/>
        </w:rPr>
        <w:t>5</w:t>
      </w:r>
      <w:r>
        <w:rPr>
          <w:sz w:val="24"/>
          <w:szCs w:val="24"/>
        </w:rPr>
        <w:t>次。在</w:t>
      </w:r>
      <w:r>
        <w:rPr>
          <w:sz w:val="24"/>
          <w:szCs w:val="24"/>
        </w:rPr>
        <w:t>Android shell</w:t>
      </w:r>
      <w:r>
        <w:rPr>
          <w:sz w:val="24"/>
          <w:szCs w:val="24"/>
        </w:rPr>
        <w:t>命令行上用命令</w:t>
      </w:r>
      <w:r>
        <w:rPr>
          <w:sz w:val="24"/>
          <w:szCs w:val="24"/>
        </w:rPr>
        <w:t>powertop -d -t &lt;time&gt;</w:t>
      </w:r>
      <w:r>
        <w:rPr>
          <w:sz w:val="24"/>
          <w:szCs w:val="24"/>
        </w:rPr>
        <w:t>启动</w:t>
      </w:r>
      <w:r>
        <w:rPr>
          <w:sz w:val="24"/>
          <w:szCs w:val="24"/>
        </w:rPr>
        <w:t>Powertop</w:t>
      </w:r>
      <w:r>
        <w:rPr>
          <w:sz w:val="24"/>
          <w:szCs w:val="24"/>
        </w:rPr>
        <w:t>并同时开始</w:t>
      </w:r>
      <w:r>
        <w:rPr>
          <w:sz w:val="24"/>
          <w:szCs w:val="24"/>
        </w:rPr>
        <w:t>BBench</w:t>
      </w:r>
      <w:r>
        <w:rPr>
          <w:sz w:val="24"/>
          <w:szCs w:val="24"/>
        </w:rPr>
        <w:t>测试，</w:t>
      </w:r>
      <w:r>
        <w:rPr>
          <w:sz w:val="24"/>
          <w:szCs w:val="24"/>
        </w:rPr>
        <w:t>time</w:t>
      </w:r>
      <w:r>
        <w:rPr>
          <w:sz w:val="24"/>
          <w:szCs w:val="24"/>
        </w:rPr>
        <w:t>的值为</w:t>
      </w:r>
      <w:r>
        <w:rPr>
          <w:sz w:val="24"/>
          <w:szCs w:val="24"/>
        </w:rPr>
        <w:t>5</w:t>
      </w:r>
      <w:r>
        <w:rPr>
          <w:sz w:val="24"/>
          <w:szCs w:val="24"/>
        </w:rPr>
        <w:t>倍的</w:t>
      </w:r>
      <w:r>
        <w:rPr>
          <w:sz w:val="24"/>
          <w:szCs w:val="24"/>
        </w:rPr>
        <w:t>t</w:t>
      </w:r>
      <w:r>
        <w:rPr>
          <w:sz w:val="24"/>
          <w:szCs w:val="24"/>
          <w:vertAlign w:val="subscript"/>
        </w:rPr>
        <w:t>0</w:t>
      </w:r>
      <w:r>
        <w:rPr>
          <w:sz w:val="24"/>
          <w:szCs w:val="24"/>
        </w:rPr>
        <w:t xml:space="preserve"> </w:t>
      </w:r>
      <w:r>
        <w:rPr>
          <w:sz w:val="24"/>
          <w:szCs w:val="24"/>
        </w:rPr>
        <w:t>。做</w:t>
      </w:r>
      <w:r>
        <w:rPr>
          <w:sz w:val="24"/>
          <w:szCs w:val="24"/>
        </w:rPr>
        <w:t>5</w:t>
      </w:r>
      <w:r>
        <w:rPr>
          <w:sz w:val="24"/>
          <w:szCs w:val="24"/>
        </w:rPr>
        <w:t>次测试后计算出</w:t>
      </w:r>
      <w:r>
        <w:rPr>
          <w:sz w:val="24"/>
          <w:szCs w:val="24"/>
        </w:rPr>
        <w:t>CPU</w:t>
      </w:r>
      <w:r>
        <w:rPr>
          <w:sz w:val="24"/>
          <w:szCs w:val="24"/>
        </w:rPr>
        <w:t>核在各个状态时间百分比的平均值。作为对比，在没有调度器改进的情况下我们同样测试</w:t>
      </w:r>
      <w:r>
        <w:rPr>
          <w:sz w:val="24"/>
          <w:szCs w:val="24"/>
        </w:rPr>
        <w:t>5</w:t>
      </w:r>
      <w:r>
        <w:rPr>
          <w:sz w:val="24"/>
          <w:szCs w:val="24"/>
        </w:rPr>
        <w:t>次。测试结果的</w:t>
      </w:r>
      <w:r>
        <w:rPr>
          <w:sz w:val="24"/>
          <w:szCs w:val="24"/>
        </w:rPr>
        <w:t>C-states</w:t>
      </w:r>
      <w:r>
        <w:rPr>
          <w:sz w:val="24"/>
          <w:szCs w:val="24"/>
        </w:rPr>
        <w:t>和</w:t>
      </w:r>
      <w:r>
        <w:rPr>
          <w:sz w:val="24"/>
          <w:szCs w:val="24"/>
        </w:rPr>
        <w:t>P-states</w:t>
      </w:r>
      <w:r>
        <w:rPr>
          <w:sz w:val="24"/>
          <w:szCs w:val="24"/>
        </w:rPr>
        <w:t>平均用量如表</w:t>
      </w:r>
      <w:r>
        <w:rPr>
          <w:sz w:val="24"/>
          <w:szCs w:val="24"/>
        </w:rPr>
        <w:t>5-1</w:t>
      </w:r>
      <w:r>
        <w:rPr>
          <w:sz w:val="24"/>
          <w:szCs w:val="24"/>
        </w:rPr>
        <w:t>和</w:t>
      </w:r>
      <w:ins w:id="899" w:author="alling" w:date="2017-04-04T16:38:00Z">
        <w:r>
          <w:rPr>
            <w:sz w:val="24"/>
            <w:szCs w:val="24"/>
          </w:rPr>
          <w:t>表</w:t>
        </w:r>
      </w:ins>
      <w:r>
        <w:rPr>
          <w:sz w:val="24"/>
          <w:szCs w:val="24"/>
        </w:rPr>
        <w:t>5-2</w:t>
      </w:r>
      <w:r>
        <w:rPr>
          <w:sz w:val="24"/>
          <w:szCs w:val="24"/>
        </w:rPr>
        <w:t>所示。</w:t>
      </w:r>
    </w:p>
    <w:p w14:paraId="5F8EB09E" w14:textId="77777777" w:rsidR="00000000" w:rsidRDefault="00EC4492">
      <w:pPr>
        <w:pStyle w:val="caption0"/>
        <w:jc w:val="center"/>
      </w:pPr>
      <w:r>
        <w:rPr>
          <w:rFonts w:ascii="Times New Roman" w:eastAsia="KaiTi" w:hAnsi="Times New Roman"/>
          <w:sz w:val="21"/>
          <w:szCs w:val="21"/>
          <w:rPrChange w:id="900"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901" w:author="Ling, Alex" w:date="2017-06-04T11:31:00Z">
            <w:rPr>
              <w:rFonts w:ascii="Times New Roman" w:eastAsia="KaiTi" w:hAnsi="Times New Roman"/>
              <w:sz w:val="21"/>
              <w:szCs w:val="21"/>
            </w:rPr>
          </w:rPrChange>
        </w:rPr>
        <w:t>5-1 C-states</w:t>
      </w:r>
      <w:r>
        <w:rPr>
          <w:rFonts w:ascii="Times New Roman" w:eastAsia="KaiTi" w:hAnsi="Times New Roman"/>
          <w:sz w:val="21"/>
          <w:szCs w:val="21"/>
          <w:rPrChange w:id="902" w:author="Ling, Alex" w:date="2017-06-04T11:31:00Z">
            <w:rPr>
              <w:rFonts w:ascii="Times New Roman" w:eastAsia="KaiTi" w:hAnsi="Times New Roman"/>
              <w:sz w:val="21"/>
              <w:szCs w:val="21"/>
            </w:rPr>
          </w:rPrChange>
        </w:rPr>
        <w:t>平均用量对比（单位：百分比）</w:t>
      </w:r>
    </w:p>
    <w:p w14:paraId="001A83C1" w14:textId="77777777" w:rsidR="00000000" w:rsidRDefault="00EC4492">
      <w:pPr>
        <w:jc w:val="center"/>
      </w:pPr>
      <w:r>
        <w:t xml:space="preserve">Table 5-1 C-states average usage comparison (unit: percentage) </w:t>
      </w:r>
    </w:p>
    <w:tbl>
      <w:tblPr>
        <w:tblW w:w="0" w:type="auto"/>
        <w:tblInd w:w="-123" w:type="dxa"/>
        <w:tblLayout w:type="fixed"/>
        <w:tblCellMar>
          <w:left w:w="115" w:type="dxa"/>
        </w:tblCellMar>
        <w:tblLook w:val="0000" w:firstRow="0" w:lastRow="0" w:firstColumn="0" w:lastColumn="0" w:noHBand="0" w:noVBand="0"/>
      </w:tblPr>
      <w:tblGrid>
        <w:gridCol w:w="1548"/>
        <w:gridCol w:w="2280"/>
        <w:gridCol w:w="2280"/>
        <w:gridCol w:w="2280"/>
      </w:tblGrid>
      <w:tr w:rsidR="00000000" w14:paraId="41D69A68" w14:textId="77777777">
        <w:trPr>
          <w:trHeight w:val="300"/>
        </w:trPr>
        <w:tc>
          <w:tcPr>
            <w:tcW w:w="1548" w:type="dxa"/>
            <w:tcBorders>
              <w:top w:val="single" w:sz="6" w:space="0" w:color="000001"/>
              <w:left w:val="single" w:sz="6" w:space="0" w:color="000001"/>
              <w:bottom w:val="single" w:sz="6" w:space="0" w:color="000001"/>
              <w:right w:val="single" w:sz="6" w:space="0" w:color="000001"/>
            </w:tcBorders>
            <w:shd w:val="clear" w:color="auto" w:fill="000000"/>
          </w:tcPr>
          <w:p w14:paraId="143D3B3D" w14:textId="77777777" w:rsidR="00000000" w:rsidRDefault="00EC4492">
            <w:pPr>
              <w:snapToGrid/>
              <w:spacing w:line="240" w:lineRule="auto"/>
              <w:rPr>
                <w:rFonts w:ascii="SimSun" w:hAnsi="SimSun"/>
                <w:b/>
                <w:bCs/>
                <w:color w:val="00000A"/>
              </w:rPr>
            </w:pPr>
          </w:p>
        </w:tc>
        <w:tc>
          <w:tcPr>
            <w:tcW w:w="2280" w:type="dxa"/>
            <w:tcBorders>
              <w:top w:val="single" w:sz="6" w:space="0" w:color="000001"/>
              <w:left w:val="single" w:sz="6" w:space="0" w:color="000001"/>
              <w:bottom w:val="single" w:sz="6" w:space="0" w:color="000001"/>
              <w:right w:val="single" w:sz="6" w:space="0" w:color="000001"/>
            </w:tcBorders>
            <w:shd w:val="clear" w:color="auto" w:fill="000000"/>
          </w:tcPr>
          <w:p w14:paraId="0C164884" w14:textId="77777777" w:rsidR="00000000" w:rsidRDefault="00EC4492">
            <w:pPr>
              <w:snapToGrid/>
              <w:spacing w:line="240" w:lineRule="auto"/>
            </w:pPr>
            <w:r>
              <w:rPr>
                <w:rFonts w:ascii="SimSun" w:hAnsi="SimSun"/>
                <w:b/>
                <w:bCs/>
                <w:color w:val="FFFFFF"/>
              </w:rPr>
              <w:t>非节能意识调度器</w:t>
            </w:r>
          </w:p>
        </w:tc>
        <w:tc>
          <w:tcPr>
            <w:tcW w:w="2280" w:type="dxa"/>
            <w:tcBorders>
              <w:top w:val="single" w:sz="6" w:space="0" w:color="000001"/>
              <w:left w:val="single" w:sz="6" w:space="0" w:color="000001"/>
              <w:bottom w:val="single" w:sz="6" w:space="0" w:color="000001"/>
              <w:right w:val="single" w:sz="6" w:space="0" w:color="000001"/>
            </w:tcBorders>
            <w:shd w:val="clear" w:color="auto" w:fill="000000"/>
          </w:tcPr>
          <w:p w14:paraId="4DE89805" w14:textId="77777777" w:rsidR="00000000" w:rsidRDefault="00EC4492">
            <w:pPr>
              <w:snapToGrid/>
              <w:spacing w:line="240" w:lineRule="auto"/>
            </w:pPr>
            <w:r>
              <w:rPr>
                <w:rFonts w:ascii="SimSun" w:hAnsi="SimSun"/>
                <w:b/>
                <w:bCs/>
                <w:color w:val="FFFFFF"/>
              </w:rPr>
              <w:t>节能意识调度器</w:t>
            </w:r>
          </w:p>
        </w:tc>
        <w:tc>
          <w:tcPr>
            <w:tcW w:w="2280" w:type="dxa"/>
            <w:tcBorders>
              <w:top w:val="single" w:sz="6" w:space="0" w:color="000001"/>
              <w:left w:val="single" w:sz="6" w:space="0" w:color="000001"/>
              <w:bottom w:val="single" w:sz="6" w:space="0" w:color="000001"/>
              <w:right w:val="single" w:sz="6" w:space="0" w:color="000001"/>
            </w:tcBorders>
            <w:shd w:val="clear" w:color="auto" w:fill="000000"/>
          </w:tcPr>
          <w:p w14:paraId="6F1CE052" w14:textId="77777777" w:rsidR="00000000" w:rsidRDefault="00EC4492">
            <w:pPr>
              <w:snapToGrid/>
              <w:spacing w:line="240" w:lineRule="auto"/>
            </w:pPr>
            <w:r>
              <w:rPr>
                <w:rFonts w:ascii="SimSun" w:hAnsi="SimSun"/>
                <w:b/>
                <w:bCs/>
                <w:color w:val="FFFFFF"/>
              </w:rPr>
              <w:t>两者相差</w:t>
            </w:r>
          </w:p>
        </w:tc>
      </w:tr>
      <w:tr w:rsidR="00000000" w14:paraId="321C57FC" w14:textId="77777777">
        <w:trPr>
          <w:trHeight w:val="300"/>
        </w:trPr>
        <w:tc>
          <w:tcPr>
            <w:tcW w:w="1548" w:type="dxa"/>
            <w:tcBorders>
              <w:top w:val="single" w:sz="6" w:space="0" w:color="000001"/>
              <w:left w:val="single" w:sz="6" w:space="0" w:color="000001"/>
              <w:bottom w:val="single" w:sz="6" w:space="0" w:color="000001"/>
              <w:right w:val="single" w:sz="6" w:space="0" w:color="000001"/>
            </w:tcBorders>
            <w:shd w:val="clear" w:color="auto" w:fill="FFFFFF"/>
          </w:tcPr>
          <w:p w14:paraId="60EE61EB" w14:textId="77777777" w:rsidR="00000000" w:rsidRDefault="00EC4492">
            <w:pPr>
              <w:snapToGrid/>
              <w:spacing w:line="240" w:lineRule="auto"/>
            </w:pPr>
            <w:r>
              <w:rPr>
                <w:rFonts w:ascii="SimSun" w:hAnsi="SimSun"/>
                <w:color w:val="000000"/>
              </w:rPr>
              <w:t>C0</w:t>
            </w:r>
          </w:p>
        </w:tc>
        <w:tc>
          <w:tcPr>
            <w:tcW w:w="2280" w:type="dxa"/>
            <w:tcBorders>
              <w:top w:val="single" w:sz="6" w:space="0" w:color="000001"/>
              <w:left w:val="single" w:sz="6" w:space="0" w:color="000001"/>
              <w:bottom w:val="single" w:sz="6" w:space="0" w:color="000001"/>
              <w:right w:val="single" w:sz="6" w:space="0" w:color="000001"/>
            </w:tcBorders>
            <w:shd w:val="clear" w:color="auto" w:fill="FFFFFF"/>
          </w:tcPr>
          <w:p w14:paraId="342F61EB" w14:textId="77777777" w:rsidR="00000000" w:rsidRDefault="00EC4492">
            <w:pPr>
              <w:snapToGrid/>
              <w:spacing w:line="240" w:lineRule="auto"/>
            </w:pPr>
            <w:r>
              <w:rPr>
                <w:rFonts w:ascii="SimSun" w:hAnsi="SimSun"/>
                <w:color w:val="000000"/>
              </w:rPr>
              <w:t>35.92</w:t>
            </w:r>
          </w:p>
        </w:tc>
        <w:tc>
          <w:tcPr>
            <w:tcW w:w="2280" w:type="dxa"/>
            <w:tcBorders>
              <w:top w:val="single" w:sz="6" w:space="0" w:color="000001"/>
              <w:left w:val="single" w:sz="6" w:space="0" w:color="000001"/>
              <w:bottom w:val="single" w:sz="6" w:space="0" w:color="000001"/>
              <w:right w:val="single" w:sz="6" w:space="0" w:color="000001"/>
            </w:tcBorders>
            <w:shd w:val="clear" w:color="auto" w:fill="FFFFFF"/>
          </w:tcPr>
          <w:p w14:paraId="18CC3D47" w14:textId="77777777" w:rsidR="00000000" w:rsidRDefault="00EC4492">
            <w:pPr>
              <w:snapToGrid/>
              <w:spacing w:line="240" w:lineRule="auto"/>
            </w:pPr>
            <w:r>
              <w:rPr>
                <w:rFonts w:ascii="SimSun" w:hAnsi="SimSun"/>
                <w:color w:val="000000"/>
              </w:rPr>
              <w:t>31.96</w:t>
            </w:r>
          </w:p>
        </w:tc>
        <w:tc>
          <w:tcPr>
            <w:tcW w:w="2280" w:type="dxa"/>
            <w:tcBorders>
              <w:top w:val="single" w:sz="6" w:space="0" w:color="000001"/>
              <w:left w:val="single" w:sz="6" w:space="0" w:color="000001"/>
              <w:bottom w:val="single" w:sz="6" w:space="0" w:color="000001"/>
              <w:right w:val="single" w:sz="6" w:space="0" w:color="000001"/>
            </w:tcBorders>
            <w:shd w:val="clear" w:color="auto" w:fill="FFFFFF"/>
          </w:tcPr>
          <w:p w14:paraId="6E579C84" w14:textId="77777777" w:rsidR="00000000" w:rsidRDefault="00EC4492">
            <w:pPr>
              <w:snapToGrid/>
              <w:spacing w:line="240" w:lineRule="auto"/>
            </w:pPr>
            <w:r>
              <w:rPr>
                <w:rFonts w:ascii="SimSun" w:hAnsi="SimSun"/>
                <w:color w:val="000000"/>
              </w:rPr>
              <w:t>-3.96</w:t>
            </w:r>
          </w:p>
        </w:tc>
      </w:tr>
      <w:tr w:rsidR="00000000" w14:paraId="729F7095" w14:textId="77777777">
        <w:trPr>
          <w:trHeight w:val="300"/>
        </w:trPr>
        <w:tc>
          <w:tcPr>
            <w:tcW w:w="1548" w:type="dxa"/>
            <w:tcBorders>
              <w:top w:val="single" w:sz="6" w:space="0" w:color="000001"/>
              <w:left w:val="single" w:sz="6" w:space="0" w:color="000001"/>
              <w:bottom w:val="single" w:sz="6" w:space="0" w:color="000001"/>
              <w:right w:val="single" w:sz="6" w:space="0" w:color="000001"/>
            </w:tcBorders>
            <w:shd w:val="clear" w:color="auto" w:fill="FFFFFF"/>
          </w:tcPr>
          <w:p w14:paraId="046824E9" w14:textId="77777777" w:rsidR="00000000" w:rsidRDefault="00EC4492">
            <w:pPr>
              <w:snapToGrid/>
              <w:spacing w:line="240" w:lineRule="auto"/>
            </w:pPr>
            <w:r>
              <w:rPr>
                <w:rFonts w:ascii="SimSun" w:hAnsi="SimSun"/>
                <w:color w:val="000000"/>
              </w:rPr>
              <w:t>C1</w:t>
            </w:r>
          </w:p>
        </w:tc>
        <w:tc>
          <w:tcPr>
            <w:tcW w:w="2280" w:type="dxa"/>
            <w:tcBorders>
              <w:top w:val="single" w:sz="6" w:space="0" w:color="000001"/>
              <w:left w:val="single" w:sz="6" w:space="0" w:color="000001"/>
              <w:bottom w:val="single" w:sz="6" w:space="0" w:color="000001"/>
              <w:right w:val="single" w:sz="6" w:space="0" w:color="000001"/>
            </w:tcBorders>
            <w:shd w:val="clear" w:color="auto" w:fill="FFFFFF"/>
          </w:tcPr>
          <w:p w14:paraId="2A5CA143" w14:textId="77777777" w:rsidR="00000000" w:rsidRDefault="00EC4492">
            <w:pPr>
              <w:snapToGrid/>
              <w:spacing w:line="240" w:lineRule="auto"/>
            </w:pPr>
            <w:r>
              <w:rPr>
                <w:rFonts w:ascii="SimSun" w:hAnsi="SimSun"/>
                <w:color w:val="000000"/>
              </w:rPr>
              <w:t>64.06</w:t>
            </w:r>
          </w:p>
        </w:tc>
        <w:tc>
          <w:tcPr>
            <w:tcW w:w="2280" w:type="dxa"/>
            <w:tcBorders>
              <w:top w:val="single" w:sz="6" w:space="0" w:color="000001"/>
              <w:left w:val="single" w:sz="6" w:space="0" w:color="000001"/>
              <w:bottom w:val="single" w:sz="6" w:space="0" w:color="000001"/>
              <w:right w:val="single" w:sz="6" w:space="0" w:color="000001"/>
            </w:tcBorders>
            <w:shd w:val="clear" w:color="auto" w:fill="FFFFFF"/>
          </w:tcPr>
          <w:p w14:paraId="3EA35E08" w14:textId="77777777" w:rsidR="00000000" w:rsidRDefault="00EC4492">
            <w:pPr>
              <w:snapToGrid/>
              <w:spacing w:line="240" w:lineRule="auto"/>
            </w:pPr>
            <w:r>
              <w:rPr>
                <w:rFonts w:ascii="SimSun" w:hAnsi="SimSun"/>
                <w:color w:val="000000"/>
              </w:rPr>
              <w:t>68.04</w:t>
            </w:r>
          </w:p>
        </w:tc>
        <w:tc>
          <w:tcPr>
            <w:tcW w:w="2280" w:type="dxa"/>
            <w:tcBorders>
              <w:top w:val="single" w:sz="6" w:space="0" w:color="000001"/>
              <w:left w:val="single" w:sz="6" w:space="0" w:color="000001"/>
              <w:bottom w:val="single" w:sz="6" w:space="0" w:color="000001"/>
              <w:right w:val="single" w:sz="6" w:space="0" w:color="000001"/>
            </w:tcBorders>
            <w:shd w:val="clear" w:color="auto" w:fill="FFFFFF"/>
          </w:tcPr>
          <w:p w14:paraId="1C5B38D1" w14:textId="77777777" w:rsidR="00000000" w:rsidRDefault="00EC4492">
            <w:pPr>
              <w:snapToGrid/>
              <w:spacing w:line="240" w:lineRule="auto"/>
            </w:pPr>
            <w:r>
              <w:rPr>
                <w:rFonts w:ascii="SimSun" w:hAnsi="SimSun"/>
                <w:color w:val="000000"/>
              </w:rPr>
              <w:t>3.98</w:t>
            </w:r>
          </w:p>
        </w:tc>
      </w:tr>
    </w:tbl>
    <w:p w14:paraId="69AEE8FB" w14:textId="77777777" w:rsidR="00000000" w:rsidRDefault="00EC4492">
      <w:r>
        <w:rPr>
          <w:sz w:val="24"/>
          <w:szCs w:val="24"/>
        </w:rPr>
        <w:t>其中，</w:t>
      </w:r>
      <w:r>
        <w:rPr>
          <w:sz w:val="24"/>
          <w:szCs w:val="24"/>
        </w:rPr>
        <w:t>C0</w:t>
      </w:r>
      <w:r>
        <w:rPr>
          <w:sz w:val="24"/>
          <w:szCs w:val="24"/>
        </w:rPr>
        <w:t>为</w:t>
      </w:r>
      <w:r>
        <w:rPr>
          <w:sz w:val="24"/>
          <w:szCs w:val="24"/>
        </w:rPr>
        <w:t>CPU</w:t>
      </w:r>
      <w:r>
        <w:rPr>
          <w:sz w:val="24"/>
          <w:szCs w:val="24"/>
        </w:rPr>
        <w:t>正常运行状态</w:t>
      </w:r>
      <w:r>
        <w:rPr>
          <w:sz w:val="24"/>
          <w:szCs w:val="24"/>
        </w:rPr>
        <w:t>，</w:t>
      </w:r>
      <w:r>
        <w:rPr>
          <w:sz w:val="24"/>
          <w:szCs w:val="24"/>
        </w:rPr>
        <w:t>C1</w:t>
      </w:r>
      <w:r>
        <w:rPr>
          <w:sz w:val="24"/>
          <w:szCs w:val="24"/>
        </w:rPr>
        <w:t>为</w:t>
      </w:r>
      <w:r>
        <w:rPr>
          <w:sz w:val="24"/>
          <w:szCs w:val="24"/>
        </w:rPr>
        <w:t>CPU</w:t>
      </w:r>
      <w:r>
        <w:rPr>
          <w:sz w:val="24"/>
          <w:szCs w:val="24"/>
        </w:rPr>
        <w:t>空闲状态。从表中数据可以看出，在有节能意识的调度器作用下，</w:t>
      </w:r>
      <w:r>
        <w:rPr>
          <w:sz w:val="24"/>
          <w:szCs w:val="24"/>
        </w:rPr>
        <w:t>CPU</w:t>
      </w:r>
      <w:r>
        <w:rPr>
          <w:sz w:val="24"/>
          <w:szCs w:val="24"/>
        </w:rPr>
        <w:t>处于运行状态的时间减少了约</w:t>
      </w:r>
      <w:r>
        <w:rPr>
          <w:sz w:val="24"/>
          <w:szCs w:val="24"/>
        </w:rPr>
        <w:t>4</w:t>
      </w:r>
      <w:r>
        <w:rPr>
          <w:sz w:val="24"/>
          <w:szCs w:val="24"/>
        </w:rPr>
        <w:t>个百分点而相应地处于空闲状态的时间增加约</w:t>
      </w:r>
      <w:r>
        <w:rPr>
          <w:sz w:val="24"/>
          <w:szCs w:val="24"/>
        </w:rPr>
        <w:t>4</w:t>
      </w:r>
      <w:r>
        <w:rPr>
          <w:sz w:val="24"/>
          <w:szCs w:val="24"/>
        </w:rPr>
        <w:t>个百分点了。因此，</w:t>
      </w:r>
      <w:r>
        <w:rPr>
          <w:sz w:val="24"/>
          <w:szCs w:val="24"/>
        </w:rPr>
        <w:t>CPU</w:t>
      </w:r>
      <w:r>
        <w:rPr>
          <w:sz w:val="24"/>
          <w:szCs w:val="24"/>
        </w:rPr>
        <w:t>的整体功耗得到了降低。</w:t>
      </w:r>
    </w:p>
    <w:p w14:paraId="762CD1E7" w14:textId="77777777" w:rsidR="00000000" w:rsidRDefault="00EC4492">
      <w:pPr>
        <w:pStyle w:val="caption0"/>
        <w:jc w:val="center"/>
      </w:pPr>
      <w:r>
        <w:rPr>
          <w:rFonts w:ascii="Times New Roman" w:eastAsia="KaiTi" w:hAnsi="Times New Roman"/>
          <w:sz w:val="21"/>
          <w:szCs w:val="21"/>
          <w:rPrChange w:id="903"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904" w:author="Ling, Alex" w:date="2017-06-04T11:31:00Z">
            <w:rPr>
              <w:rFonts w:ascii="Times New Roman" w:eastAsia="KaiTi" w:hAnsi="Times New Roman"/>
              <w:sz w:val="21"/>
              <w:szCs w:val="21"/>
            </w:rPr>
          </w:rPrChange>
        </w:rPr>
        <w:t>5-2 P-states</w:t>
      </w:r>
      <w:r>
        <w:rPr>
          <w:rFonts w:ascii="Times New Roman" w:eastAsia="KaiTi" w:hAnsi="Times New Roman"/>
          <w:sz w:val="21"/>
          <w:szCs w:val="21"/>
          <w:rPrChange w:id="905" w:author="Ling, Alex" w:date="2017-06-04T11:31:00Z">
            <w:rPr>
              <w:rFonts w:ascii="Times New Roman" w:eastAsia="KaiTi" w:hAnsi="Times New Roman"/>
              <w:sz w:val="21"/>
              <w:szCs w:val="21"/>
            </w:rPr>
          </w:rPrChange>
        </w:rPr>
        <w:t>平均用量对比（单位：百分比）</w:t>
      </w:r>
    </w:p>
    <w:p w14:paraId="307D7A43" w14:textId="77777777" w:rsidR="00000000" w:rsidRDefault="00EC4492">
      <w:pPr>
        <w:jc w:val="center"/>
      </w:pPr>
      <w:r>
        <w:t>Table 5-2 P-states average usage comparison (unit: percentage)</w:t>
      </w:r>
    </w:p>
    <w:tbl>
      <w:tblPr>
        <w:tblW w:w="0" w:type="auto"/>
        <w:tblInd w:w="-98" w:type="dxa"/>
        <w:tblLayout w:type="fixed"/>
        <w:tblLook w:val="0000" w:firstRow="0" w:lastRow="0" w:firstColumn="0" w:lastColumn="0" w:noHBand="0" w:noVBand="0"/>
      </w:tblPr>
      <w:tblGrid>
        <w:gridCol w:w="1530"/>
        <w:gridCol w:w="1140"/>
        <w:gridCol w:w="1140"/>
        <w:gridCol w:w="1140"/>
        <w:gridCol w:w="1140"/>
        <w:gridCol w:w="1140"/>
        <w:gridCol w:w="1139"/>
      </w:tblGrid>
      <w:tr w:rsidR="00000000" w14:paraId="4867B263" w14:textId="77777777">
        <w:trPr>
          <w:trHeight w:val="300"/>
        </w:trPr>
        <w:tc>
          <w:tcPr>
            <w:tcW w:w="1530" w:type="dxa"/>
            <w:tcBorders>
              <w:top w:val="single" w:sz="4" w:space="0" w:color="00000A"/>
              <w:left w:val="single" w:sz="4" w:space="0" w:color="00000A"/>
              <w:bottom w:val="single" w:sz="4" w:space="0" w:color="00000A"/>
              <w:right w:val="single" w:sz="4" w:space="0" w:color="00000A"/>
            </w:tcBorders>
            <w:shd w:val="clear" w:color="auto" w:fill="000000"/>
            <w:vAlign w:val="bottom"/>
          </w:tcPr>
          <w:p w14:paraId="58C8332E" w14:textId="77777777" w:rsidR="00000000" w:rsidRDefault="00EC4492">
            <w:pPr>
              <w:widowControl/>
              <w:snapToGrid/>
              <w:spacing w:before="0" w:line="240" w:lineRule="auto"/>
              <w:ind w:firstLine="0"/>
              <w:jc w:val="center"/>
              <w:rPr>
                <w:color w:val="FFFFFF"/>
              </w:rPr>
            </w:pPr>
          </w:p>
        </w:tc>
        <w:tc>
          <w:tcPr>
            <w:tcW w:w="3420" w:type="dxa"/>
            <w:gridSpan w:val="3"/>
            <w:tcBorders>
              <w:top w:val="single" w:sz="4" w:space="0" w:color="00000A"/>
              <w:bottom w:val="single" w:sz="4" w:space="0" w:color="00000A"/>
              <w:right w:val="single" w:sz="4" w:space="0" w:color="00000A"/>
            </w:tcBorders>
            <w:shd w:val="clear" w:color="auto" w:fill="000000"/>
            <w:vAlign w:val="bottom"/>
          </w:tcPr>
          <w:p w14:paraId="1360598F" w14:textId="77777777" w:rsidR="00000000" w:rsidRDefault="00EC4492">
            <w:pPr>
              <w:widowControl/>
              <w:snapToGrid/>
              <w:spacing w:before="0" w:line="240" w:lineRule="auto"/>
              <w:ind w:firstLine="0"/>
              <w:jc w:val="center"/>
            </w:pPr>
            <w:r>
              <w:rPr>
                <w:color w:val="FFFFFF"/>
              </w:rPr>
              <w:t>Silver Cluster</w:t>
            </w:r>
          </w:p>
        </w:tc>
        <w:tc>
          <w:tcPr>
            <w:tcW w:w="3419" w:type="dxa"/>
            <w:gridSpan w:val="3"/>
            <w:tcBorders>
              <w:top w:val="single" w:sz="4" w:space="0" w:color="00000A"/>
              <w:bottom w:val="single" w:sz="4" w:space="0" w:color="00000A"/>
              <w:right w:val="single" w:sz="4" w:space="0" w:color="00000A"/>
            </w:tcBorders>
            <w:shd w:val="clear" w:color="auto" w:fill="000000"/>
            <w:vAlign w:val="bottom"/>
          </w:tcPr>
          <w:p w14:paraId="7258815D" w14:textId="77777777" w:rsidR="00000000" w:rsidRDefault="00EC4492">
            <w:pPr>
              <w:widowControl/>
              <w:snapToGrid/>
              <w:spacing w:before="0" w:line="240" w:lineRule="auto"/>
              <w:ind w:firstLine="0"/>
              <w:jc w:val="center"/>
            </w:pPr>
            <w:r>
              <w:rPr>
                <w:color w:val="FFFFFF"/>
              </w:rPr>
              <w:t>Golden Cluster</w:t>
            </w:r>
          </w:p>
        </w:tc>
      </w:tr>
      <w:tr w:rsidR="00000000" w14:paraId="2A6A7D50" w14:textId="77777777">
        <w:trPr>
          <w:trHeight w:val="900"/>
        </w:trPr>
        <w:tc>
          <w:tcPr>
            <w:tcW w:w="1530" w:type="dxa"/>
            <w:tcBorders>
              <w:left w:val="single" w:sz="4" w:space="0" w:color="00000A"/>
              <w:bottom w:val="single" w:sz="4" w:space="0" w:color="00000A"/>
              <w:right w:val="single" w:sz="4" w:space="0" w:color="00000A"/>
            </w:tcBorders>
            <w:shd w:val="clear" w:color="auto" w:fill="000000"/>
            <w:vAlign w:val="bottom"/>
          </w:tcPr>
          <w:p w14:paraId="4D33657E" w14:textId="77777777" w:rsidR="00000000" w:rsidRDefault="00EC4492">
            <w:pPr>
              <w:widowControl/>
              <w:snapToGrid/>
              <w:spacing w:before="0" w:line="240" w:lineRule="auto"/>
              <w:ind w:firstLine="0"/>
              <w:jc w:val="right"/>
            </w:pPr>
            <w:r>
              <w:rPr>
                <w:color w:val="FFFFFF"/>
              </w:rPr>
              <w:t>时钟频率（单位：</w:t>
            </w:r>
            <w:r>
              <w:rPr>
                <w:color w:val="FFFFFF"/>
              </w:rPr>
              <w:t>MHz</w:t>
            </w:r>
            <w:r>
              <w:rPr>
                <w:color w:val="FFFFFF"/>
              </w:rPr>
              <w:t>）</w:t>
            </w:r>
          </w:p>
        </w:tc>
        <w:tc>
          <w:tcPr>
            <w:tcW w:w="1140" w:type="dxa"/>
            <w:tcBorders>
              <w:bottom w:val="single" w:sz="4" w:space="0" w:color="00000A"/>
              <w:right w:val="single" w:sz="4" w:space="0" w:color="00000A"/>
            </w:tcBorders>
            <w:shd w:val="clear" w:color="auto" w:fill="000000"/>
            <w:vAlign w:val="bottom"/>
          </w:tcPr>
          <w:p w14:paraId="47C97155" w14:textId="77777777" w:rsidR="00000000" w:rsidRDefault="00EC4492">
            <w:pPr>
              <w:widowControl/>
              <w:snapToGrid/>
              <w:spacing w:before="0" w:line="240" w:lineRule="auto"/>
              <w:ind w:firstLine="0"/>
              <w:jc w:val="right"/>
            </w:pPr>
            <w:r>
              <w:rPr>
                <w:color w:val="FFFFFF"/>
              </w:rPr>
              <w:t>非节能意识调度器</w:t>
            </w:r>
          </w:p>
        </w:tc>
        <w:tc>
          <w:tcPr>
            <w:tcW w:w="1140" w:type="dxa"/>
            <w:tcBorders>
              <w:bottom w:val="single" w:sz="4" w:space="0" w:color="00000A"/>
              <w:right w:val="single" w:sz="4" w:space="0" w:color="00000A"/>
            </w:tcBorders>
            <w:shd w:val="clear" w:color="auto" w:fill="000000"/>
            <w:vAlign w:val="bottom"/>
          </w:tcPr>
          <w:p w14:paraId="160DAC90" w14:textId="77777777" w:rsidR="00000000" w:rsidRDefault="00EC4492">
            <w:pPr>
              <w:widowControl/>
              <w:snapToGrid/>
              <w:spacing w:before="0" w:line="240" w:lineRule="auto"/>
              <w:ind w:firstLine="0"/>
              <w:jc w:val="right"/>
            </w:pPr>
            <w:r>
              <w:rPr>
                <w:color w:val="FFFFFF"/>
              </w:rPr>
              <w:t>节能意识调度器</w:t>
            </w:r>
          </w:p>
        </w:tc>
        <w:tc>
          <w:tcPr>
            <w:tcW w:w="1140" w:type="dxa"/>
            <w:tcBorders>
              <w:bottom w:val="single" w:sz="4" w:space="0" w:color="00000A"/>
              <w:right w:val="single" w:sz="4" w:space="0" w:color="00000A"/>
            </w:tcBorders>
            <w:shd w:val="clear" w:color="auto" w:fill="000000"/>
            <w:vAlign w:val="bottom"/>
          </w:tcPr>
          <w:p w14:paraId="25A1CC42" w14:textId="77777777" w:rsidR="00000000" w:rsidRDefault="00EC4492">
            <w:pPr>
              <w:widowControl/>
              <w:snapToGrid/>
              <w:spacing w:before="0" w:line="240" w:lineRule="auto"/>
              <w:ind w:firstLine="0"/>
              <w:jc w:val="right"/>
            </w:pPr>
            <w:r>
              <w:rPr>
                <w:color w:val="FFFFFF"/>
              </w:rPr>
              <w:t xml:space="preserve">　两者相差</w:t>
            </w:r>
          </w:p>
        </w:tc>
        <w:tc>
          <w:tcPr>
            <w:tcW w:w="1140" w:type="dxa"/>
            <w:tcBorders>
              <w:bottom w:val="single" w:sz="4" w:space="0" w:color="00000A"/>
              <w:right w:val="single" w:sz="4" w:space="0" w:color="00000A"/>
            </w:tcBorders>
            <w:shd w:val="clear" w:color="auto" w:fill="000000"/>
            <w:vAlign w:val="bottom"/>
          </w:tcPr>
          <w:p w14:paraId="4B25BF71" w14:textId="77777777" w:rsidR="00000000" w:rsidRDefault="00EC4492">
            <w:pPr>
              <w:widowControl/>
              <w:snapToGrid/>
              <w:spacing w:before="0" w:line="240" w:lineRule="auto"/>
              <w:ind w:firstLine="0"/>
              <w:jc w:val="right"/>
            </w:pPr>
            <w:r>
              <w:rPr>
                <w:color w:val="FFFFFF"/>
              </w:rPr>
              <w:t>非节能意识调度器</w:t>
            </w:r>
          </w:p>
        </w:tc>
        <w:tc>
          <w:tcPr>
            <w:tcW w:w="1140" w:type="dxa"/>
            <w:tcBorders>
              <w:bottom w:val="single" w:sz="4" w:space="0" w:color="00000A"/>
              <w:right w:val="single" w:sz="4" w:space="0" w:color="00000A"/>
            </w:tcBorders>
            <w:shd w:val="clear" w:color="auto" w:fill="000000"/>
            <w:vAlign w:val="bottom"/>
          </w:tcPr>
          <w:p w14:paraId="022E2620" w14:textId="77777777" w:rsidR="00000000" w:rsidRDefault="00EC4492">
            <w:pPr>
              <w:widowControl/>
              <w:snapToGrid/>
              <w:spacing w:before="0" w:line="240" w:lineRule="auto"/>
              <w:ind w:firstLine="0"/>
              <w:jc w:val="right"/>
            </w:pPr>
            <w:r>
              <w:rPr>
                <w:color w:val="FFFFFF"/>
              </w:rPr>
              <w:t>节能意识调度器</w:t>
            </w:r>
          </w:p>
        </w:tc>
        <w:tc>
          <w:tcPr>
            <w:tcW w:w="1139" w:type="dxa"/>
            <w:tcBorders>
              <w:bottom w:val="single" w:sz="4" w:space="0" w:color="00000A"/>
              <w:right w:val="single" w:sz="4" w:space="0" w:color="00000A"/>
            </w:tcBorders>
            <w:shd w:val="clear" w:color="auto" w:fill="000000"/>
            <w:vAlign w:val="bottom"/>
          </w:tcPr>
          <w:p w14:paraId="3F794575" w14:textId="77777777" w:rsidR="00000000" w:rsidRDefault="00EC4492">
            <w:pPr>
              <w:widowControl/>
              <w:snapToGrid/>
              <w:spacing w:before="0" w:line="240" w:lineRule="auto"/>
              <w:ind w:firstLine="0"/>
              <w:jc w:val="right"/>
            </w:pPr>
            <w:r>
              <w:rPr>
                <w:color w:val="FFFFFF"/>
              </w:rPr>
              <w:t xml:space="preserve">　两者相差</w:t>
            </w:r>
          </w:p>
        </w:tc>
      </w:tr>
      <w:tr w:rsidR="00000000" w14:paraId="5D43A179"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52562E71" w14:textId="77777777" w:rsidR="00000000" w:rsidRDefault="00EC4492">
            <w:pPr>
              <w:widowControl/>
              <w:snapToGrid/>
              <w:spacing w:before="0" w:line="240" w:lineRule="auto"/>
              <w:ind w:firstLine="0"/>
              <w:jc w:val="right"/>
            </w:pPr>
            <w:r>
              <w:rPr>
                <w:color w:val="000000"/>
              </w:rPr>
              <w:t>307</w:t>
            </w:r>
          </w:p>
        </w:tc>
        <w:tc>
          <w:tcPr>
            <w:tcW w:w="1140" w:type="dxa"/>
            <w:tcBorders>
              <w:bottom w:val="single" w:sz="4" w:space="0" w:color="00000A"/>
              <w:right w:val="single" w:sz="4" w:space="0" w:color="00000A"/>
            </w:tcBorders>
            <w:shd w:val="clear" w:color="auto" w:fill="FFFFFF"/>
            <w:vAlign w:val="bottom"/>
          </w:tcPr>
          <w:p w14:paraId="4F4090B9" w14:textId="77777777" w:rsidR="00000000" w:rsidRDefault="00EC4492">
            <w:pPr>
              <w:widowControl/>
              <w:snapToGrid/>
              <w:spacing w:before="0" w:line="240" w:lineRule="auto"/>
              <w:ind w:firstLine="0"/>
              <w:jc w:val="right"/>
            </w:pPr>
            <w:r>
              <w:rPr>
                <w:color w:val="000000"/>
              </w:rPr>
              <w:t xml:space="preserve">44.68 </w:t>
            </w:r>
          </w:p>
        </w:tc>
        <w:tc>
          <w:tcPr>
            <w:tcW w:w="1140" w:type="dxa"/>
            <w:tcBorders>
              <w:bottom w:val="single" w:sz="4" w:space="0" w:color="00000A"/>
              <w:right w:val="single" w:sz="4" w:space="0" w:color="00000A"/>
            </w:tcBorders>
            <w:shd w:val="clear" w:color="auto" w:fill="FFFFFF"/>
            <w:vAlign w:val="bottom"/>
          </w:tcPr>
          <w:p w14:paraId="7AFCE3B8" w14:textId="77777777" w:rsidR="00000000" w:rsidRDefault="00EC4492">
            <w:pPr>
              <w:widowControl/>
              <w:snapToGrid/>
              <w:spacing w:before="0" w:line="240" w:lineRule="auto"/>
              <w:ind w:firstLine="0"/>
              <w:jc w:val="right"/>
            </w:pPr>
            <w:r>
              <w:rPr>
                <w:color w:val="000000"/>
              </w:rPr>
              <w:t xml:space="preserve">54.18 </w:t>
            </w:r>
          </w:p>
        </w:tc>
        <w:tc>
          <w:tcPr>
            <w:tcW w:w="1140" w:type="dxa"/>
            <w:tcBorders>
              <w:bottom w:val="single" w:sz="4" w:space="0" w:color="00000A"/>
              <w:right w:val="single" w:sz="4" w:space="0" w:color="00000A"/>
            </w:tcBorders>
            <w:shd w:val="clear" w:color="auto" w:fill="FFFFFF"/>
            <w:vAlign w:val="bottom"/>
          </w:tcPr>
          <w:p w14:paraId="52B8F3DE" w14:textId="77777777" w:rsidR="00000000" w:rsidRDefault="00EC4492">
            <w:pPr>
              <w:widowControl/>
              <w:snapToGrid/>
              <w:spacing w:before="0" w:line="240" w:lineRule="auto"/>
              <w:ind w:firstLine="0"/>
              <w:jc w:val="right"/>
            </w:pPr>
            <w:r>
              <w:rPr>
                <w:color w:val="000000"/>
              </w:rPr>
              <w:t xml:space="preserve">9.50 </w:t>
            </w:r>
          </w:p>
        </w:tc>
        <w:tc>
          <w:tcPr>
            <w:tcW w:w="1140" w:type="dxa"/>
            <w:tcBorders>
              <w:bottom w:val="single" w:sz="4" w:space="0" w:color="00000A"/>
              <w:right w:val="single" w:sz="4" w:space="0" w:color="00000A"/>
            </w:tcBorders>
            <w:shd w:val="clear" w:color="auto" w:fill="FFFFFF"/>
            <w:vAlign w:val="bottom"/>
          </w:tcPr>
          <w:p w14:paraId="1C706664" w14:textId="77777777" w:rsidR="00000000" w:rsidRDefault="00EC4492">
            <w:pPr>
              <w:widowControl/>
              <w:snapToGrid/>
              <w:spacing w:before="0" w:line="240" w:lineRule="auto"/>
              <w:ind w:firstLine="0"/>
              <w:jc w:val="right"/>
            </w:pPr>
            <w:r>
              <w:rPr>
                <w:color w:val="000000"/>
              </w:rPr>
              <w:t xml:space="preserve">58.16 </w:t>
            </w:r>
          </w:p>
        </w:tc>
        <w:tc>
          <w:tcPr>
            <w:tcW w:w="1140" w:type="dxa"/>
            <w:tcBorders>
              <w:bottom w:val="single" w:sz="4" w:space="0" w:color="00000A"/>
              <w:right w:val="single" w:sz="4" w:space="0" w:color="00000A"/>
            </w:tcBorders>
            <w:shd w:val="clear" w:color="auto" w:fill="FFFFFF"/>
            <w:vAlign w:val="bottom"/>
          </w:tcPr>
          <w:p w14:paraId="1F14BC88" w14:textId="77777777" w:rsidR="00000000" w:rsidRDefault="00EC4492">
            <w:pPr>
              <w:widowControl/>
              <w:snapToGrid/>
              <w:spacing w:before="0" w:line="240" w:lineRule="auto"/>
              <w:ind w:firstLine="0"/>
              <w:jc w:val="right"/>
            </w:pPr>
            <w:r>
              <w:rPr>
                <w:color w:val="000000"/>
              </w:rPr>
              <w:t xml:space="preserve">55.88 </w:t>
            </w:r>
          </w:p>
        </w:tc>
        <w:tc>
          <w:tcPr>
            <w:tcW w:w="1139" w:type="dxa"/>
            <w:tcBorders>
              <w:bottom w:val="single" w:sz="4" w:space="0" w:color="00000A"/>
              <w:right w:val="single" w:sz="4" w:space="0" w:color="00000A"/>
            </w:tcBorders>
            <w:shd w:val="clear" w:color="auto" w:fill="FFFFFF"/>
            <w:vAlign w:val="bottom"/>
          </w:tcPr>
          <w:p w14:paraId="79917BB4" w14:textId="77777777" w:rsidR="00000000" w:rsidRDefault="00EC4492">
            <w:pPr>
              <w:widowControl/>
              <w:snapToGrid/>
              <w:spacing w:before="0" w:line="240" w:lineRule="auto"/>
              <w:ind w:firstLine="0"/>
              <w:jc w:val="right"/>
            </w:pPr>
            <w:r>
              <w:rPr>
                <w:color w:val="000000"/>
              </w:rPr>
              <w:t xml:space="preserve">-2.28 </w:t>
            </w:r>
          </w:p>
        </w:tc>
      </w:tr>
      <w:tr w:rsidR="00000000" w14:paraId="2636C53A"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06968D2E" w14:textId="77777777" w:rsidR="00000000" w:rsidRDefault="00EC4492">
            <w:pPr>
              <w:widowControl/>
              <w:snapToGrid/>
              <w:spacing w:before="0" w:line="240" w:lineRule="auto"/>
              <w:ind w:firstLine="0"/>
              <w:jc w:val="right"/>
            </w:pPr>
            <w:r>
              <w:rPr>
                <w:color w:val="000000"/>
              </w:rPr>
              <w:t>403</w:t>
            </w:r>
          </w:p>
        </w:tc>
        <w:tc>
          <w:tcPr>
            <w:tcW w:w="1140" w:type="dxa"/>
            <w:tcBorders>
              <w:bottom w:val="single" w:sz="4" w:space="0" w:color="00000A"/>
              <w:right w:val="single" w:sz="4" w:space="0" w:color="00000A"/>
            </w:tcBorders>
            <w:shd w:val="clear" w:color="auto" w:fill="FFFFFF"/>
            <w:vAlign w:val="bottom"/>
          </w:tcPr>
          <w:p w14:paraId="58B2D89A"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02C834E"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26B62EBD"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362BD59D" w14:textId="77777777" w:rsidR="00000000" w:rsidRDefault="00EC4492">
            <w:pPr>
              <w:widowControl/>
              <w:snapToGrid/>
              <w:spacing w:before="0" w:line="240" w:lineRule="auto"/>
              <w:ind w:firstLine="0"/>
              <w:jc w:val="right"/>
            </w:pPr>
            <w:r>
              <w:rPr>
                <w:color w:val="000000"/>
              </w:rPr>
              <w:t xml:space="preserve">3.56 </w:t>
            </w:r>
          </w:p>
        </w:tc>
        <w:tc>
          <w:tcPr>
            <w:tcW w:w="1140" w:type="dxa"/>
            <w:tcBorders>
              <w:bottom w:val="single" w:sz="4" w:space="0" w:color="00000A"/>
              <w:right w:val="single" w:sz="4" w:space="0" w:color="00000A"/>
            </w:tcBorders>
            <w:shd w:val="clear" w:color="auto" w:fill="FFFFFF"/>
            <w:vAlign w:val="bottom"/>
          </w:tcPr>
          <w:p w14:paraId="4AAEB06A" w14:textId="77777777" w:rsidR="00000000" w:rsidRDefault="00EC4492">
            <w:pPr>
              <w:widowControl/>
              <w:snapToGrid/>
              <w:spacing w:before="0" w:line="240" w:lineRule="auto"/>
              <w:ind w:firstLine="0"/>
              <w:jc w:val="right"/>
            </w:pPr>
            <w:r>
              <w:rPr>
                <w:color w:val="000000"/>
              </w:rPr>
              <w:t xml:space="preserve">0.86 </w:t>
            </w:r>
          </w:p>
        </w:tc>
        <w:tc>
          <w:tcPr>
            <w:tcW w:w="1139" w:type="dxa"/>
            <w:tcBorders>
              <w:bottom w:val="single" w:sz="4" w:space="0" w:color="00000A"/>
              <w:right w:val="single" w:sz="4" w:space="0" w:color="00000A"/>
            </w:tcBorders>
            <w:shd w:val="clear" w:color="auto" w:fill="FFFFFF"/>
            <w:vAlign w:val="bottom"/>
          </w:tcPr>
          <w:p w14:paraId="2AB2BE2E" w14:textId="77777777" w:rsidR="00000000" w:rsidRDefault="00EC4492">
            <w:pPr>
              <w:widowControl/>
              <w:snapToGrid/>
              <w:spacing w:before="0" w:line="240" w:lineRule="auto"/>
              <w:ind w:firstLine="0"/>
              <w:jc w:val="right"/>
            </w:pPr>
            <w:r>
              <w:rPr>
                <w:color w:val="000000"/>
              </w:rPr>
              <w:t xml:space="preserve">-2.70 </w:t>
            </w:r>
          </w:p>
        </w:tc>
      </w:tr>
      <w:tr w:rsidR="00000000" w14:paraId="6F9C6D47"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1E3905BC" w14:textId="77777777" w:rsidR="00000000" w:rsidRDefault="00EC4492">
            <w:pPr>
              <w:widowControl/>
              <w:snapToGrid/>
              <w:spacing w:before="0" w:line="240" w:lineRule="auto"/>
              <w:ind w:firstLine="0"/>
              <w:jc w:val="right"/>
            </w:pPr>
            <w:r>
              <w:rPr>
                <w:color w:val="000000"/>
              </w:rPr>
              <w:t>422</w:t>
            </w:r>
          </w:p>
        </w:tc>
        <w:tc>
          <w:tcPr>
            <w:tcW w:w="1140" w:type="dxa"/>
            <w:tcBorders>
              <w:bottom w:val="single" w:sz="4" w:space="0" w:color="00000A"/>
              <w:right w:val="single" w:sz="4" w:space="0" w:color="00000A"/>
            </w:tcBorders>
            <w:shd w:val="clear" w:color="auto" w:fill="FFFFFF"/>
            <w:vAlign w:val="bottom"/>
          </w:tcPr>
          <w:p w14:paraId="0C9DB19A" w14:textId="77777777" w:rsidR="00000000" w:rsidRDefault="00EC4492">
            <w:pPr>
              <w:widowControl/>
              <w:snapToGrid/>
              <w:spacing w:before="0" w:line="240" w:lineRule="auto"/>
              <w:ind w:firstLine="0"/>
              <w:jc w:val="right"/>
            </w:pPr>
            <w:r>
              <w:rPr>
                <w:color w:val="000000"/>
              </w:rPr>
              <w:t xml:space="preserve">4.08 </w:t>
            </w:r>
          </w:p>
        </w:tc>
        <w:tc>
          <w:tcPr>
            <w:tcW w:w="1140" w:type="dxa"/>
            <w:tcBorders>
              <w:bottom w:val="single" w:sz="4" w:space="0" w:color="00000A"/>
              <w:right w:val="single" w:sz="4" w:space="0" w:color="00000A"/>
            </w:tcBorders>
            <w:shd w:val="clear" w:color="auto" w:fill="FFFFFF"/>
            <w:vAlign w:val="bottom"/>
          </w:tcPr>
          <w:p w14:paraId="18B30C2F" w14:textId="77777777" w:rsidR="00000000" w:rsidRDefault="00EC4492">
            <w:pPr>
              <w:widowControl/>
              <w:snapToGrid/>
              <w:spacing w:before="0" w:line="240" w:lineRule="auto"/>
              <w:ind w:firstLine="0"/>
              <w:jc w:val="right"/>
            </w:pPr>
            <w:r>
              <w:rPr>
                <w:color w:val="000000"/>
              </w:rPr>
              <w:t xml:space="preserve">5.66 </w:t>
            </w:r>
          </w:p>
        </w:tc>
        <w:tc>
          <w:tcPr>
            <w:tcW w:w="1140" w:type="dxa"/>
            <w:tcBorders>
              <w:bottom w:val="single" w:sz="4" w:space="0" w:color="00000A"/>
              <w:right w:val="single" w:sz="4" w:space="0" w:color="00000A"/>
            </w:tcBorders>
            <w:shd w:val="clear" w:color="auto" w:fill="FFFFFF"/>
            <w:vAlign w:val="bottom"/>
          </w:tcPr>
          <w:p w14:paraId="27E71322" w14:textId="77777777" w:rsidR="00000000" w:rsidRDefault="00EC4492">
            <w:pPr>
              <w:widowControl/>
              <w:snapToGrid/>
              <w:spacing w:before="0" w:line="240" w:lineRule="auto"/>
              <w:ind w:firstLine="0"/>
              <w:jc w:val="right"/>
            </w:pPr>
            <w:r>
              <w:rPr>
                <w:color w:val="000000"/>
              </w:rPr>
              <w:t xml:space="preserve">1.58 </w:t>
            </w:r>
          </w:p>
        </w:tc>
        <w:tc>
          <w:tcPr>
            <w:tcW w:w="1140" w:type="dxa"/>
            <w:tcBorders>
              <w:bottom w:val="single" w:sz="4" w:space="0" w:color="00000A"/>
              <w:right w:val="single" w:sz="4" w:space="0" w:color="00000A"/>
            </w:tcBorders>
            <w:shd w:val="clear" w:color="auto" w:fill="FFFFFF"/>
            <w:vAlign w:val="bottom"/>
          </w:tcPr>
          <w:p w14:paraId="66D5D1B2"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33DA8B68" w14:textId="77777777" w:rsidR="00000000" w:rsidRDefault="00EC4492">
            <w:pPr>
              <w:widowControl/>
              <w:snapToGrid/>
              <w:spacing w:before="0" w:line="240" w:lineRule="auto"/>
              <w:ind w:firstLine="0"/>
              <w:jc w:val="right"/>
            </w:pPr>
            <w:r>
              <w:rPr>
                <w:color w:val="000000"/>
              </w:rPr>
              <w:t>N/A</w:t>
            </w:r>
          </w:p>
        </w:tc>
        <w:tc>
          <w:tcPr>
            <w:tcW w:w="1139" w:type="dxa"/>
            <w:tcBorders>
              <w:bottom w:val="single" w:sz="4" w:space="0" w:color="00000A"/>
              <w:right w:val="single" w:sz="4" w:space="0" w:color="00000A"/>
            </w:tcBorders>
            <w:shd w:val="clear" w:color="auto" w:fill="FFFFFF"/>
            <w:vAlign w:val="bottom"/>
          </w:tcPr>
          <w:p w14:paraId="6222E447" w14:textId="77777777" w:rsidR="00000000" w:rsidRDefault="00EC4492">
            <w:pPr>
              <w:widowControl/>
              <w:snapToGrid/>
              <w:spacing w:before="0" w:line="240" w:lineRule="auto"/>
              <w:ind w:firstLine="0"/>
              <w:jc w:val="right"/>
            </w:pPr>
            <w:r>
              <w:rPr>
                <w:color w:val="000000"/>
              </w:rPr>
              <w:t>N/A</w:t>
            </w:r>
          </w:p>
        </w:tc>
      </w:tr>
      <w:tr w:rsidR="00000000" w14:paraId="1C8BA6BC"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5F1935CD" w14:textId="77777777" w:rsidR="00000000" w:rsidRDefault="00EC4492">
            <w:pPr>
              <w:widowControl/>
              <w:snapToGrid/>
              <w:spacing w:before="0" w:line="240" w:lineRule="auto"/>
              <w:ind w:firstLine="0"/>
              <w:jc w:val="right"/>
            </w:pPr>
            <w:r>
              <w:rPr>
                <w:color w:val="000000"/>
              </w:rPr>
              <w:t>480</w:t>
            </w:r>
          </w:p>
        </w:tc>
        <w:tc>
          <w:tcPr>
            <w:tcW w:w="1140" w:type="dxa"/>
            <w:tcBorders>
              <w:bottom w:val="single" w:sz="4" w:space="0" w:color="00000A"/>
              <w:right w:val="single" w:sz="4" w:space="0" w:color="00000A"/>
            </w:tcBorders>
            <w:shd w:val="clear" w:color="auto" w:fill="FFFFFF"/>
            <w:vAlign w:val="bottom"/>
          </w:tcPr>
          <w:p w14:paraId="6531E0CC" w14:textId="77777777" w:rsidR="00000000" w:rsidRDefault="00EC4492">
            <w:pPr>
              <w:widowControl/>
              <w:snapToGrid/>
              <w:spacing w:before="0" w:line="240" w:lineRule="auto"/>
              <w:ind w:firstLine="0"/>
              <w:jc w:val="right"/>
            </w:pPr>
            <w:r>
              <w:rPr>
                <w:color w:val="000000"/>
              </w:rPr>
              <w:t xml:space="preserve">1.32 </w:t>
            </w:r>
          </w:p>
        </w:tc>
        <w:tc>
          <w:tcPr>
            <w:tcW w:w="1140" w:type="dxa"/>
            <w:tcBorders>
              <w:bottom w:val="single" w:sz="4" w:space="0" w:color="00000A"/>
              <w:right w:val="single" w:sz="4" w:space="0" w:color="00000A"/>
            </w:tcBorders>
            <w:shd w:val="clear" w:color="auto" w:fill="FFFFFF"/>
            <w:vAlign w:val="bottom"/>
          </w:tcPr>
          <w:p w14:paraId="4589DE75" w14:textId="77777777" w:rsidR="00000000" w:rsidRDefault="00EC4492">
            <w:pPr>
              <w:widowControl/>
              <w:snapToGrid/>
              <w:spacing w:before="0" w:line="240" w:lineRule="auto"/>
              <w:ind w:firstLine="0"/>
              <w:jc w:val="right"/>
            </w:pPr>
            <w:r>
              <w:rPr>
                <w:color w:val="000000"/>
              </w:rPr>
              <w:t xml:space="preserve">1.40 </w:t>
            </w:r>
          </w:p>
        </w:tc>
        <w:tc>
          <w:tcPr>
            <w:tcW w:w="1140" w:type="dxa"/>
            <w:tcBorders>
              <w:bottom w:val="single" w:sz="4" w:space="0" w:color="00000A"/>
              <w:right w:val="single" w:sz="4" w:space="0" w:color="00000A"/>
            </w:tcBorders>
            <w:shd w:val="clear" w:color="auto" w:fill="FFFFFF"/>
            <w:vAlign w:val="bottom"/>
          </w:tcPr>
          <w:p w14:paraId="5527FB01" w14:textId="77777777" w:rsidR="00000000" w:rsidRDefault="00EC4492">
            <w:pPr>
              <w:widowControl/>
              <w:snapToGrid/>
              <w:spacing w:before="0" w:line="240" w:lineRule="auto"/>
              <w:ind w:firstLine="0"/>
              <w:jc w:val="right"/>
            </w:pPr>
            <w:r>
              <w:rPr>
                <w:color w:val="000000"/>
              </w:rPr>
              <w:t xml:space="preserve">0.08 </w:t>
            </w:r>
          </w:p>
        </w:tc>
        <w:tc>
          <w:tcPr>
            <w:tcW w:w="1140" w:type="dxa"/>
            <w:tcBorders>
              <w:bottom w:val="single" w:sz="4" w:space="0" w:color="00000A"/>
              <w:right w:val="single" w:sz="4" w:space="0" w:color="00000A"/>
            </w:tcBorders>
            <w:shd w:val="clear" w:color="auto" w:fill="FFFFFF"/>
            <w:vAlign w:val="bottom"/>
          </w:tcPr>
          <w:p w14:paraId="79D540A8" w14:textId="77777777" w:rsidR="00000000" w:rsidRDefault="00EC4492">
            <w:pPr>
              <w:widowControl/>
              <w:snapToGrid/>
              <w:spacing w:before="0" w:line="240" w:lineRule="auto"/>
              <w:ind w:firstLine="0"/>
              <w:jc w:val="right"/>
            </w:pPr>
            <w:r>
              <w:rPr>
                <w:color w:val="000000"/>
              </w:rPr>
              <w:t xml:space="preserve">1.78 </w:t>
            </w:r>
          </w:p>
        </w:tc>
        <w:tc>
          <w:tcPr>
            <w:tcW w:w="1140" w:type="dxa"/>
            <w:tcBorders>
              <w:bottom w:val="single" w:sz="4" w:space="0" w:color="00000A"/>
              <w:right w:val="single" w:sz="4" w:space="0" w:color="00000A"/>
            </w:tcBorders>
            <w:shd w:val="clear" w:color="auto" w:fill="FFFFFF"/>
            <w:vAlign w:val="bottom"/>
          </w:tcPr>
          <w:p w14:paraId="051E716F" w14:textId="77777777" w:rsidR="00000000" w:rsidRDefault="00EC4492">
            <w:pPr>
              <w:widowControl/>
              <w:snapToGrid/>
              <w:spacing w:before="0" w:line="240" w:lineRule="auto"/>
              <w:ind w:firstLine="0"/>
              <w:jc w:val="right"/>
            </w:pPr>
            <w:r>
              <w:rPr>
                <w:color w:val="000000"/>
              </w:rPr>
              <w:t xml:space="preserve">0.42 </w:t>
            </w:r>
          </w:p>
        </w:tc>
        <w:tc>
          <w:tcPr>
            <w:tcW w:w="1139" w:type="dxa"/>
            <w:tcBorders>
              <w:bottom w:val="single" w:sz="4" w:space="0" w:color="00000A"/>
              <w:right w:val="single" w:sz="4" w:space="0" w:color="00000A"/>
            </w:tcBorders>
            <w:shd w:val="clear" w:color="auto" w:fill="FFFFFF"/>
            <w:vAlign w:val="bottom"/>
          </w:tcPr>
          <w:p w14:paraId="7BF2614C" w14:textId="77777777" w:rsidR="00000000" w:rsidRDefault="00EC4492">
            <w:pPr>
              <w:widowControl/>
              <w:snapToGrid/>
              <w:spacing w:before="0" w:line="240" w:lineRule="auto"/>
              <w:ind w:firstLine="0"/>
              <w:jc w:val="right"/>
            </w:pPr>
            <w:r>
              <w:rPr>
                <w:color w:val="000000"/>
              </w:rPr>
              <w:t xml:space="preserve">-1.36 </w:t>
            </w:r>
          </w:p>
        </w:tc>
      </w:tr>
      <w:tr w:rsidR="00000000" w14:paraId="64A4AB1C"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3488332B" w14:textId="77777777" w:rsidR="00000000" w:rsidRDefault="00EC4492">
            <w:pPr>
              <w:widowControl/>
              <w:snapToGrid/>
              <w:spacing w:before="0" w:line="240" w:lineRule="auto"/>
              <w:ind w:firstLine="0"/>
              <w:jc w:val="right"/>
            </w:pPr>
            <w:r>
              <w:rPr>
                <w:color w:val="000000"/>
              </w:rPr>
              <w:t>557</w:t>
            </w:r>
          </w:p>
        </w:tc>
        <w:tc>
          <w:tcPr>
            <w:tcW w:w="1140" w:type="dxa"/>
            <w:tcBorders>
              <w:bottom w:val="single" w:sz="4" w:space="0" w:color="00000A"/>
              <w:right w:val="single" w:sz="4" w:space="0" w:color="00000A"/>
            </w:tcBorders>
            <w:shd w:val="clear" w:color="auto" w:fill="FFFFFF"/>
            <w:vAlign w:val="bottom"/>
          </w:tcPr>
          <w:p w14:paraId="681FCD4A" w14:textId="77777777" w:rsidR="00000000" w:rsidRDefault="00EC4492">
            <w:pPr>
              <w:widowControl/>
              <w:snapToGrid/>
              <w:spacing w:before="0" w:line="240" w:lineRule="auto"/>
              <w:ind w:firstLine="0"/>
              <w:jc w:val="right"/>
            </w:pPr>
            <w:r>
              <w:rPr>
                <w:color w:val="000000"/>
              </w:rPr>
              <w:t xml:space="preserve">1.48 </w:t>
            </w:r>
          </w:p>
        </w:tc>
        <w:tc>
          <w:tcPr>
            <w:tcW w:w="1140" w:type="dxa"/>
            <w:tcBorders>
              <w:bottom w:val="single" w:sz="4" w:space="0" w:color="00000A"/>
              <w:right w:val="single" w:sz="4" w:space="0" w:color="00000A"/>
            </w:tcBorders>
            <w:shd w:val="clear" w:color="auto" w:fill="FFFFFF"/>
            <w:vAlign w:val="bottom"/>
          </w:tcPr>
          <w:p w14:paraId="27137377" w14:textId="77777777" w:rsidR="00000000" w:rsidRDefault="00EC4492">
            <w:pPr>
              <w:widowControl/>
              <w:snapToGrid/>
              <w:spacing w:before="0" w:line="240" w:lineRule="auto"/>
              <w:ind w:firstLine="0"/>
              <w:jc w:val="right"/>
            </w:pPr>
            <w:r>
              <w:rPr>
                <w:color w:val="000000"/>
              </w:rPr>
              <w:t xml:space="preserve">1.18 </w:t>
            </w:r>
          </w:p>
        </w:tc>
        <w:tc>
          <w:tcPr>
            <w:tcW w:w="1140" w:type="dxa"/>
            <w:tcBorders>
              <w:bottom w:val="single" w:sz="4" w:space="0" w:color="00000A"/>
              <w:right w:val="single" w:sz="4" w:space="0" w:color="00000A"/>
            </w:tcBorders>
            <w:shd w:val="clear" w:color="auto" w:fill="FFFFFF"/>
            <w:vAlign w:val="bottom"/>
          </w:tcPr>
          <w:p w14:paraId="30415F11" w14:textId="77777777" w:rsidR="00000000" w:rsidRDefault="00EC4492">
            <w:pPr>
              <w:widowControl/>
              <w:snapToGrid/>
              <w:spacing w:before="0" w:line="240" w:lineRule="auto"/>
              <w:ind w:firstLine="0"/>
              <w:jc w:val="right"/>
            </w:pPr>
            <w:r>
              <w:rPr>
                <w:color w:val="000000"/>
              </w:rPr>
              <w:t xml:space="preserve">-0.30 </w:t>
            </w:r>
          </w:p>
        </w:tc>
        <w:tc>
          <w:tcPr>
            <w:tcW w:w="1140" w:type="dxa"/>
            <w:tcBorders>
              <w:bottom w:val="single" w:sz="4" w:space="0" w:color="00000A"/>
              <w:right w:val="single" w:sz="4" w:space="0" w:color="00000A"/>
            </w:tcBorders>
            <w:shd w:val="clear" w:color="auto" w:fill="FFFFFF"/>
            <w:vAlign w:val="bottom"/>
          </w:tcPr>
          <w:p w14:paraId="56E8E9EA" w14:textId="77777777" w:rsidR="00000000" w:rsidRDefault="00EC4492">
            <w:pPr>
              <w:widowControl/>
              <w:snapToGrid/>
              <w:spacing w:before="0" w:line="240" w:lineRule="auto"/>
              <w:ind w:firstLine="0"/>
              <w:jc w:val="right"/>
            </w:pPr>
            <w:r>
              <w:rPr>
                <w:color w:val="000000"/>
              </w:rPr>
              <w:t xml:space="preserve">1.68 </w:t>
            </w:r>
          </w:p>
        </w:tc>
        <w:tc>
          <w:tcPr>
            <w:tcW w:w="1140" w:type="dxa"/>
            <w:tcBorders>
              <w:bottom w:val="single" w:sz="4" w:space="0" w:color="00000A"/>
              <w:right w:val="single" w:sz="4" w:space="0" w:color="00000A"/>
            </w:tcBorders>
            <w:shd w:val="clear" w:color="auto" w:fill="FFFFFF"/>
            <w:vAlign w:val="bottom"/>
          </w:tcPr>
          <w:p w14:paraId="40628E93" w14:textId="77777777" w:rsidR="00000000" w:rsidRDefault="00EC4492">
            <w:pPr>
              <w:widowControl/>
              <w:snapToGrid/>
              <w:spacing w:before="0" w:line="240" w:lineRule="auto"/>
              <w:ind w:firstLine="0"/>
              <w:jc w:val="right"/>
            </w:pPr>
            <w:r>
              <w:rPr>
                <w:color w:val="000000"/>
              </w:rPr>
              <w:t xml:space="preserve">0.66 </w:t>
            </w:r>
          </w:p>
        </w:tc>
        <w:tc>
          <w:tcPr>
            <w:tcW w:w="1139" w:type="dxa"/>
            <w:tcBorders>
              <w:bottom w:val="single" w:sz="4" w:space="0" w:color="00000A"/>
              <w:right w:val="single" w:sz="4" w:space="0" w:color="00000A"/>
            </w:tcBorders>
            <w:shd w:val="clear" w:color="auto" w:fill="FFFFFF"/>
            <w:vAlign w:val="bottom"/>
          </w:tcPr>
          <w:p w14:paraId="20046BB4" w14:textId="77777777" w:rsidR="00000000" w:rsidRDefault="00EC4492">
            <w:pPr>
              <w:widowControl/>
              <w:snapToGrid/>
              <w:spacing w:before="0" w:line="240" w:lineRule="auto"/>
              <w:ind w:firstLine="0"/>
              <w:jc w:val="right"/>
            </w:pPr>
            <w:r>
              <w:rPr>
                <w:color w:val="000000"/>
              </w:rPr>
              <w:t xml:space="preserve">-1.02 </w:t>
            </w:r>
          </w:p>
        </w:tc>
      </w:tr>
      <w:tr w:rsidR="00000000" w14:paraId="410A5CBC"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1C453F65" w14:textId="77777777" w:rsidR="00000000" w:rsidRDefault="00EC4492">
            <w:pPr>
              <w:widowControl/>
              <w:snapToGrid/>
              <w:spacing w:before="0" w:line="240" w:lineRule="auto"/>
              <w:ind w:firstLine="0"/>
              <w:jc w:val="right"/>
            </w:pPr>
            <w:r>
              <w:rPr>
                <w:color w:val="000000"/>
              </w:rPr>
              <w:t>653</w:t>
            </w:r>
          </w:p>
        </w:tc>
        <w:tc>
          <w:tcPr>
            <w:tcW w:w="1140" w:type="dxa"/>
            <w:tcBorders>
              <w:bottom w:val="single" w:sz="4" w:space="0" w:color="00000A"/>
              <w:right w:val="single" w:sz="4" w:space="0" w:color="00000A"/>
            </w:tcBorders>
            <w:shd w:val="clear" w:color="auto" w:fill="FFFFFF"/>
            <w:vAlign w:val="bottom"/>
          </w:tcPr>
          <w:p w14:paraId="279DC096" w14:textId="77777777" w:rsidR="00000000" w:rsidRDefault="00EC4492">
            <w:pPr>
              <w:widowControl/>
              <w:snapToGrid/>
              <w:spacing w:before="0" w:line="240" w:lineRule="auto"/>
              <w:ind w:firstLine="0"/>
              <w:jc w:val="right"/>
            </w:pPr>
            <w:r>
              <w:rPr>
                <w:color w:val="000000"/>
              </w:rPr>
              <w:t xml:space="preserve">2.12 </w:t>
            </w:r>
          </w:p>
        </w:tc>
        <w:tc>
          <w:tcPr>
            <w:tcW w:w="1140" w:type="dxa"/>
            <w:tcBorders>
              <w:bottom w:val="single" w:sz="4" w:space="0" w:color="00000A"/>
              <w:right w:val="single" w:sz="4" w:space="0" w:color="00000A"/>
            </w:tcBorders>
            <w:shd w:val="clear" w:color="auto" w:fill="FFFFFF"/>
            <w:vAlign w:val="bottom"/>
          </w:tcPr>
          <w:p w14:paraId="69F20B7D" w14:textId="77777777" w:rsidR="00000000" w:rsidRDefault="00EC4492">
            <w:pPr>
              <w:widowControl/>
              <w:snapToGrid/>
              <w:spacing w:before="0" w:line="240" w:lineRule="auto"/>
              <w:ind w:firstLine="0"/>
              <w:jc w:val="right"/>
            </w:pPr>
            <w:r>
              <w:rPr>
                <w:color w:val="000000"/>
              </w:rPr>
              <w:t xml:space="preserve">1.22 </w:t>
            </w:r>
          </w:p>
        </w:tc>
        <w:tc>
          <w:tcPr>
            <w:tcW w:w="1140" w:type="dxa"/>
            <w:tcBorders>
              <w:bottom w:val="single" w:sz="4" w:space="0" w:color="00000A"/>
              <w:right w:val="single" w:sz="4" w:space="0" w:color="00000A"/>
            </w:tcBorders>
            <w:shd w:val="clear" w:color="auto" w:fill="FFFFFF"/>
            <w:vAlign w:val="bottom"/>
          </w:tcPr>
          <w:p w14:paraId="05AFA1D1" w14:textId="77777777" w:rsidR="00000000" w:rsidRDefault="00EC4492">
            <w:pPr>
              <w:widowControl/>
              <w:snapToGrid/>
              <w:spacing w:before="0" w:line="240" w:lineRule="auto"/>
              <w:ind w:firstLine="0"/>
              <w:jc w:val="right"/>
            </w:pPr>
            <w:r>
              <w:rPr>
                <w:color w:val="000000"/>
              </w:rPr>
              <w:t xml:space="preserve">-0.90 </w:t>
            </w:r>
          </w:p>
        </w:tc>
        <w:tc>
          <w:tcPr>
            <w:tcW w:w="1140" w:type="dxa"/>
            <w:tcBorders>
              <w:bottom w:val="single" w:sz="4" w:space="0" w:color="00000A"/>
              <w:right w:val="single" w:sz="4" w:space="0" w:color="00000A"/>
            </w:tcBorders>
            <w:shd w:val="clear" w:color="auto" w:fill="FFFFFF"/>
            <w:vAlign w:val="bottom"/>
          </w:tcPr>
          <w:p w14:paraId="3DDF7584" w14:textId="77777777" w:rsidR="00000000" w:rsidRDefault="00EC4492">
            <w:pPr>
              <w:widowControl/>
              <w:snapToGrid/>
              <w:spacing w:before="0" w:line="240" w:lineRule="auto"/>
              <w:ind w:firstLine="0"/>
              <w:jc w:val="right"/>
            </w:pPr>
            <w:r>
              <w:rPr>
                <w:color w:val="000000"/>
              </w:rPr>
              <w:t xml:space="preserve">2.02 </w:t>
            </w:r>
          </w:p>
        </w:tc>
        <w:tc>
          <w:tcPr>
            <w:tcW w:w="1140" w:type="dxa"/>
            <w:tcBorders>
              <w:bottom w:val="single" w:sz="4" w:space="0" w:color="00000A"/>
              <w:right w:val="single" w:sz="4" w:space="0" w:color="00000A"/>
            </w:tcBorders>
            <w:shd w:val="clear" w:color="auto" w:fill="FFFFFF"/>
            <w:vAlign w:val="bottom"/>
          </w:tcPr>
          <w:p w14:paraId="40AC1156" w14:textId="77777777" w:rsidR="00000000" w:rsidRDefault="00EC4492">
            <w:pPr>
              <w:widowControl/>
              <w:snapToGrid/>
              <w:spacing w:before="0" w:line="240" w:lineRule="auto"/>
              <w:ind w:firstLine="0"/>
              <w:jc w:val="right"/>
            </w:pPr>
            <w:r>
              <w:rPr>
                <w:color w:val="000000"/>
              </w:rPr>
              <w:t xml:space="preserve">0.84 </w:t>
            </w:r>
          </w:p>
        </w:tc>
        <w:tc>
          <w:tcPr>
            <w:tcW w:w="1139" w:type="dxa"/>
            <w:tcBorders>
              <w:bottom w:val="single" w:sz="4" w:space="0" w:color="00000A"/>
              <w:right w:val="single" w:sz="4" w:space="0" w:color="00000A"/>
            </w:tcBorders>
            <w:shd w:val="clear" w:color="auto" w:fill="FFFFFF"/>
            <w:vAlign w:val="bottom"/>
          </w:tcPr>
          <w:p w14:paraId="2421D58E" w14:textId="77777777" w:rsidR="00000000" w:rsidRDefault="00EC4492">
            <w:pPr>
              <w:widowControl/>
              <w:snapToGrid/>
              <w:spacing w:before="0" w:line="240" w:lineRule="auto"/>
              <w:ind w:firstLine="0"/>
              <w:jc w:val="right"/>
            </w:pPr>
            <w:r>
              <w:rPr>
                <w:color w:val="000000"/>
              </w:rPr>
              <w:t xml:space="preserve">-1.18 </w:t>
            </w:r>
          </w:p>
        </w:tc>
      </w:tr>
      <w:tr w:rsidR="00000000" w14:paraId="69FD663D"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45948252" w14:textId="77777777" w:rsidR="00000000" w:rsidRDefault="00EC4492">
            <w:pPr>
              <w:widowControl/>
              <w:snapToGrid/>
              <w:spacing w:before="0" w:line="240" w:lineRule="auto"/>
              <w:ind w:firstLine="0"/>
              <w:jc w:val="right"/>
            </w:pPr>
            <w:r>
              <w:rPr>
                <w:color w:val="000000"/>
              </w:rPr>
              <w:t>730</w:t>
            </w:r>
          </w:p>
        </w:tc>
        <w:tc>
          <w:tcPr>
            <w:tcW w:w="1140" w:type="dxa"/>
            <w:tcBorders>
              <w:bottom w:val="single" w:sz="4" w:space="0" w:color="00000A"/>
              <w:right w:val="single" w:sz="4" w:space="0" w:color="00000A"/>
            </w:tcBorders>
            <w:shd w:val="clear" w:color="auto" w:fill="FFFFFF"/>
            <w:vAlign w:val="bottom"/>
          </w:tcPr>
          <w:p w14:paraId="6D585E73" w14:textId="77777777" w:rsidR="00000000" w:rsidRDefault="00EC4492">
            <w:pPr>
              <w:widowControl/>
              <w:snapToGrid/>
              <w:spacing w:before="0" w:line="240" w:lineRule="auto"/>
              <w:ind w:firstLine="0"/>
              <w:jc w:val="right"/>
            </w:pPr>
            <w:r>
              <w:rPr>
                <w:color w:val="000000"/>
              </w:rPr>
              <w:t xml:space="preserve">1.64 </w:t>
            </w:r>
          </w:p>
        </w:tc>
        <w:tc>
          <w:tcPr>
            <w:tcW w:w="1140" w:type="dxa"/>
            <w:tcBorders>
              <w:bottom w:val="single" w:sz="4" w:space="0" w:color="00000A"/>
              <w:right w:val="single" w:sz="4" w:space="0" w:color="00000A"/>
            </w:tcBorders>
            <w:shd w:val="clear" w:color="auto" w:fill="FFFFFF"/>
            <w:vAlign w:val="bottom"/>
          </w:tcPr>
          <w:p w14:paraId="722C59BC" w14:textId="77777777" w:rsidR="00000000" w:rsidRDefault="00EC4492">
            <w:pPr>
              <w:widowControl/>
              <w:snapToGrid/>
              <w:spacing w:before="0" w:line="240" w:lineRule="auto"/>
              <w:ind w:firstLine="0"/>
              <w:jc w:val="right"/>
            </w:pPr>
            <w:r>
              <w:rPr>
                <w:color w:val="000000"/>
              </w:rPr>
              <w:t xml:space="preserve">0.94 </w:t>
            </w:r>
          </w:p>
        </w:tc>
        <w:tc>
          <w:tcPr>
            <w:tcW w:w="1140" w:type="dxa"/>
            <w:tcBorders>
              <w:bottom w:val="single" w:sz="4" w:space="0" w:color="00000A"/>
              <w:right w:val="single" w:sz="4" w:space="0" w:color="00000A"/>
            </w:tcBorders>
            <w:shd w:val="clear" w:color="auto" w:fill="FFFFFF"/>
            <w:vAlign w:val="bottom"/>
          </w:tcPr>
          <w:p w14:paraId="2A7B7A28" w14:textId="77777777" w:rsidR="00000000" w:rsidRDefault="00EC4492">
            <w:pPr>
              <w:widowControl/>
              <w:snapToGrid/>
              <w:spacing w:before="0" w:line="240" w:lineRule="auto"/>
              <w:ind w:firstLine="0"/>
              <w:jc w:val="right"/>
            </w:pPr>
            <w:r>
              <w:rPr>
                <w:color w:val="000000"/>
              </w:rPr>
              <w:t xml:space="preserve">-0.70 </w:t>
            </w:r>
          </w:p>
        </w:tc>
        <w:tc>
          <w:tcPr>
            <w:tcW w:w="1140" w:type="dxa"/>
            <w:tcBorders>
              <w:bottom w:val="single" w:sz="4" w:space="0" w:color="00000A"/>
              <w:right w:val="single" w:sz="4" w:space="0" w:color="00000A"/>
            </w:tcBorders>
            <w:shd w:val="clear" w:color="auto" w:fill="FFFFFF"/>
            <w:vAlign w:val="bottom"/>
          </w:tcPr>
          <w:p w14:paraId="5E0A29EB" w14:textId="77777777" w:rsidR="00000000" w:rsidRDefault="00EC4492">
            <w:pPr>
              <w:widowControl/>
              <w:snapToGrid/>
              <w:spacing w:before="0" w:line="240" w:lineRule="auto"/>
              <w:ind w:firstLine="0"/>
              <w:jc w:val="right"/>
            </w:pPr>
            <w:r>
              <w:rPr>
                <w:color w:val="000000"/>
              </w:rPr>
              <w:t xml:space="preserve">1.56 </w:t>
            </w:r>
          </w:p>
        </w:tc>
        <w:tc>
          <w:tcPr>
            <w:tcW w:w="1140" w:type="dxa"/>
            <w:tcBorders>
              <w:bottom w:val="single" w:sz="4" w:space="0" w:color="00000A"/>
              <w:right w:val="single" w:sz="4" w:space="0" w:color="00000A"/>
            </w:tcBorders>
            <w:shd w:val="clear" w:color="auto" w:fill="FFFFFF"/>
            <w:vAlign w:val="bottom"/>
          </w:tcPr>
          <w:p w14:paraId="46F710F6" w14:textId="77777777" w:rsidR="00000000" w:rsidRDefault="00EC4492">
            <w:pPr>
              <w:widowControl/>
              <w:snapToGrid/>
              <w:spacing w:before="0" w:line="240" w:lineRule="auto"/>
              <w:ind w:firstLine="0"/>
              <w:jc w:val="right"/>
            </w:pPr>
            <w:r>
              <w:rPr>
                <w:color w:val="000000"/>
              </w:rPr>
              <w:t xml:space="preserve">0.60 </w:t>
            </w:r>
          </w:p>
        </w:tc>
        <w:tc>
          <w:tcPr>
            <w:tcW w:w="1139" w:type="dxa"/>
            <w:tcBorders>
              <w:bottom w:val="single" w:sz="4" w:space="0" w:color="00000A"/>
              <w:right w:val="single" w:sz="4" w:space="0" w:color="00000A"/>
            </w:tcBorders>
            <w:shd w:val="clear" w:color="auto" w:fill="FFFFFF"/>
            <w:vAlign w:val="bottom"/>
          </w:tcPr>
          <w:p w14:paraId="0F52791F" w14:textId="77777777" w:rsidR="00000000" w:rsidRDefault="00EC4492">
            <w:pPr>
              <w:widowControl/>
              <w:snapToGrid/>
              <w:spacing w:before="0" w:line="240" w:lineRule="auto"/>
              <w:ind w:firstLine="0"/>
              <w:jc w:val="right"/>
            </w:pPr>
            <w:r>
              <w:rPr>
                <w:color w:val="000000"/>
              </w:rPr>
              <w:t xml:space="preserve">-0.96 </w:t>
            </w:r>
          </w:p>
        </w:tc>
      </w:tr>
      <w:tr w:rsidR="00000000" w14:paraId="5EE74895"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3948130B" w14:textId="77777777" w:rsidR="00000000" w:rsidRDefault="00EC4492">
            <w:pPr>
              <w:widowControl/>
              <w:snapToGrid/>
              <w:spacing w:before="0" w:line="240" w:lineRule="auto"/>
              <w:ind w:firstLine="0"/>
              <w:jc w:val="right"/>
            </w:pPr>
            <w:r>
              <w:rPr>
                <w:color w:val="000000"/>
              </w:rPr>
              <w:t>806</w:t>
            </w:r>
          </w:p>
        </w:tc>
        <w:tc>
          <w:tcPr>
            <w:tcW w:w="1140" w:type="dxa"/>
            <w:tcBorders>
              <w:bottom w:val="single" w:sz="4" w:space="0" w:color="00000A"/>
              <w:right w:val="single" w:sz="4" w:space="0" w:color="00000A"/>
            </w:tcBorders>
            <w:shd w:val="clear" w:color="auto" w:fill="FFFFFF"/>
            <w:vAlign w:val="bottom"/>
          </w:tcPr>
          <w:p w14:paraId="1D0F6185"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721CDA98"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57FAEAA9"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50092F88" w14:textId="77777777" w:rsidR="00000000" w:rsidRDefault="00EC4492">
            <w:pPr>
              <w:widowControl/>
              <w:snapToGrid/>
              <w:spacing w:before="0" w:line="240" w:lineRule="auto"/>
              <w:ind w:firstLine="0"/>
              <w:jc w:val="right"/>
            </w:pPr>
            <w:r>
              <w:rPr>
                <w:color w:val="000000"/>
              </w:rPr>
              <w:t xml:space="preserve">1.74 </w:t>
            </w:r>
          </w:p>
        </w:tc>
        <w:tc>
          <w:tcPr>
            <w:tcW w:w="1140" w:type="dxa"/>
            <w:tcBorders>
              <w:bottom w:val="single" w:sz="4" w:space="0" w:color="00000A"/>
              <w:right w:val="single" w:sz="4" w:space="0" w:color="00000A"/>
            </w:tcBorders>
            <w:shd w:val="clear" w:color="auto" w:fill="FFFFFF"/>
            <w:vAlign w:val="bottom"/>
          </w:tcPr>
          <w:p w14:paraId="0B7161F4" w14:textId="77777777" w:rsidR="00000000" w:rsidRDefault="00EC4492">
            <w:pPr>
              <w:widowControl/>
              <w:snapToGrid/>
              <w:spacing w:before="0" w:line="240" w:lineRule="auto"/>
              <w:ind w:firstLine="0"/>
              <w:jc w:val="right"/>
            </w:pPr>
            <w:r>
              <w:rPr>
                <w:color w:val="000000"/>
              </w:rPr>
              <w:t xml:space="preserve">0.56 </w:t>
            </w:r>
          </w:p>
        </w:tc>
        <w:tc>
          <w:tcPr>
            <w:tcW w:w="1139" w:type="dxa"/>
            <w:tcBorders>
              <w:bottom w:val="single" w:sz="4" w:space="0" w:color="00000A"/>
              <w:right w:val="single" w:sz="4" w:space="0" w:color="00000A"/>
            </w:tcBorders>
            <w:shd w:val="clear" w:color="auto" w:fill="FFFFFF"/>
            <w:vAlign w:val="bottom"/>
          </w:tcPr>
          <w:p w14:paraId="17C7968C" w14:textId="77777777" w:rsidR="00000000" w:rsidRDefault="00EC4492">
            <w:pPr>
              <w:widowControl/>
              <w:snapToGrid/>
              <w:spacing w:before="0" w:line="240" w:lineRule="auto"/>
              <w:ind w:firstLine="0"/>
              <w:jc w:val="right"/>
            </w:pPr>
            <w:r>
              <w:rPr>
                <w:color w:val="000000"/>
              </w:rPr>
              <w:t xml:space="preserve">-1.18 </w:t>
            </w:r>
          </w:p>
        </w:tc>
      </w:tr>
      <w:tr w:rsidR="00000000" w14:paraId="2CEDCB2E" w14:textId="77777777">
        <w:trPr>
          <w:trHeight w:hRule="exact" w:val="300"/>
        </w:trPr>
        <w:tc>
          <w:tcPr>
            <w:tcW w:w="8369" w:type="dxa"/>
            <w:gridSpan w:val="7"/>
            <w:shd w:val="clear" w:color="auto" w:fill="FFFFFF"/>
            <w:vAlign w:val="bottom"/>
          </w:tcPr>
          <w:p w14:paraId="69D86028" w14:textId="77777777" w:rsidR="00000000" w:rsidRDefault="00EC4492">
            <w:pPr>
              <w:widowControl/>
              <w:snapToGrid/>
              <w:spacing w:before="0" w:line="240" w:lineRule="auto"/>
              <w:ind w:firstLine="0"/>
              <w:jc w:val="right"/>
              <w:rPr>
                <w:rFonts w:ascii="KaiTi" w:eastAsia="KaiTi" w:hAnsi="KaiTi"/>
              </w:rPr>
            </w:pPr>
          </w:p>
        </w:tc>
      </w:tr>
      <w:tr w:rsidR="00000000" w14:paraId="26834506" w14:textId="77777777">
        <w:trPr>
          <w:trHeight w:val="300"/>
        </w:trPr>
        <w:tc>
          <w:tcPr>
            <w:tcW w:w="8369" w:type="dxa"/>
            <w:gridSpan w:val="7"/>
            <w:shd w:val="clear" w:color="auto" w:fill="FFFFFF"/>
            <w:vAlign w:val="bottom"/>
          </w:tcPr>
          <w:p w14:paraId="399865B9" w14:textId="77777777" w:rsidR="00000000" w:rsidRDefault="00EC4492">
            <w:pPr>
              <w:widowControl/>
              <w:snapToGrid/>
              <w:spacing w:before="0" w:line="240" w:lineRule="auto"/>
              <w:ind w:firstLine="0"/>
              <w:jc w:val="right"/>
              <w:rPr>
                <w:color w:val="FFFFFF"/>
              </w:rPr>
            </w:pPr>
            <w:commentRangeStart w:id="906"/>
            <w:r>
              <w:rPr>
                <w:rFonts w:ascii="KaiTi" w:eastAsia="KaiTi" w:hAnsi="KaiTi"/>
              </w:rPr>
              <w:t>续表</w:t>
            </w:r>
            <w:r>
              <w:rPr>
                <w:rFonts w:ascii="KaiTi" w:eastAsia="KaiTi" w:hAnsi="KaiTi"/>
              </w:rPr>
              <w:t>5-2</w:t>
            </w:r>
            <w:commentRangeEnd w:id="906"/>
            <w:r>
              <w:rPr>
                <w:rFonts w:ascii="KaiTi" w:eastAsia="KaiTi" w:hAnsi="KaiTi"/>
              </w:rPr>
              <w:commentReference w:id="906"/>
            </w:r>
          </w:p>
        </w:tc>
      </w:tr>
      <w:tr w:rsidR="00000000" w14:paraId="5F8AA04A" w14:textId="77777777">
        <w:trPr>
          <w:trHeight w:val="300"/>
        </w:trPr>
        <w:tc>
          <w:tcPr>
            <w:tcW w:w="1530" w:type="dxa"/>
            <w:tcBorders>
              <w:left w:val="single" w:sz="4" w:space="0" w:color="00000A"/>
              <w:bottom w:val="single" w:sz="4" w:space="0" w:color="00000A"/>
              <w:right w:val="single" w:sz="4" w:space="0" w:color="00000A"/>
            </w:tcBorders>
            <w:shd w:val="clear" w:color="auto" w:fill="000000"/>
            <w:vAlign w:val="bottom"/>
          </w:tcPr>
          <w:p w14:paraId="14FBB05A" w14:textId="77777777" w:rsidR="00000000" w:rsidRDefault="00EC4492">
            <w:pPr>
              <w:widowControl/>
              <w:snapToGrid/>
              <w:spacing w:before="0" w:line="240" w:lineRule="auto"/>
              <w:ind w:firstLine="0"/>
              <w:jc w:val="center"/>
              <w:rPr>
                <w:color w:val="FFFFFF"/>
              </w:rPr>
            </w:pPr>
          </w:p>
        </w:tc>
        <w:tc>
          <w:tcPr>
            <w:tcW w:w="3420" w:type="dxa"/>
            <w:gridSpan w:val="3"/>
            <w:tcBorders>
              <w:bottom w:val="single" w:sz="4" w:space="0" w:color="00000A"/>
              <w:right w:val="single" w:sz="4" w:space="0" w:color="00000A"/>
            </w:tcBorders>
            <w:shd w:val="clear" w:color="auto" w:fill="000000"/>
            <w:vAlign w:val="bottom"/>
          </w:tcPr>
          <w:p w14:paraId="16A936E1" w14:textId="77777777" w:rsidR="00000000" w:rsidRDefault="00EC4492">
            <w:pPr>
              <w:widowControl/>
              <w:snapToGrid/>
              <w:spacing w:before="0" w:line="240" w:lineRule="auto"/>
              <w:ind w:firstLine="0"/>
              <w:jc w:val="center"/>
            </w:pPr>
            <w:r>
              <w:rPr>
                <w:color w:val="FFFFFF"/>
              </w:rPr>
              <w:t>Silver Cluster</w:t>
            </w:r>
          </w:p>
        </w:tc>
        <w:tc>
          <w:tcPr>
            <w:tcW w:w="3419" w:type="dxa"/>
            <w:gridSpan w:val="3"/>
            <w:tcBorders>
              <w:bottom w:val="single" w:sz="4" w:space="0" w:color="00000A"/>
              <w:right w:val="single" w:sz="4" w:space="0" w:color="00000A"/>
            </w:tcBorders>
            <w:shd w:val="clear" w:color="auto" w:fill="000000"/>
            <w:vAlign w:val="bottom"/>
          </w:tcPr>
          <w:p w14:paraId="74AB0278" w14:textId="77777777" w:rsidR="00000000" w:rsidRDefault="00EC4492">
            <w:pPr>
              <w:widowControl/>
              <w:snapToGrid/>
              <w:spacing w:before="0" w:line="240" w:lineRule="auto"/>
              <w:ind w:firstLine="0"/>
              <w:jc w:val="center"/>
            </w:pPr>
            <w:r>
              <w:rPr>
                <w:color w:val="FFFFFF"/>
              </w:rPr>
              <w:t>Golden Cluster</w:t>
            </w:r>
          </w:p>
        </w:tc>
      </w:tr>
      <w:tr w:rsidR="00000000" w14:paraId="257199BF" w14:textId="77777777">
        <w:trPr>
          <w:trHeight w:val="900"/>
        </w:trPr>
        <w:tc>
          <w:tcPr>
            <w:tcW w:w="1530" w:type="dxa"/>
            <w:tcBorders>
              <w:left w:val="single" w:sz="4" w:space="0" w:color="00000A"/>
              <w:bottom w:val="single" w:sz="4" w:space="0" w:color="00000A"/>
              <w:right w:val="single" w:sz="4" w:space="0" w:color="00000A"/>
            </w:tcBorders>
            <w:shd w:val="clear" w:color="auto" w:fill="000000"/>
            <w:vAlign w:val="bottom"/>
          </w:tcPr>
          <w:p w14:paraId="643429E5" w14:textId="77777777" w:rsidR="00000000" w:rsidRDefault="00EC4492">
            <w:pPr>
              <w:widowControl/>
              <w:snapToGrid/>
              <w:spacing w:before="0" w:line="240" w:lineRule="auto"/>
              <w:ind w:firstLine="0"/>
              <w:jc w:val="right"/>
            </w:pPr>
            <w:r>
              <w:rPr>
                <w:color w:val="FFFFFF"/>
              </w:rPr>
              <w:t>时钟频率（单位：</w:t>
            </w:r>
            <w:r>
              <w:rPr>
                <w:color w:val="FFFFFF"/>
              </w:rPr>
              <w:t>MHz</w:t>
            </w:r>
            <w:r>
              <w:rPr>
                <w:color w:val="FFFFFF"/>
              </w:rPr>
              <w:t>）</w:t>
            </w:r>
          </w:p>
        </w:tc>
        <w:tc>
          <w:tcPr>
            <w:tcW w:w="1140" w:type="dxa"/>
            <w:tcBorders>
              <w:bottom w:val="single" w:sz="4" w:space="0" w:color="00000A"/>
              <w:right w:val="single" w:sz="4" w:space="0" w:color="00000A"/>
            </w:tcBorders>
            <w:shd w:val="clear" w:color="auto" w:fill="000000"/>
            <w:vAlign w:val="bottom"/>
          </w:tcPr>
          <w:p w14:paraId="40382F6D" w14:textId="77777777" w:rsidR="00000000" w:rsidRDefault="00EC4492">
            <w:pPr>
              <w:widowControl/>
              <w:snapToGrid/>
              <w:spacing w:before="0" w:line="240" w:lineRule="auto"/>
              <w:ind w:firstLine="0"/>
              <w:jc w:val="right"/>
            </w:pPr>
            <w:r>
              <w:rPr>
                <w:color w:val="FFFFFF"/>
              </w:rPr>
              <w:t>非节能意识调度器</w:t>
            </w:r>
          </w:p>
        </w:tc>
        <w:tc>
          <w:tcPr>
            <w:tcW w:w="1140" w:type="dxa"/>
            <w:tcBorders>
              <w:bottom w:val="single" w:sz="4" w:space="0" w:color="00000A"/>
              <w:right w:val="single" w:sz="4" w:space="0" w:color="00000A"/>
            </w:tcBorders>
            <w:shd w:val="clear" w:color="auto" w:fill="000000"/>
            <w:vAlign w:val="bottom"/>
          </w:tcPr>
          <w:p w14:paraId="46803E64" w14:textId="77777777" w:rsidR="00000000" w:rsidRDefault="00EC4492">
            <w:pPr>
              <w:widowControl/>
              <w:snapToGrid/>
              <w:spacing w:before="0" w:line="240" w:lineRule="auto"/>
              <w:ind w:firstLine="0"/>
              <w:jc w:val="right"/>
            </w:pPr>
            <w:r>
              <w:rPr>
                <w:color w:val="FFFFFF"/>
              </w:rPr>
              <w:t>节能意识调度器</w:t>
            </w:r>
          </w:p>
        </w:tc>
        <w:tc>
          <w:tcPr>
            <w:tcW w:w="1140" w:type="dxa"/>
            <w:tcBorders>
              <w:bottom w:val="single" w:sz="4" w:space="0" w:color="00000A"/>
              <w:right w:val="single" w:sz="4" w:space="0" w:color="00000A"/>
            </w:tcBorders>
            <w:shd w:val="clear" w:color="auto" w:fill="000000"/>
            <w:vAlign w:val="bottom"/>
          </w:tcPr>
          <w:p w14:paraId="40E65B58" w14:textId="77777777" w:rsidR="00000000" w:rsidRDefault="00EC4492">
            <w:pPr>
              <w:widowControl/>
              <w:snapToGrid/>
              <w:spacing w:before="0" w:line="240" w:lineRule="auto"/>
              <w:ind w:firstLine="0"/>
              <w:jc w:val="right"/>
            </w:pPr>
            <w:r>
              <w:rPr>
                <w:color w:val="FFFFFF"/>
              </w:rPr>
              <w:t xml:space="preserve">　两者相差</w:t>
            </w:r>
          </w:p>
        </w:tc>
        <w:tc>
          <w:tcPr>
            <w:tcW w:w="1140" w:type="dxa"/>
            <w:tcBorders>
              <w:bottom w:val="single" w:sz="4" w:space="0" w:color="00000A"/>
              <w:right w:val="single" w:sz="4" w:space="0" w:color="00000A"/>
            </w:tcBorders>
            <w:shd w:val="clear" w:color="auto" w:fill="000000"/>
            <w:vAlign w:val="bottom"/>
          </w:tcPr>
          <w:p w14:paraId="604B10B7" w14:textId="77777777" w:rsidR="00000000" w:rsidRDefault="00EC4492">
            <w:pPr>
              <w:widowControl/>
              <w:snapToGrid/>
              <w:spacing w:before="0" w:line="240" w:lineRule="auto"/>
              <w:ind w:firstLine="0"/>
              <w:jc w:val="right"/>
            </w:pPr>
            <w:r>
              <w:rPr>
                <w:color w:val="FFFFFF"/>
              </w:rPr>
              <w:t>非节能意识调度器</w:t>
            </w:r>
          </w:p>
        </w:tc>
        <w:tc>
          <w:tcPr>
            <w:tcW w:w="1140" w:type="dxa"/>
            <w:tcBorders>
              <w:bottom w:val="single" w:sz="4" w:space="0" w:color="00000A"/>
              <w:right w:val="single" w:sz="4" w:space="0" w:color="00000A"/>
            </w:tcBorders>
            <w:shd w:val="clear" w:color="auto" w:fill="000000"/>
            <w:vAlign w:val="bottom"/>
          </w:tcPr>
          <w:p w14:paraId="3ACD1CD7" w14:textId="77777777" w:rsidR="00000000" w:rsidRDefault="00EC4492">
            <w:pPr>
              <w:widowControl/>
              <w:snapToGrid/>
              <w:spacing w:before="0" w:line="240" w:lineRule="auto"/>
              <w:ind w:firstLine="0"/>
              <w:jc w:val="right"/>
            </w:pPr>
            <w:r>
              <w:rPr>
                <w:color w:val="FFFFFF"/>
              </w:rPr>
              <w:t>节能意识调度器</w:t>
            </w:r>
          </w:p>
        </w:tc>
        <w:tc>
          <w:tcPr>
            <w:tcW w:w="1139" w:type="dxa"/>
            <w:tcBorders>
              <w:bottom w:val="single" w:sz="4" w:space="0" w:color="00000A"/>
              <w:right w:val="single" w:sz="4" w:space="0" w:color="00000A"/>
            </w:tcBorders>
            <w:shd w:val="clear" w:color="auto" w:fill="000000"/>
            <w:vAlign w:val="bottom"/>
          </w:tcPr>
          <w:p w14:paraId="69D82E35" w14:textId="77777777" w:rsidR="00000000" w:rsidRDefault="00EC4492">
            <w:pPr>
              <w:widowControl/>
              <w:snapToGrid/>
              <w:spacing w:before="0" w:line="240" w:lineRule="auto"/>
              <w:ind w:firstLine="0"/>
              <w:jc w:val="right"/>
            </w:pPr>
            <w:r>
              <w:rPr>
                <w:color w:val="FFFFFF"/>
              </w:rPr>
              <w:t xml:space="preserve">　两者相差</w:t>
            </w:r>
          </w:p>
        </w:tc>
      </w:tr>
      <w:tr w:rsidR="00000000" w14:paraId="16858471"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1223FCD8" w14:textId="77777777" w:rsidR="00000000" w:rsidRDefault="00EC4492">
            <w:pPr>
              <w:widowControl/>
              <w:snapToGrid/>
              <w:spacing w:before="0" w:line="240" w:lineRule="auto"/>
              <w:ind w:firstLine="0"/>
              <w:jc w:val="right"/>
            </w:pPr>
            <w:r>
              <w:rPr>
                <w:color w:val="000000"/>
              </w:rPr>
              <w:t>845</w:t>
            </w:r>
          </w:p>
        </w:tc>
        <w:tc>
          <w:tcPr>
            <w:tcW w:w="1140" w:type="dxa"/>
            <w:tcBorders>
              <w:bottom w:val="single" w:sz="4" w:space="0" w:color="00000A"/>
              <w:right w:val="single" w:sz="4" w:space="0" w:color="00000A"/>
            </w:tcBorders>
            <w:shd w:val="clear" w:color="auto" w:fill="FFFFFF"/>
            <w:vAlign w:val="bottom"/>
          </w:tcPr>
          <w:p w14:paraId="09A7B6C0" w14:textId="77777777" w:rsidR="00000000" w:rsidRDefault="00EC4492">
            <w:pPr>
              <w:widowControl/>
              <w:snapToGrid/>
              <w:spacing w:before="0" w:line="240" w:lineRule="auto"/>
              <w:ind w:firstLine="0"/>
              <w:jc w:val="right"/>
            </w:pPr>
            <w:r>
              <w:rPr>
                <w:color w:val="000000"/>
              </w:rPr>
              <w:t xml:space="preserve">2.26 </w:t>
            </w:r>
          </w:p>
        </w:tc>
        <w:tc>
          <w:tcPr>
            <w:tcW w:w="1140" w:type="dxa"/>
            <w:tcBorders>
              <w:bottom w:val="single" w:sz="4" w:space="0" w:color="00000A"/>
              <w:right w:val="single" w:sz="4" w:space="0" w:color="00000A"/>
            </w:tcBorders>
            <w:shd w:val="clear" w:color="auto" w:fill="FFFFFF"/>
            <w:vAlign w:val="bottom"/>
          </w:tcPr>
          <w:p w14:paraId="021A93C8" w14:textId="77777777" w:rsidR="00000000" w:rsidRDefault="00EC4492">
            <w:pPr>
              <w:widowControl/>
              <w:snapToGrid/>
              <w:spacing w:before="0" w:line="240" w:lineRule="auto"/>
              <w:ind w:firstLine="0"/>
              <w:jc w:val="right"/>
            </w:pPr>
            <w:r>
              <w:rPr>
                <w:color w:val="000000"/>
              </w:rPr>
              <w:t xml:space="preserve">1.36 </w:t>
            </w:r>
          </w:p>
        </w:tc>
        <w:tc>
          <w:tcPr>
            <w:tcW w:w="1140" w:type="dxa"/>
            <w:tcBorders>
              <w:bottom w:val="single" w:sz="4" w:space="0" w:color="00000A"/>
              <w:right w:val="single" w:sz="4" w:space="0" w:color="00000A"/>
            </w:tcBorders>
            <w:shd w:val="clear" w:color="auto" w:fill="FFFFFF"/>
            <w:vAlign w:val="bottom"/>
          </w:tcPr>
          <w:p w14:paraId="50A423B1" w14:textId="77777777" w:rsidR="00000000" w:rsidRDefault="00EC4492">
            <w:pPr>
              <w:widowControl/>
              <w:snapToGrid/>
              <w:spacing w:before="0" w:line="240" w:lineRule="auto"/>
              <w:ind w:firstLine="0"/>
              <w:jc w:val="right"/>
            </w:pPr>
            <w:r>
              <w:rPr>
                <w:color w:val="000000"/>
              </w:rPr>
              <w:t xml:space="preserve">-0.90 </w:t>
            </w:r>
          </w:p>
        </w:tc>
        <w:tc>
          <w:tcPr>
            <w:tcW w:w="1140" w:type="dxa"/>
            <w:tcBorders>
              <w:bottom w:val="single" w:sz="4" w:space="0" w:color="00000A"/>
              <w:right w:val="single" w:sz="4" w:space="0" w:color="00000A"/>
            </w:tcBorders>
            <w:shd w:val="clear" w:color="auto" w:fill="FFFFFF"/>
            <w:vAlign w:val="bottom"/>
          </w:tcPr>
          <w:p w14:paraId="43FA1472"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BEF2D68" w14:textId="77777777" w:rsidR="00000000" w:rsidRDefault="00EC4492">
            <w:pPr>
              <w:widowControl/>
              <w:snapToGrid/>
              <w:spacing w:before="0" w:line="240" w:lineRule="auto"/>
              <w:ind w:firstLine="0"/>
              <w:jc w:val="right"/>
            </w:pPr>
            <w:r>
              <w:rPr>
                <w:color w:val="000000"/>
              </w:rPr>
              <w:t>N/A</w:t>
            </w:r>
          </w:p>
        </w:tc>
        <w:tc>
          <w:tcPr>
            <w:tcW w:w="1139" w:type="dxa"/>
            <w:tcBorders>
              <w:bottom w:val="single" w:sz="4" w:space="0" w:color="00000A"/>
              <w:right w:val="single" w:sz="4" w:space="0" w:color="00000A"/>
            </w:tcBorders>
            <w:shd w:val="clear" w:color="auto" w:fill="FFFFFF"/>
            <w:vAlign w:val="bottom"/>
          </w:tcPr>
          <w:p w14:paraId="51ADE05F" w14:textId="77777777" w:rsidR="00000000" w:rsidRDefault="00EC4492">
            <w:pPr>
              <w:widowControl/>
              <w:snapToGrid/>
              <w:spacing w:before="0" w:line="240" w:lineRule="auto"/>
              <w:ind w:firstLine="0"/>
              <w:jc w:val="right"/>
            </w:pPr>
            <w:r>
              <w:rPr>
                <w:color w:val="000000"/>
              </w:rPr>
              <w:t>N/A</w:t>
            </w:r>
          </w:p>
        </w:tc>
      </w:tr>
      <w:tr w:rsidR="00000000" w14:paraId="7FE5B8CC" w14:textId="77777777">
        <w:trPr>
          <w:trHeight w:val="300"/>
        </w:trPr>
        <w:tc>
          <w:tcPr>
            <w:tcW w:w="1530" w:type="dxa"/>
            <w:tcBorders>
              <w:left w:val="single" w:sz="4" w:space="0" w:color="00000A"/>
              <w:right w:val="single" w:sz="4" w:space="0" w:color="00000A"/>
            </w:tcBorders>
            <w:shd w:val="clear" w:color="auto" w:fill="FFFFFF"/>
            <w:vAlign w:val="bottom"/>
          </w:tcPr>
          <w:p w14:paraId="1B36940E" w14:textId="77777777" w:rsidR="00000000" w:rsidRDefault="00EC4492">
            <w:pPr>
              <w:widowControl/>
              <w:snapToGrid/>
              <w:spacing w:before="0" w:line="240" w:lineRule="auto"/>
              <w:ind w:firstLine="0"/>
              <w:jc w:val="right"/>
            </w:pPr>
            <w:r>
              <w:rPr>
                <w:color w:val="000000"/>
              </w:rPr>
              <w:t>883</w:t>
            </w:r>
          </w:p>
        </w:tc>
        <w:tc>
          <w:tcPr>
            <w:tcW w:w="1140" w:type="dxa"/>
            <w:tcBorders>
              <w:right w:val="single" w:sz="4" w:space="0" w:color="00000A"/>
            </w:tcBorders>
            <w:shd w:val="clear" w:color="auto" w:fill="FFFFFF"/>
            <w:vAlign w:val="bottom"/>
          </w:tcPr>
          <w:p w14:paraId="17DAAEFC" w14:textId="77777777" w:rsidR="00000000" w:rsidRDefault="00EC4492">
            <w:pPr>
              <w:widowControl/>
              <w:snapToGrid/>
              <w:spacing w:before="0" w:line="240" w:lineRule="auto"/>
              <w:ind w:firstLine="0"/>
              <w:jc w:val="right"/>
            </w:pPr>
            <w:r>
              <w:rPr>
                <w:color w:val="000000"/>
              </w:rPr>
              <w:t>N/A</w:t>
            </w:r>
          </w:p>
        </w:tc>
        <w:tc>
          <w:tcPr>
            <w:tcW w:w="1140" w:type="dxa"/>
            <w:tcBorders>
              <w:right w:val="single" w:sz="4" w:space="0" w:color="00000A"/>
            </w:tcBorders>
            <w:shd w:val="clear" w:color="auto" w:fill="FFFFFF"/>
            <w:vAlign w:val="bottom"/>
          </w:tcPr>
          <w:p w14:paraId="3B77C17B" w14:textId="77777777" w:rsidR="00000000" w:rsidRDefault="00EC4492">
            <w:pPr>
              <w:widowControl/>
              <w:snapToGrid/>
              <w:spacing w:before="0" w:line="240" w:lineRule="auto"/>
              <w:ind w:firstLine="0"/>
              <w:jc w:val="right"/>
            </w:pPr>
            <w:r>
              <w:rPr>
                <w:color w:val="000000"/>
              </w:rPr>
              <w:t>N/A</w:t>
            </w:r>
          </w:p>
        </w:tc>
        <w:tc>
          <w:tcPr>
            <w:tcW w:w="1140" w:type="dxa"/>
            <w:tcBorders>
              <w:right w:val="single" w:sz="4" w:space="0" w:color="00000A"/>
            </w:tcBorders>
            <w:shd w:val="clear" w:color="auto" w:fill="FFFFFF"/>
            <w:vAlign w:val="bottom"/>
          </w:tcPr>
          <w:p w14:paraId="7C464D8B" w14:textId="77777777" w:rsidR="00000000" w:rsidRDefault="00EC4492">
            <w:pPr>
              <w:widowControl/>
              <w:snapToGrid/>
              <w:spacing w:before="0" w:line="240" w:lineRule="auto"/>
              <w:ind w:firstLine="0"/>
              <w:jc w:val="right"/>
            </w:pPr>
            <w:r>
              <w:rPr>
                <w:color w:val="000000"/>
              </w:rPr>
              <w:t>N/A</w:t>
            </w:r>
          </w:p>
        </w:tc>
        <w:tc>
          <w:tcPr>
            <w:tcW w:w="1140" w:type="dxa"/>
            <w:tcBorders>
              <w:right w:val="single" w:sz="4" w:space="0" w:color="00000A"/>
            </w:tcBorders>
            <w:shd w:val="clear" w:color="auto" w:fill="FFFFFF"/>
            <w:vAlign w:val="bottom"/>
          </w:tcPr>
          <w:p w14:paraId="3019C0BD" w14:textId="77777777" w:rsidR="00000000" w:rsidRDefault="00EC4492">
            <w:pPr>
              <w:widowControl/>
              <w:snapToGrid/>
              <w:spacing w:before="0" w:line="240" w:lineRule="auto"/>
              <w:ind w:firstLine="0"/>
              <w:jc w:val="right"/>
            </w:pPr>
            <w:r>
              <w:rPr>
                <w:color w:val="000000"/>
              </w:rPr>
              <w:t xml:space="preserve">1.46 </w:t>
            </w:r>
          </w:p>
        </w:tc>
        <w:tc>
          <w:tcPr>
            <w:tcW w:w="1140" w:type="dxa"/>
            <w:tcBorders>
              <w:right w:val="single" w:sz="4" w:space="0" w:color="00000A"/>
            </w:tcBorders>
            <w:shd w:val="clear" w:color="auto" w:fill="FFFFFF"/>
            <w:vAlign w:val="bottom"/>
          </w:tcPr>
          <w:p w14:paraId="6703D438" w14:textId="77777777" w:rsidR="00000000" w:rsidRDefault="00EC4492">
            <w:pPr>
              <w:widowControl/>
              <w:snapToGrid/>
              <w:spacing w:before="0" w:line="240" w:lineRule="auto"/>
              <w:ind w:firstLine="0"/>
              <w:jc w:val="right"/>
            </w:pPr>
            <w:r>
              <w:rPr>
                <w:color w:val="000000"/>
              </w:rPr>
              <w:t>0.5</w:t>
            </w:r>
            <w:r>
              <w:rPr>
                <w:color w:val="000000"/>
              </w:rPr>
              <w:t xml:space="preserve">6 </w:t>
            </w:r>
          </w:p>
        </w:tc>
        <w:tc>
          <w:tcPr>
            <w:tcW w:w="1139" w:type="dxa"/>
            <w:tcBorders>
              <w:right w:val="single" w:sz="4" w:space="0" w:color="00000A"/>
            </w:tcBorders>
            <w:shd w:val="clear" w:color="auto" w:fill="FFFFFF"/>
            <w:vAlign w:val="bottom"/>
          </w:tcPr>
          <w:p w14:paraId="18F16613" w14:textId="77777777" w:rsidR="00000000" w:rsidRDefault="00EC4492">
            <w:pPr>
              <w:widowControl/>
              <w:snapToGrid/>
              <w:spacing w:before="0" w:line="240" w:lineRule="auto"/>
              <w:ind w:firstLine="0"/>
              <w:jc w:val="right"/>
            </w:pPr>
            <w:r>
              <w:rPr>
                <w:color w:val="000000"/>
              </w:rPr>
              <w:t xml:space="preserve">-0.90 </w:t>
            </w:r>
          </w:p>
        </w:tc>
      </w:tr>
      <w:tr w:rsidR="00000000" w14:paraId="25C02559"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2AEF5868" w14:textId="77777777" w:rsidR="00000000" w:rsidRDefault="00EC4492">
            <w:pPr>
              <w:widowControl/>
              <w:snapToGrid/>
              <w:spacing w:before="0" w:line="240" w:lineRule="auto"/>
              <w:ind w:firstLine="0"/>
              <w:jc w:val="right"/>
            </w:pPr>
            <w:r>
              <w:rPr>
                <w:color w:val="000000"/>
              </w:rPr>
              <w:t>960</w:t>
            </w:r>
          </w:p>
        </w:tc>
        <w:tc>
          <w:tcPr>
            <w:tcW w:w="1140" w:type="dxa"/>
            <w:tcBorders>
              <w:bottom w:val="single" w:sz="4" w:space="0" w:color="00000A"/>
              <w:right w:val="single" w:sz="4" w:space="0" w:color="00000A"/>
            </w:tcBorders>
            <w:shd w:val="clear" w:color="auto" w:fill="FFFFFF"/>
            <w:vAlign w:val="bottom"/>
          </w:tcPr>
          <w:p w14:paraId="3B1F4FA5" w14:textId="77777777" w:rsidR="00000000" w:rsidRDefault="00EC4492">
            <w:pPr>
              <w:widowControl/>
              <w:snapToGrid/>
              <w:spacing w:before="0" w:line="240" w:lineRule="auto"/>
              <w:ind w:firstLine="0"/>
              <w:jc w:val="right"/>
            </w:pPr>
            <w:r>
              <w:rPr>
                <w:color w:val="000000"/>
              </w:rPr>
              <w:t xml:space="preserve">13.76 </w:t>
            </w:r>
          </w:p>
        </w:tc>
        <w:tc>
          <w:tcPr>
            <w:tcW w:w="1140" w:type="dxa"/>
            <w:tcBorders>
              <w:bottom w:val="single" w:sz="4" w:space="0" w:color="00000A"/>
              <w:right w:val="single" w:sz="4" w:space="0" w:color="00000A"/>
            </w:tcBorders>
            <w:shd w:val="clear" w:color="auto" w:fill="FFFFFF"/>
            <w:vAlign w:val="bottom"/>
          </w:tcPr>
          <w:p w14:paraId="3B3F39D2" w14:textId="77777777" w:rsidR="00000000" w:rsidRDefault="00EC4492">
            <w:pPr>
              <w:widowControl/>
              <w:snapToGrid/>
              <w:spacing w:before="0" w:line="240" w:lineRule="auto"/>
              <w:ind w:firstLine="0"/>
              <w:jc w:val="right"/>
            </w:pPr>
            <w:r>
              <w:rPr>
                <w:color w:val="000000"/>
              </w:rPr>
              <w:t xml:space="preserve">16.02 </w:t>
            </w:r>
          </w:p>
        </w:tc>
        <w:tc>
          <w:tcPr>
            <w:tcW w:w="1140" w:type="dxa"/>
            <w:tcBorders>
              <w:bottom w:val="single" w:sz="4" w:space="0" w:color="00000A"/>
              <w:right w:val="single" w:sz="4" w:space="0" w:color="00000A"/>
            </w:tcBorders>
            <w:shd w:val="clear" w:color="auto" w:fill="FFFFFF"/>
            <w:vAlign w:val="bottom"/>
          </w:tcPr>
          <w:p w14:paraId="0399EEB5" w14:textId="77777777" w:rsidR="00000000" w:rsidRDefault="00EC4492">
            <w:pPr>
              <w:widowControl/>
              <w:snapToGrid/>
              <w:spacing w:before="0" w:line="240" w:lineRule="auto"/>
              <w:ind w:firstLine="0"/>
              <w:jc w:val="right"/>
            </w:pPr>
            <w:r>
              <w:rPr>
                <w:color w:val="000000"/>
              </w:rPr>
              <w:t xml:space="preserve">2.26 </w:t>
            </w:r>
          </w:p>
        </w:tc>
        <w:tc>
          <w:tcPr>
            <w:tcW w:w="1140" w:type="dxa"/>
            <w:tcBorders>
              <w:bottom w:val="single" w:sz="4" w:space="0" w:color="00000A"/>
              <w:right w:val="single" w:sz="4" w:space="0" w:color="00000A"/>
            </w:tcBorders>
            <w:shd w:val="clear" w:color="auto" w:fill="FFFFFF"/>
            <w:vAlign w:val="bottom"/>
          </w:tcPr>
          <w:p w14:paraId="436738D2"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9FBAA6D" w14:textId="77777777" w:rsidR="00000000" w:rsidRDefault="00EC4492">
            <w:pPr>
              <w:widowControl/>
              <w:snapToGrid/>
              <w:spacing w:before="0" w:line="240" w:lineRule="auto"/>
              <w:ind w:firstLine="0"/>
              <w:jc w:val="right"/>
            </w:pPr>
            <w:r>
              <w:rPr>
                <w:color w:val="000000"/>
              </w:rPr>
              <w:t>N/A</w:t>
            </w:r>
          </w:p>
        </w:tc>
        <w:tc>
          <w:tcPr>
            <w:tcW w:w="1139" w:type="dxa"/>
            <w:tcBorders>
              <w:bottom w:val="single" w:sz="4" w:space="0" w:color="00000A"/>
              <w:right w:val="single" w:sz="4" w:space="0" w:color="00000A"/>
            </w:tcBorders>
            <w:shd w:val="clear" w:color="auto" w:fill="FFFFFF"/>
            <w:vAlign w:val="bottom"/>
          </w:tcPr>
          <w:p w14:paraId="76C60524" w14:textId="77777777" w:rsidR="00000000" w:rsidRDefault="00EC4492">
            <w:pPr>
              <w:widowControl/>
              <w:snapToGrid/>
              <w:spacing w:before="0" w:line="240" w:lineRule="auto"/>
              <w:ind w:firstLine="0"/>
              <w:jc w:val="right"/>
            </w:pPr>
            <w:r>
              <w:rPr>
                <w:color w:val="000000"/>
              </w:rPr>
              <w:t>N/A</w:t>
            </w:r>
          </w:p>
        </w:tc>
      </w:tr>
      <w:tr w:rsidR="00000000" w14:paraId="406F4DB0"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57659721" w14:textId="77777777" w:rsidR="00000000" w:rsidRDefault="00EC4492">
            <w:pPr>
              <w:widowControl/>
              <w:snapToGrid/>
              <w:spacing w:before="0" w:line="240" w:lineRule="auto"/>
              <w:ind w:firstLine="0"/>
              <w:jc w:val="right"/>
            </w:pPr>
            <w:r>
              <w:rPr>
                <w:color w:val="000000"/>
              </w:rPr>
              <w:lastRenderedPageBreak/>
              <w:t>1037</w:t>
            </w:r>
          </w:p>
        </w:tc>
        <w:tc>
          <w:tcPr>
            <w:tcW w:w="1140" w:type="dxa"/>
            <w:tcBorders>
              <w:bottom w:val="single" w:sz="4" w:space="0" w:color="00000A"/>
              <w:right w:val="single" w:sz="4" w:space="0" w:color="00000A"/>
            </w:tcBorders>
            <w:shd w:val="clear" w:color="auto" w:fill="FFFFFF"/>
            <w:vAlign w:val="bottom"/>
          </w:tcPr>
          <w:p w14:paraId="6F63B7FC" w14:textId="77777777" w:rsidR="00000000" w:rsidRDefault="00EC4492">
            <w:pPr>
              <w:widowControl/>
              <w:snapToGrid/>
              <w:spacing w:before="0" w:line="240" w:lineRule="auto"/>
              <w:ind w:firstLine="0"/>
              <w:jc w:val="right"/>
            </w:pPr>
            <w:r>
              <w:rPr>
                <w:color w:val="000000"/>
              </w:rPr>
              <w:t xml:space="preserve">1.92 </w:t>
            </w:r>
          </w:p>
        </w:tc>
        <w:tc>
          <w:tcPr>
            <w:tcW w:w="1140" w:type="dxa"/>
            <w:tcBorders>
              <w:bottom w:val="single" w:sz="4" w:space="0" w:color="00000A"/>
              <w:right w:val="single" w:sz="4" w:space="0" w:color="00000A"/>
            </w:tcBorders>
            <w:shd w:val="clear" w:color="auto" w:fill="FFFFFF"/>
            <w:vAlign w:val="bottom"/>
          </w:tcPr>
          <w:p w14:paraId="5F962712" w14:textId="77777777" w:rsidR="00000000" w:rsidRDefault="00EC4492">
            <w:pPr>
              <w:widowControl/>
              <w:snapToGrid/>
              <w:spacing w:before="0" w:line="240" w:lineRule="auto"/>
              <w:ind w:firstLine="0"/>
              <w:jc w:val="right"/>
            </w:pPr>
            <w:r>
              <w:rPr>
                <w:color w:val="000000"/>
              </w:rPr>
              <w:t xml:space="preserve">1.12 </w:t>
            </w:r>
          </w:p>
        </w:tc>
        <w:tc>
          <w:tcPr>
            <w:tcW w:w="1140" w:type="dxa"/>
            <w:tcBorders>
              <w:bottom w:val="single" w:sz="4" w:space="0" w:color="00000A"/>
              <w:right w:val="single" w:sz="4" w:space="0" w:color="00000A"/>
            </w:tcBorders>
            <w:shd w:val="clear" w:color="auto" w:fill="FFFFFF"/>
            <w:vAlign w:val="bottom"/>
          </w:tcPr>
          <w:p w14:paraId="1E65C65E" w14:textId="77777777" w:rsidR="00000000" w:rsidRDefault="00EC4492">
            <w:pPr>
              <w:widowControl/>
              <w:snapToGrid/>
              <w:spacing w:before="0" w:line="240" w:lineRule="auto"/>
              <w:ind w:firstLine="0"/>
              <w:jc w:val="right"/>
            </w:pPr>
            <w:r>
              <w:rPr>
                <w:color w:val="000000"/>
              </w:rPr>
              <w:t xml:space="preserve">-0.80 </w:t>
            </w:r>
          </w:p>
        </w:tc>
        <w:tc>
          <w:tcPr>
            <w:tcW w:w="1140" w:type="dxa"/>
            <w:tcBorders>
              <w:bottom w:val="single" w:sz="4" w:space="0" w:color="00000A"/>
              <w:right w:val="single" w:sz="4" w:space="0" w:color="00000A"/>
            </w:tcBorders>
            <w:shd w:val="clear" w:color="auto" w:fill="FFFFFF"/>
            <w:vAlign w:val="bottom"/>
          </w:tcPr>
          <w:p w14:paraId="4177BC0C" w14:textId="77777777" w:rsidR="00000000" w:rsidRDefault="00EC4492">
            <w:pPr>
              <w:widowControl/>
              <w:snapToGrid/>
              <w:spacing w:before="0" w:line="240" w:lineRule="auto"/>
              <w:ind w:firstLine="0"/>
              <w:jc w:val="right"/>
            </w:pPr>
            <w:r>
              <w:rPr>
                <w:color w:val="000000"/>
              </w:rPr>
              <w:t xml:space="preserve">1.62 </w:t>
            </w:r>
          </w:p>
        </w:tc>
        <w:tc>
          <w:tcPr>
            <w:tcW w:w="1140" w:type="dxa"/>
            <w:tcBorders>
              <w:bottom w:val="single" w:sz="4" w:space="0" w:color="00000A"/>
              <w:right w:val="single" w:sz="4" w:space="0" w:color="00000A"/>
            </w:tcBorders>
            <w:shd w:val="clear" w:color="auto" w:fill="FFFFFF"/>
            <w:vAlign w:val="bottom"/>
          </w:tcPr>
          <w:p w14:paraId="2975DF2B" w14:textId="77777777" w:rsidR="00000000" w:rsidRDefault="00EC4492">
            <w:pPr>
              <w:widowControl/>
              <w:snapToGrid/>
              <w:spacing w:before="0" w:line="240" w:lineRule="auto"/>
              <w:ind w:firstLine="0"/>
              <w:jc w:val="right"/>
            </w:pPr>
            <w:r>
              <w:rPr>
                <w:color w:val="000000"/>
              </w:rPr>
              <w:t xml:space="preserve">0.62 </w:t>
            </w:r>
          </w:p>
        </w:tc>
        <w:tc>
          <w:tcPr>
            <w:tcW w:w="1139" w:type="dxa"/>
            <w:tcBorders>
              <w:bottom w:val="single" w:sz="4" w:space="0" w:color="00000A"/>
              <w:right w:val="single" w:sz="4" w:space="0" w:color="00000A"/>
            </w:tcBorders>
            <w:shd w:val="clear" w:color="auto" w:fill="FFFFFF"/>
            <w:vAlign w:val="bottom"/>
          </w:tcPr>
          <w:p w14:paraId="29FF410D" w14:textId="77777777" w:rsidR="00000000" w:rsidRDefault="00EC4492">
            <w:pPr>
              <w:widowControl/>
              <w:snapToGrid/>
              <w:spacing w:before="0" w:line="240" w:lineRule="auto"/>
              <w:ind w:firstLine="0"/>
              <w:jc w:val="right"/>
            </w:pPr>
            <w:r>
              <w:rPr>
                <w:color w:val="000000"/>
              </w:rPr>
              <w:t xml:space="preserve">-1.00 </w:t>
            </w:r>
          </w:p>
        </w:tc>
      </w:tr>
      <w:tr w:rsidR="00000000" w14:paraId="25C3E972"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09043B19" w14:textId="77777777" w:rsidR="00000000" w:rsidRDefault="00EC4492">
            <w:pPr>
              <w:widowControl/>
              <w:snapToGrid/>
              <w:spacing w:before="0" w:line="240" w:lineRule="auto"/>
              <w:ind w:firstLine="0"/>
              <w:jc w:val="right"/>
            </w:pPr>
            <w:r>
              <w:rPr>
                <w:color w:val="000000"/>
              </w:rPr>
              <w:t>1114</w:t>
            </w:r>
          </w:p>
        </w:tc>
        <w:tc>
          <w:tcPr>
            <w:tcW w:w="1140" w:type="dxa"/>
            <w:tcBorders>
              <w:bottom w:val="single" w:sz="4" w:space="0" w:color="00000A"/>
              <w:right w:val="single" w:sz="4" w:space="0" w:color="00000A"/>
            </w:tcBorders>
            <w:shd w:val="clear" w:color="auto" w:fill="FFFFFF"/>
            <w:vAlign w:val="bottom"/>
          </w:tcPr>
          <w:p w14:paraId="025BDF9D" w14:textId="77777777" w:rsidR="00000000" w:rsidRDefault="00EC4492">
            <w:pPr>
              <w:widowControl/>
              <w:snapToGrid/>
              <w:spacing w:before="0" w:line="240" w:lineRule="auto"/>
              <w:ind w:firstLine="0"/>
              <w:jc w:val="right"/>
            </w:pPr>
            <w:r>
              <w:rPr>
                <w:color w:val="000000"/>
              </w:rPr>
              <w:t xml:space="preserve">2.02 </w:t>
            </w:r>
          </w:p>
        </w:tc>
        <w:tc>
          <w:tcPr>
            <w:tcW w:w="1140" w:type="dxa"/>
            <w:tcBorders>
              <w:bottom w:val="single" w:sz="4" w:space="0" w:color="00000A"/>
              <w:right w:val="single" w:sz="4" w:space="0" w:color="00000A"/>
            </w:tcBorders>
            <w:shd w:val="clear" w:color="auto" w:fill="FFFFFF"/>
            <w:vAlign w:val="bottom"/>
          </w:tcPr>
          <w:p w14:paraId="199E3FFC" w14:textId="77777777" w:rsidR="00000000" w:rsidRDefault="00EC4492">
            <w:pPr>
              <w:widowControl/>
              <w:snapToGrid/>
              <w:spacing w:before="0" w:line="240" w:lineRule="auto"/>
              <w:ind w:firstLine="0"/>
              <w:jc w:val="right"/>
            </w:pPr>
            <w:r>
              <w:rPr>
                <w:color w:val="000000"/>
              </w:rPr>
              <w:t xml:space="preserve">1.10 </w:t>
            </w:r>
          </w:p>
        </w:tc>
        <w:tc>
          <w:tcPr>
            <w:tcW w:w="1140" w:type="dxa"/>
            <w:tcBorders>
              <w:bottom w:val="single" w:sz="4" w:space="0" w:color="00000A"/>
              <w:right w:val="single" w:sz="4" w:space="0" w:color="00000A"/>
            </w:tcBorders>
            <w:shd w:val="clear" w:color="auto" w:fill="FFFFFF"/>
            <w:vAlign w:val="bottom"/>
          </w:tcPr>
          <w:p w14:paraId="670977FF" w14:textId="77777777" w:rsidR="00000000" w:rsidRDefault="00EC4492">
            <w:pPr>
              <w:widowControl/>
              <w:snapToGrid/>
              <w:spacing w:before="0" w:line="240" w:lineRule="auto"/>
              <w:ind w:firstLine="0"/>
              <w:jc w:val="right"/>
            </w:pPr>
            <w:r>
              <w:rPr>
                <w:color w:val="000000"/>
              </w:rPr>
              <w:t xml:space="preserve">-0.92 </w:t>
            </w:r>
          </w:p>
        </w:tc>
        <w:tc>
          <w:tcPr>
            <w:tcW w:w="1140" w:type="dxa"/>
            <w:tcBorders>
              <w:bottom w:val="single" w:sz="4" w:space="0" w:color="00000A"/>
              <w:right w:val="single" w:sz="4" w:space="0" w:color="00000A"/>
            </w:tcBorders>
            <w:shd w:val="clear" w:color="auto" w:fill="FFFFFF"/>
            <w:vAlign w:val="bottom"/>
          </w:tcPr>
          <w:p w14:paraId="714D4D1F" w14:textId="77777777" w:rsidR="00000000" w:rsidRDefault="00EC4492">
            <w:pPr>
              <w:widowControl/>
              <w:snapToGrid/>
              <w:spacing w:before="0" w:line="240" w:lineRule="auto"/>
              <w:ind w:firstLine="0"/>
              <w:jc w:val="right"/>
            </w:pPr>
            <w:r>
              <w:rPr>
                <w:color w:val="000000"/>
              </w:rPr>
              <w:t xml:space="preserve">1.12 </w:t>
            </w:r>
          </w:p>
        </w:tc>
        <w:tc>
          <w:tcPr>
            <w:tcW w:w="1140" w:type="dxa"/>
            <w:tcBorders>
              <w:bottom w:val="single" w:sz="4" w:space="0" w:color="00000A"/>
              <w:right w:val="single" w:sz="4" w:space="0" w:color="00000A"/>
            </w:tcBorders>
            <w:shd w:val="clear" w:color="auto" w:fill="FFFFFF"/>
            <w:vAlign w:val="bottom"/>
          </w:tcPr>
          <w:p w14:paraId="3D949626" w14:textId="77777777" w:rsidR="00000000" w:rsidRDefault="00EC4492">
            <w:pPr>
              <w:widowControl/>
              <w:snapToGrid/>
              <w:spacing w:before="0" w:line="240" w:lineRule="auto"/>
              <w:ind w:firstLine="0"/>
              <w:jc w:val="right"/>
            </w:pPr>
            <w:r>
              <w:rPr>
                <w:color w:val="000000"/>
              </w:rPr>
              <w:t xml:space="preserve">1.42 </w:t>
            </w:r>
          </w:p>
        </w:tc>
        <w:tc>
          <w:tcPr>
            <w:tcW w:w="1139" w:type="dxa"/>
            <w:tcBorders>
              <w:bottom w:val="single" w:sz="4" w:space="0" w:color="00000A"/>
              <w:right w:val="single" w:sz="4" w:space="0" w:color="00000A"/>
            </w:tcBorders>
            <w:shd w:val="clear" w:color="auto" w:fill="FFFFFF"/>
            <w:vAlign w:val="bottom"/>
          </w:tcPr>
          <w:p w14:paraId="0850FB43" w14:textId="77777777" w:rsidR="00000000" w:rsidRDefault="00EC4492">
            <w:pPr>
              <w:widowControl/>
              <w:snapToGrid/>
              <w:spacing w:before="0" w:line="240" w:lineRule="auto"/>
              <w:ind w:firstLine="0"/>
              <w:jc w:val="right"/>
            </w:pPr>
            <w:r>
              <w:rPr>
                <w:color w:val="000000"/>
              </w:rPr>
              <w:t xml:space="preserve">0.30 </w:t>
            </w:r>
          </w:p>
        </w:tc>
      </w:tr>
      <w:tr w:rsidR="00000000" w14:paraId="5967BDF7"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67DF856A" w14:textId="77777777" w:rsidR="00000000" w:rsidRDefault="00EC4492">
            <w:pPr>
              <w:widowControl/>
              <w:snapToGrid/>
              <w:spacing w:before="0" w:line="240" w:lineRule="auto"/>
              <w:ind w:firstLine="0"/>
              <w:jc w:val="right"/>
            </w:pPr>
            <w:r>
              <w:rPr>
                <w:color w:val="000000"/>
              </w:rPr>
              <w:t>1190</w:t>
            </w:r>
          </w:p>
        </w:tc>
        <w:tc>
          <w:tcPr>
            <w:tcW w:w="1140" w:type="dxa"/>
            <w:tcBorders>
              <w:bottom w:val="single" w:sz="4" w:space="0" w:color="00000A"/>
              <w:right w:val="single" w:sz="4" w:space="0" w:color="00000A"/>
            </w:tcBorders>
            <w:shd w:val="clear" w:color="auto" w:fill="FFFFFF"/>
            <w:vAlign w:val="bottom"/>
          </w:tcPr>
          <w:p w14:paraId="050E2CE5" w14:textId="77777777" w:rsidR="00000000" w:rsidRDefault="00EC4492">
            <w:pPr>
              <w:widowControl/>
              <w:snapToGrid/>
              <w:spacing w:before="0" w:line="240" w:lineRule="auto"/>
              <w:ind w:firstLine="0"/>
              <w:jc w:val="right"/>
            </w:pPr>
            <w:r>
              <w:rPr>
                <w:color w:val="000000"/>
              </w:rPr>
              <w:t xml:space="preserve">4.22 </w:t>
            </w:r>
          </w:p>
        </w:tc>
        <w:tc>
          <w:tcPr>
            <w:tcW w:w="1140" w:type="dxa"/>
            <w:tcBorders>
              <w:bottom w:val="single" w:sz="4" w:space="0" w:color="00000A"/>
              <w:right w:val="single" w:sz="4" w:space="0" w:color="00000A"/>
            </w:tcBorders>
            <w:shd w:val="clear" w:color="auto" w:fill="FFFFFF"/>
            <w:vAlign w:val="bottom"/>
          </w:tcPr>
          <w:p w14:paraId="0BDD0A90" w14:textId="77777777" w:rsidR="00000000" w:rsidRDefault="00EC4492">
            <w:pPr>
              <w:widowControl/>
              <w:snapToGrid/>
              <w:spacing w:before="0" w:line="240" w:lineRule="auto"/>
              <w:ind w:firstLine="0"/>
              <w:jc w:val="right"/>
            </w:pPr>
            <w:r>
              <w:rPr>
                <w:color w:val="000000"/>
              </w:rPr>
              <w:t xml:space="preserve">2.82 </w:t>
            </w:r>
          </w:p>
        </w:tc>
        <w:tc>
          <w:tcPr>
            <w:tcW w:w="1140" w:type="dxa"/>
            <w:tcBorders>
              <w:bottom w:val="single" w:sz="4" w:space="0" w:color="00000A"/>
              <w:right w:val="single" w:sz="4" w:space="0" w:color="00000A"/>
            </w:tcBorders>
            <w:shd w:val="clear" w:color="auto" w:fill="FFFFFF"/>
            <w:vAlign w:val="bottom"/>
          </w:tcPr>
          <w:p w14:paraId="39EAE0B9" w14:textId="77777777" w:rsidR="00000000" w:rsidRDefault="00EC4492">
            <w:pPr>
              <w:widowControl/>
              <w:snapToGrid/>
              <w:spacing w:before="0" w:line="240" w:lineRule="auto"/>
              <w:ind w:firstLine="0"/>
              <w:jc w:val="right"/>
            </w:pPr>
            <w:r>
              <w:rPr>
                <w:color w:val="000000"/>
              </w:rPr>
              <w:t xml:space="preserve">-1.40 </w:t>
            </w:r>
          </w:p>
        </w:tc>
        <w:tc>
          <w:tcPr>
            <w:tcW w:w="1140" w:type="dxa"/>
            <w:tcBorders>
              <w:bottom w:val="single" w:sz="4" w:space="0" w:color="00000A"/>
              <w:right w:val="single" w:sz="4" w:space="0" w:color="00000A"/>
            </w:tcBorders>
            <w:shd w:val="clear" w:color="auto" w:fill="FFFFFF"/>
            <w:vAlign w:val="bottom"/>
          </w:tcPr>
          <w:p w14:paraId="02BBEBB5" w14:textId="77777777" w:rsidR="00000000" w:rsidRDefault="00EC4492">
            <w:pPr>
              <w:widowControl/>
              <w:snapToGrid/>
              <w:spacing w:before="0" w:line="240" w:lineRule="auto"/>
              <w:ind w:firstLine="0"/>
              <w:jc w:val="right"/>
            </w:pPr>
            <w:r>
              <w:rPr>
                <w:color w:val="000000"/>
              </w:rPr>
              <w:t xml:space="preserve">1.00 </w:t>
            </w:r>
          </w:p>
        </w:tc>
        <w:tc>
          <w:tcPr>
            <w:tcW w:w="1140" w:type="dxa"/>
            <w:tcBorders>
              <w:bottom w:val="single" w:sz="4" w:space="0" w:color="00000A"/>
              <w:right w:val="single" w:sz="4" w:space="0" w:color="00000A"/>
            </w:tcBorders>
            <w:shd w:val="clear" w:color="auto" w:fill="FFFFFF"/>
            <w:vAlign w:val="bottom"/>
          </w:tcPr>
          <w:p w14:paraId="7E4E31B4" w14:textId="77777777" w:rsidR="00000000" w:rsidRDefault="00EC4492">
            <w:pPr>
              <w:widowControl/>
              <w:snapToGrid/>
              <w:spacing w:before="0" w:line="240" w:lineRule="auto"/>
              <w:ind w:firstLine="0"/>
              <w:jc w:val="right"/>
            </w:pPr>
            <w:r>
              <w:rPr>
                <w:color w:val="000000"/>
              </w:rPr>
              <w:t xml:space="preserve">0.46 </w:t>
            </w:r>
          </w:p>
        </w:tc>
        <w:tc>
          <w:tcPr>
            <w:tcW w:w="1139" w:type="dxa"/>
            <w:tcBorders>
              <w:bottom w:val="single" w:sz="4" w:space="0" w:color="00000A"/>
              <w:right w:val="single" w:sz="4" w:space="0" w:color="00000A"/>
            </w:tcBorders>
            <w:shd w:val="clear" w:color="auto" w:fill="FFFFFF"/>
            <w:vAlign w:val="bottom"/>
          </w:tcPr>
          <w:p w14:paraId="18D5B404" w14:textId="77777777" w:rsidR="00000000" w:rsidRDefault="00EC4492">
            <w:pPr>
              <w:widowControl/>
              <w:snapToGrid/>
              <w:spacing w:before="0" w:line="240" w:lineRule="auto"/>
              <w:ind w:firstLine="0"/>
              <w:jc w:val="right"/>
            </w:pPr>
            <w:r>
              <w:rPr>
                <w:color w:val="000000"/>
              </w:rPr>
              <w:t xml:space="preserve">-0.54 </w:t>
            </w:r>
          </w:p>
        </w:tc>
      </w:tr>
      <w:tr w:rsidR="00000000" w14:paraId="51D24DD5"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7BEF95A0" w14:textId="77777777" w:rsidR="00000000" w:rsidRDefault="00EC4492">
            <w:pPr>
              <w:widowControl/>
              <w:snapToGrid/>
              <w:spacing w:before="0" w:line="240" w:lineRule="auto"/>
              <w:ind w:firstLine="0"/>
              <w:jc w:val="right"/>
            </w:pPr>
            <w:r>
              <w:rPr>
                <w:color w:val="000000"/>
              </w:rPr>
              <w:t>1229</w:t>
            </w:r>
          </w:p>
        </w:tc>
        <w:tc>
          <w:tcPr>
            <w:tcW w:w="1140" w:type="dxa"/>
            <w:tcBorders>
              <w:bottom w:val="single" w:sz="4" w:space="0" w:color="00000A"/>
              <w:right w:val="single" w:sz="4" w:space="0" w:color="00000A"/>
            </w:tcBorders>
            <w:shd w:val="clear" w:color="auto" w:fill="FFFFFF"/>
            <w:vAlign w:val="bottom"/>
          </w:tcPr>
          <w:p w14:paraId="314C26B8" w14:textId="77777777" w:rsidR="00000000" w:rsidRDefault="00EC4492">
            <w:pPr>
              <w:widowControl/>
              <w:snapToGrid/>
              <w:spacing w:before="0" w:line="240" w:lineRule="auto"/>
              <w:ind w:firstLine="0"/>
              <w:jc w:val="right"/>
            </w:pPr>
            <w:r>
              <w:rPr>
                <w:color w:val="000000"/>
              </w:rPr>
              <w:t xml:space="preserve">1.42 </w:t>
            </w:r>
          </w:p>
        </w:tc>
        <w:tc>
          <w:tcPr>
            <w:tcW w:w="1140" w:type="dxa"/>
            <w:tcBorders>
              <w:bottom w:val="single" w:sz="4" w:space="0" w:color="00000A"/>
              <w:right w:val="single" w:sz="4" w:space="0" w:color="00000A"/>
            </w:tcBorders>
            <w:shd w:val="clear" w:color="auto" w:fill="FFFFFF"/>
            <w:vAlign w:val="bottom"/>
          </w:tcPr>
          <w:p w14:paraId="5176239B" w14:textId="77777777" w:rsidR="00000000" w:rsidRDefault="00EC4492">
            <w:pPr>
              <w:widowControl/>
              <w:snapToGrid/>
              <w:spacing w:before="0" w:line="240" w:lineRule="auto"/>
              <w:ind w:firstLine="0"/>
              <w:jc w:val="right"/>
            </w:pPr>
            <w:r>
              <w:rPr>
                <w:color w:val="000000"/>
              </w:rPr>
              <w:t xml:space="preserve">0.64 </w:t>
            </w:r>
          </w:p>
        </w:tc>
        <w:tc>
          <w:tcPr>
            <w:tcW w:w="1140" w:type="dxa"/>
            <w:tcBorders>
              <w:bottom w:val="single" w:sz="4" w:space="0" w:color="00000A"/>
              <w:right w:val="single" w:sz="4" w:space="0" w:color="00000A"/>
            </w:tcBorders>
            <w:shd w:val="clear" w:color="auto" w:fill="FFFFFF"/>
            <w:vAlign w:val="bottom"/>
          </w:tcPr>
          <w:p w14:paraId="3C40C514" w14:textId="77777777" w:rsidR="00000000" w:rsidRDefault="00EC4492">
            <w:pPr>
              <w:widowControl/>
              <w:snapToGrid/>
              <w:spacing w:before="0" w:line="240" w:lineRule="auto"/>
              <w:ind w:firstLine="0"/>
              <w:jc w:val="right"/>
            </w:pPr>
            <w:r>
              <w:rPr>
                <w:color w:val="000000"/>
              </w:rPr>
              <w:t xml:space="preserve">-0.78 </w:t>
            </w:r>
          </w:p>
        </w:tc>
        <w:tc>
          <w:tcPr>
            <w:tcW w:w="1140" w:type="dxa"/>
            <w:tcBorders>
              <w:bottom w:val="single" w:sz="4" w:space="0" w:color="00000A"/>
              <w:right w:val="single" w:sz="4" w:space="0" w:color="00000A"/>
            </w:tcBorders>
            <w:shd w:val="clear" w:color="auto" w:fill="FFFFFF"/>
            <w:vAlign w:val="bottom"/>
          </w:tcPr>
          <w:p w14:paraId="1BD56CF4"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5C19A90" w14:textId="77777777" w:rsidR="00000000" w:rsidRDefault="00EC4492">
            <w:pPr>
              <w:widowControl/>
              <w:snapToGrid/>
              <w:spacing w:before="0" w:line="240" w:lineRule="auto"/>
              <w:ind w:firstLine="0"/>
              <w:jc w:val="right"/>
            </w:pPr>
            <w:r>
              <w:rPr>
                <w:color w:val="000000"/>
              </w:rPr>
              <w:t>N/A</w:t>
            </w:r>
          </w:p>
        </w:tc>
        <w:tc>
          <w:tcPr>
            <w:tcW w:w="1139" w:type="dxa"/>
            <w:tcBorders>
              <w:bottom w:val="single" w:sz="4" w:space="0" w:color="00000A"/>
              <w:right w:val="single" w:sz="4" w:space="0" w:color="00000A"/>
            </w:tcBorders>
            <w:shd w:val="clear" w:color="auto" w:fill="FFFFFF"/>
            <w:vAlign w:val="bottom"/>
          </w:tcPr>
          <w:p w14:paraId="4F5382EB" w14:textId="77777777" w:rsidR="00000000" w:rsidRDefault="00EC4492">
            <w:pPr>
              <w:widowControl/>
              <w:snapToGrid/>
              <w:spacing w:before="0" w:line="240" w:lineRule="auto"/>
              <w:ind w:firstLine="0"/>
              <w:jc w:val="right"/>
            </w:pPr>
            <w:r>
              <w:rPr>
                <w:color w:val="000000"/>
              </w:rPr>
              <w:t>N/A</w:t>
            </w:r>
          </w:p>
        </w:tc>
      </w:tr>
      <w:tr w:rsidR="00000000" w14:paraId="5AAD84C1"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0C00C3C4" w14:textId="77777777" w:rsidR="00000000" w:rsidRDefault="00EC4492">
            <w:pPr>
              <w:widowControl/>
              <w:snapToGrid/>
              <w:spacing w:before="0" w:line="240" w:lineRule="auto"/>
              <w:ind w:firstLine="0"/>
              <w:jc w:val="right"/>
            </w:pPr>
            <w:r>
              <w:rPr>
                <w:color w:val="000000"/>
              </w:rPr>
              <w:t>1248</w:t>
            </w:r>
          </w:p>
        </w:tc>
        <w:tc>
          <w:tcPr>
            <w:tcW w:w="1140" w:type="dxa"/>
            <w:tcBorders>
              <w:bottom w:val="single" w:sz="4" w:space="0" w:color="00000A"/>
              <w:right w:val="single" w:sz="4" w:space="0" w:color="00000A"/>
            </w:tcBorders>
            <w:shd w:val="clear" w:color="auto" w:fill="FFFFFF"/>
            <w:vAlign w:val="bottom"/>
          </w:tcPr>
          <w:p w14:paraId="1462F273"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32FBDAC1"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0303E1B4"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46F663B9" w14:textId="77777777" w:rsidR="00000000" w:rsidRDefault="00EC4492">
            <w:pPr>
              <w:widowControl/>
              <w:snapToGrid/>
              <w:spacing w:before="0" w:line="240" w:lineRule="auto"/>
              <w:ind w:firstLine="0"/>
              <w:jc w:val="right"/>
            </w:pPr>
            <w:r>
              <w:rPr>
                <w:color w:val="000000"/>
              </w:rPr>
              <w:t xml:space="preserve">11.68 </w:t>
            </w:r>
          </w:p>
        </w:tc>
        <w:tc>
          <w:tcPr>
            <w:tcW w:w="1140" w:type="dxa"/>
            <w:tcBorders>
              <w:bottom w:val="single" w:sz="4" w:space="0" w:color="00000A"/>
              <w:right w:val="single" w:sz="4" w:space="0" w:color="00000A"/>
            </w:tcBorders>
            <w:shd w:val="clear" w:color="auto" w:fill="FFFFFF"/>
            <w:vAlign w:val="bottom"/>
          </w:tcPr>
          <w:p w14:paraId="755C85ED" w14:textId="77777777" w:rsidR="00000000" w:rsidRDefault="00EC4492">
            <w:pPr>
              <w:widowControl/>
              <w:snapToGrid/>
              <w:spacing w:before="0" w:line="240" w:lineRule="auto"/>
              <w:ind w:firstLine="0"/>
              <w:jc w:val="right"/>
            </w:pPr>
            <w:r>
              <w:rPr>
                <w:color w:val="000000"/>
              </w:rPr>
              <w:t xml:space="preserve">4.38 </w:t>
            </w:r>
          </w:p>
        </w:tc>
        <w:tc>
          <w:tcPr>
            <w:tcW w:w="1139" w:type="dxa"/>
            <w:tcBorders>
              <w:bottom w:val="single" w:sz="4" w:space="0" w:color="00000A"/>
              <w:right w:val="single" w:sz="4" w:space="0" w:color="00000A"/>
            </w:tcBorders>
            <w:shd w:val="clear" w:color="auto" w:fill="FFFFFF"/>
            <w:vAlign w:val="bottom"/>
          </w:tcPr>
          <w:p w14:paraId="798ABE25" w14:textId="77777777" w:rsidR="00000000" w:rsidRDefault="00EC4492">
            <w:pPr>
              <w:widowControl/>
              <w:snapToGrid/>
              <w:spacing w:before="0" w:line="240" w:lineRule="auto"/>
              <w:ind w:firstLine="0"/>
              <w:jc w:val="right"/>
            </w:pPr>
            <w:r>
              <w:rPr>
                <w:color w:val="000000"/>
              </w:rPr>
              <w:t xml:space="preserve">-7.30 </w:t>
            </w:r>
          </w:p>
        </w:tc>
      </w:tr>
      <w:tr w:rsidR="00000000" w14:paraId="78B9B442"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4DCACEEF" w14:textId="77777777" w:rsidR="00000000" w:rsidRDefault="00EC4492">
            <w:pPr>
              <w:widowControl/>
              <w:snapToGrid/>
              <w:spacing w:before="0" w:line="240" w:lineRule="auto"/>
              <w:ind w:firstLine="0"/>
              <w:jc w:val="right"/>
            </w:pPr>
            <w:r>
              <w:rPr>
                <w:color w:val="000000"/>
              </w:rPr>
              <w:t>13</w:t>
            </w:r>
            <w:r>
              <w:rPr>
                <w:color w:val="000000"/>
              </w:rPr>
              <w:t>25</w:t>
            </w:r>
          </w:p>
        </w:tc>
        <w:tc>
          <w:tcPr>
            <w:tcW w:w="1140" w:type="dxa"/>
            <w:tcBorders>
              <w:bottom w:val="single" w:sz="4" w:space="0" w:color="00000A"/>
              <w:right w:val="single" w:sz="4" w:space="0" w:color="00000A"/>
            </w:tcBorders>
            <w:shd w:val="clear" w:color="auto" w:fill="FFFFFF"/>
            <w:vAlign w:val="bottom"/>
          </w:tcPr>
          <w:p w14:paraId="78717319" w14:textId="77777777" w:rsidR="00000000" w:rsidRDefault="00EC4492">
            <w:pPr>
              <w:widowControl/>
              <w:snapToGrid/>
              <w:spacing w:before="0" w:line="240" w:lineRule="auto"/>
              <w:ind w:firstLine="0"/>
              <w:jc w:val="right"/>
            </w:pPr>
            <w:r>
              <w:rPr>
                <w:color w:val="000000"/>
              </w:rPr>
              <w:t xml:space="preserve">1.74 </w:t>
            </w:r>
          </w:p>
        </w:tc>
        <w:tc>
          <w:tcPr>
            <w:tcW w:w="1140" w:type="dxa"/>
            <w:tcBorders>
              <w:bottom w:val="single" w:sz="4" w:space="0" w:color="00000A"/>
              <w:right w:val="single" w:sz="4" w:space="0" w:color="00000A"/>
            </w:tcBorders>
            <w:shd w:val="clear" w:color="auto" w:fill="FFFFFF"/>
            <w:vAlign w:val="bottom"/>
          </w:tcPr>
          <w:p w14:paraId="335982D7" w14:textId="77777777" w:rsidR="00000000" w:rsidRDefault="00EC4492">
            <w:pPr>
              <w:widowControl/>
              <w:snapToGrid/>
              <w:spacing w:before="0" w:line="240" w:lineRule="auto"/>
              <w:ind w:firstLine="0"/>
              <w:jc w:val="right"/>
            </w:pPr>
            <w:r>
              <w:rPr>
                <w:color w:val="000000"/>
              </w:rPr>
              <w:t xml:space="preserve">0.74 </w:t>
            </w:r>
          </w:p>
        </w:tc>
        <w:tc>
          <w:tcPr>
            <w:tcW w:w="1140" w:type="dxa"/>
            <w:tcBorders>
              <w:bottom w:val="single" w:sz="4" w:space="0" w:color="00000A"/>
              <w:right w:val="single" w:sz="4" w:space="0" w:color="00000A"/>
            </w:tcBorders>
            <w:shd w:val="clear" w:color="auto" w:fill="FFFFFF"/>
            <w:vAlign w:val="bottom"/>
          </w:tcPr>
          <w:p w14:paraId="0BFD3638" w14:textId="77777777" w:rsidR="00000000" w:rsidRDefault="00EC4492">
            <w:pPr>
              <w:widowControl/>
              <w:snapToGrid/>
              <w:spacing w:before="0" w:line="240" w:lineRule="auto"/>
              <w:ind w:firstLine="0"/>
              <w:jc w:val="right"/>
            </w:pPr>
            <w:r>
              <w:rPr>
                <w:color w:val="000000"/>
              </w:rPr>
              <w:t xml:space="preserve">-1.00 </w:t>
            </w:r>
          </w:p>
        </w:tc>
        <w:tc>
          <w:tcPr>
            <w:tcW w:w="1140" w:type="dxa"/>
            <w:tcBorders>
              <w:bottom w:val="single" w:sz="4" w:space="0" w:color="00000A"/>
              <w:right w:val="single" w:sz="4" w:space="0" w:color="00000A"/>
            </w:tcBorders>
            <w:shd w:val="clear" w:color="auto" w:fill="FFFFFF"/>
            <w:vAlign w:val="bottom"/>
          </w:tcPr>
          <w:p w14:paraId="0C15BA18" w14:textId="77777777" w:rsidR="00000000" w:rsidRDefault="00EC4492">
            <w:pPr>
              <w:widowControl/>
              <w:snapToGrid/>
              <w:spacing w:before="0" w:line="240" w:lineRule="auto"/>
              <w:ind w:firstLine="0"/>
              <w:jc w:val="right"/>
            </w:pPr>
            <w:r>
              <w:rPr>
                <w:color w:val="000000"/>
              </w:rPr>
              <w:t xml:space="preserve">1.38 </w:t>
            </w:r>
          </w:p>
        </w:tc>
        <w:tc>
          <w:tcPr>
            <w:tcW w:w="1140" w:type="dxa"/>
            <w:tcBorders>
              <w:bottom w:val="single" w:sz="4" w:space="0" w:color="00000A"/>
              <w:right w:val="single" w:sz="4" w:space="0" w:color="00000A"/>
            </w:tcBorders>
            <w:shd w:val="clear" w:color="auto" w:fill="FFFFFF"/>
            <w:vAlign w:val="bottom"/>
          </w:tcPr>
          <w:p w14:paraId="3890E397" w14:textId="77777777" w:rsidR="00000000" w:rsidRDefault="00EC4492">
            <w:pPr>
              <w:widowControl/>
              <w:snapToGrid/>
              <w:spacing w:before="0" w:line="240" w:lineRule="auto"/>
              <w:ind w:firstLine="0"/>
              <w:jc w:val="right"/>
            </w:pPr>
            <w:r>
              <w:rPr>
                <w:color w:val="000000"/>
              </w:rPr>
              <w:t xml:space="preserve">0.46 </w:t>
            </w:r>
          </w:p>
        </w:tc>
        <w:tc>
          <w:tcPr>
            <w:tcW w:w="1139" w:type="dxa"/>
            <w:tcBorders>
              <w:bottom w:val="single" w:sz="4" w:space="0" w:color="00000A"/>
              <w:right w:val="single" w:sz="4" w:space="0" w:color="00000A"/>
            </w:tcBorders>
            <w:shd w:val="clear" w:color="auto" w:fill="FFFFFF"/>
            <w:vAlign w:val="bottom"/>
          </w:tcPr>
          <w:p w14:paraId="2977EC87" w14:textId="77777777" w:rsidR="00000000" w:rsidRDefault="00EC4492">
            <w:pPr>
              <w:widowControl/>
              <w:snapToGrid/>
              <w:spacing w:before="0" w:line="240" w:lineRule="auto"/>
              <w:ind w:firstLine="0"/>
              <w:jc w:val="right"/>
            </w:pPr>
            <w:r>
              <w:rPr>
                <w:color w:val="000000"/>
              </w:rPr>
              <w:t xml:space="preserve">-0.92 </w:t>
            </w:r>
          </w:p>
        </w:tc>
      </w:tr>
      <w:tr w:rsidR="00000000" w14:paraId="4518EBC9"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0745312E" w14:textId="77777777" w:rsidR="00000000" w:rsidRDefault="00EC4492">
            <w:pPr>
              <w:widowControl/>
              <w:snapToGrid/>
              <w:spacing w:before="0" w:line="240" w:lineRule="auto"/>
              <w:ind w:firstLine="0"/>
              <w:jc w:val="right"/>
            </w:pPr>
            <w:r>
              <w:rPr>
                <w:color w:val="000000"/>
              </w:rPr>
              <w:t>1402</w:t>
            </w:r>
          </w:p>
        </w:tc>
        <w:tc>
          <w:tcPr>
            <w:tcW w:w="1140" w:type="dxa"/>
            <w:tcBorders>
              <w:bottom w:val="single" w:sz="4" w:space="0" w:color="00000A"/>
              <w:right w:val="single" w:sz="4" w:space="0" w:color="00000A"/>
            </w:tcBorders>
            <w:shd w:val="clear" w:color="auto" w:fill="FFFFFF"/>
            <w:vAlign w:val="bottom"/>
          </w:tcPr>
          <w:p w14:paraId="047C6617" w14:textId="77777777" w:rsidR="00000000" w:rsidRDefault="00EC4492">
            <w:pPr>
              <w:widowControl/>
              <w:snapToGrid/>
              <w:spacing w:before="0" w:line="240" w:lineRule="auto"/>
              <w:ind w:firstLine="0"/>
              <w:jc w:val="right"/>
            </w:pPr>
            <w:r>
              <w:rPr>
                <w:color w:val="000000"/>
              </w:rPr>
              <w:t xml:space="preserve">1.26 </w:t>
            </w:r>
          </w:p>
        </w:tc>
        <w:tc>
          <w:tcPr>
            <w:tcW w:w="1140" w:type="dxa"/>
            <w:tcBorders>
              <w:bottom w:val="single" w:sz="4" w:space="0" w:color="00000A"/>
              <w:right w:val="single" w:sz="4" w:space="0" w:color="00000A"/>
            </w:tcBorders>
            <w:shd w:val="clear" w:color="auto" w:fill="FFFFFF"/>
            <w:vAlign w:val="bottom"/>
          </w:tcPr>
          <w:p w14:paraId="3365328F" w14:textId="77777777" w:rsidR="00000000" w:rsidRDefault="00EC4492">
            <w:pPr>
              <w:widowControl/>
              <w:snapToGrid/>
              <w:spacing w:before="0" w:line="240" w:lineRule="auto"/>
              <w:ind w:firstLine="0"/>
              <w:jc w:val="right"/>
            </w:pPr>
            <w:r>
              <w:rPr>
                <w:color w:val="000000"/>
              </w:rPr>
              <w:t xml:space="preserve">0.58 </w:t>
            </w:r>
          </w:p>
        </w:tc>
        <w:tc>
          <w:tcPr>
            <w:tcW w:w="1140" w:type="dxa"/>
            <w:tcBorders>
              <w:bottom w:val="single" w:sz="4" w:space="0" w:color="00000A"/>
              <w:right w:val="single" w:sz="4" w:space="0" w:color="00000A"/>
            </w:tcBorders>
            <w:shd w:val="clear" w:color="auto" w:fill="FFFFFF"/>
            <w:vAlign w:val="bottom"/>
          </w:tcPr>
          <w:p w14:paraId="4C516640" w14:textId="77777777" w:rsidR="00000000" w:rsidRDefault="00EC4492">
            <w:pPr>
              <w:widowControl/>
              <w:snapToGrid/>
              <w:spacing w:before="0" w:line="240" w:lineRule="auto"/>
              <w:ind w:firstLine="0"/>
              <w:jc w:val="right"/>
            </w:pPr>
            <w:r>
              <w:rPr>
                <w:color w:val="000000"/>
              </w:rPr>
              <w:t xml:space="preserve">-0.68 </w:t>
            </w:r>
          </w:p>
        </w:tc>
        <w:tc>
          <w:tcPr>
            <w:tcW w:w="1140" w:type="dxa"/>
            <w:tcBorders>
              <w:bottom w:val="single" w:sz="4" w:space="0" w:color="00000A"/>
              <w:right w:val="single" w:sz="4" w:space="0" w:color="00000A"/>
            </w:tcBorders>
            <w:shd w:val="clear" w:color="auto" w:fill="FFFFFF"/>
            <w:vAlign w:val="bottom"/>
          </w:tcPr>
          <w:p w14:paraId="69CC77F8" w14:textId="77777777" w:rsidR="00000000" w:rsidRDefault="00EC4492">
            <w:pPr>
              <w:widowControl/>
              <w:snapToGrid/>
              <w:spacing w:before="0" w:line="240" w:lineRule="auto"/>
              <w:ind w:firstLine="0"/>
              <w:jc w:val="right"/>
            </w:pPr>
            <w:r>
              <w:rPr>
                <w:color w:val="000000"/>
              </w:rPr>
              <w:t xml:space="preserve">2.54 </w:t>
            </w:r>
          </w:p>
        </w:tc>
        <w:tc>
          <w:tcPr>
            <w:tcW w:w="1140" w:type="dxa"/>
            <w:tcBorders>
              <w:bottom w:val="single" w:sz="4" w:space="0" w:color="00000A"/>
              <w:right w:val="single" w:sz="4" w:space="0" w:color="00000A"/>
            </w:tcBorders>
            <w:shd w:val="clear" w:color="auto" w:fill="FFFFFF"/>
            <w:vAlign w:val="bottom"/>
          </w:tcPr>
          <w:p w14:paraId="64235350" w14:textId="77777777" w:rsidR="00000000" w:rsidRDefault="00EC4492">
            <w:pPr>
              <w:widowControl/>
              <w:snapToGrid/>
              <w:spacing w:before="0" w:line="240" w:lineRule="auto"/>
              <w:ind w:firstLine="0"/>
              <w:jc w:val="right"/>
            </w:pPr>
            <w:r>
              <w:rPr>
                <w:color w:val="000000"/>
              </w:rPr>
              <w:t xml:space="preserve">0.80 </w:t>
            </w:r>
          </w:p>
        </w:tc>
        <w:tc>
          <w:tcPr>
            <w:tcW w:w="1139" w:type="dxa"/>
            <w:tcBorders>
              <w:bottom w:val="single" w:sz="4" w:space="0" w:color="00000A"/>
              <w:right w:val="single" w:sz="4" w:space="0" w:color="00000A"/>
            </w:tcBorders>
            <w:shd w:val="clear" w:color="auto" w:fill="FFFFFF"/>
            <w:vAlign w:val="bottom"/>
          </w:tcPr>
          <w:p w14:paraId="3A400552" w14:textId="77777777" w:rsidR="00000000" w:rsidRDefault="00EC4492">
            <w:pPr>
              <w:widowControl/>
              <w:snapToGrid/>
              <w:spacing w:before="0" w:line="240" w:lineRule="auto"/>
              <w:ind w:firstLine="0"/>
              <w:jc w:val="right"/>
            </w:pPr>
            <w:r>
              <w:rPr>
                <w:color w:val="000000"/>
              </w:rPr>
              <w:t xml:space="preserve">-1.74 </w:t>
            </w:r>
          </w:p>
        </w:tc>
      </w:tr>
      <w:tr w:rsidR="00000000" w14:paraId="44BE01D5"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681A656B" w14:textId="77777777" w:rsidR="00000000" w:rsidRDefault="00EC4492">
            <w:pPr>
              <w:widowControl/>
              <w:snapToGrid/>
              <w:spacing w:before="0" w:line="240" w:lineRule="auto"/>
              <w:ind w:firstLine="0"/>
              <w:jc w:val="right"/>
            </w:pPr>
            <w:r>
              <w:rPr>
                <w:color w:val="000000"/>
              </w:rPr>
              <w:t>1478</w:t>
            </w:r>
          </w:p>
        </w:tc>
        <w:tc>
          <w:tcPr>
            <w:tcW w:w="1140" w:type="dxa"/>
            <w:tcBorders>
              <w:bottom w:val="single" w:sz="4" w:space="0" w:color="00000A"/>
              <w:right w:val="single" w:sz="4" w:space="0" w:color="00000A"/>
            </w:tcBorders>
            <w:shd w:val="clear" w:color="auto" w:fill="FFFFFF"/>
            <w:vAlign w:val="bottom"/>
          </w:tcPr>
          <w:p w14:paraId="57B1AD2F" w14:textId="77777777" w:rsidR="00000000" w:rsidRDefault="00EC4492">
            <w:pPr>
              <w:widowControl/>
              <w:snapToGrid/>
              <w:spacing w:before="0" w:line="240" w:lineRule="auto"/>
              <w:ind w:firstLine="0"/>
              <w:jc w:val="right"/>
            </w:pPr>
            <w:r>
              <w:rPr>
                <w:color w:val="000000"/>
              </w:rPr>
              <w:t xml:space="preserve">2.04 </w:t>
            </w:r>
          </w:p>
        </w:tc>
        <w:tc>
          <w:tcPr>
            <w:tcW w:w="1140" w:type="dxa"/>
            <w:tcBorders>
              <w:bottom w:val="single" w:sz="4" w:space="0" w:color="00000A"/>
              <w:right w:val="single" w:sz="4" w:space="0" w:color="00000A"/>
            </w:tcBorders>
            <w:shd w:val="clear" w:color="auto" w:fill="FFFFFF"/>
            <w:vAlign w:val="bottom"/>
          </w:tcPr>
          <w:p w14:paraId="564DD2D1" w14:textId="77777777" w:rsidR="00000000" w:rsidRDefault="00EC4492">
            <w:pPr>
              <w:widowControl/>
              <w:snapToGrid/>
              <w:spacing w:before="0" w:line="240" w:lineRule="auto"/>
              <w:ind w:firstLine="0"/>
              <w:jc w:val="right"/>
            </w:pPr>
            <w:r>
              <w:rPr>
                <w:color w:val="000000"/>
              </w:rPr>
              <w:t xml:space="preserve">0.88 </w:t>
            </w:r>
          </w:p>
        </w:tc>
        <w:tc>
          <w:tcPr>
            <w:tcW w:w="1140" w:type="dxa"/>
            <w:tcBorders>
              <w:bottom w:val="single" w:sz="4" w:space="0" w:color="00000A"/>
              <w:right w:val="single" w:sz="4" w:space="0" w:color="00000A"/>
            </w:tcBorders>
            <w:shd w:val="clear" w:color="auto" w:fill="FFFFFF"/>
            <w:vAlign w:val="bottom"/>
          </w:tcPr>
          <w:p w14:paraId="029D879A" w14:textId="77777777" w:rsidR="00000000" w:rsidRDefault="00EC4492">
            <w:pPr>
              <w:widowControl/>
              <w:snapToGrid/>
              <w:spacing w:before="0" w:line="240" w:lineRule="auto"/>
              <w:ind w:firstLine="0"/>
              <w:jc w:val="right"/>
            </w:pPr>
            <w:r>
              <w:rPr>
                <w:color w:val="000000"/>
              </w:rPr>
              <w:t xml:space="preserve">-1.16 </w:t>
            </w:r>
          </w:p>
        </w:tc>
        <w:tc>
          <w:tcPr>
            <w:tcW w:w="1140" w:type="dxa"/>
            <w:tcBorders>
              <w:bottom w:val="single" w:sz="4" w:space="0" w:color="00000A"/>
              <w:right w:val="single" w:sz="4" w:space="0" w:color="00000A"/>
            </w:tcBorders>
            <w:shd w:val="clear" w:color="auto" w:fill="FFFFFF"/>
            <w:vAlign w:val="bottom"/>
          </w:tcPr>
          <w:p w14:paraId="7067D318" w14:textId="77777777" w:rsidR="00000000" w:rsidRDefault="00EC4492">
            <w:pPr>
              <w:widowControl/>
              <w:snapToGrid/>
              <w:spacing w:before="0" w:line="240" w:lineRule="auto"/>
              <w:ind w:firstLine="0"/>
              <w:jc w:val="right"/>
            </w:pPr>
            <w:r>
              <w:rPr>
                <w:color w:val="000000"/>
              </w:rPr>
              <w:t xml:space="preserve">2.82 </w:t>
            </w:r>
          </w:p>
        </w:tc>
        <w:tc>
          <w:tcPr>
            <w:tcW w:w="1140" w:type="dxa"/>
            <w:tcBorders>
              <w:bottom w:val="single" w:sz="4" w:space="0" w:color="00000A"/>
              <w:right w:val="single" w:sz="4" w:space="0" w:color="00000A"/>
            </w:tcBorders>
            <w:shd w:val="clear" w:color="auto" w:fill="FFFFFF"/>
            <w:vAlign w:val="bottom"/>
          </w:tcPr>
          <w:p w14:paraId="5A1A29BE" w14:textId="77777777" w:rsidR="00000000" w:rsidRDefault="00EC4492">
            <w:pPr>
              <w:widowControl/>
              <w:snapToGrid/>
              <w:spacing w:before="0" w:line="240" w:lineRule="auto"/>
              <w:ind w:firstLine="0"/>
              <w:jc w:val="right"/>
            </w:pPr>
            <w:r>
              <w:rPr>
                <w:color w:val="000000"/>
              </w:rPr>
              <w:t xml:space="preserve">0.54 </w:t>
            </w:r>
          </w:p>
        </w:tc>
        <w:tc>
          <w:tcPr>
            <w:tcW w:w="1139" w:type="dxa"/>
            <w:tcBorders>
              <w:bottom w:val="single" w:sz="4" w:space="0" w:color="00000A"/>
              <w:right w:val="single" w:sz="4" w:space="0" w:color="00000A"/>
            </w:tcBorders>
            <w:shd w:val="clear" w:color="auto" w:fill="FFFFFF"/>
            <w:vAlign w:val="bottom"/>
          </w:tcPr>
          <w:p w14:paraId="38C04FB1" w14:textId="77777777" w:rsidR="00000000" w:rsidRDefault="00EC4492">
            <w:pPr>
              <w:widowControl/>
              <w:snapToGrid/>
              <w:spacing w:before="0" w:line="240" w:lineRule="auto"/>
              <w:ind w:firstLine="0"/>
              <w:jc w:val="right"/>
            </w:pPr>
            <w:r>
              <w:rPr>
                <w:color w:val="000000"/>
              </w:rPr>
              <w:t xml:space="preserve">-2.28 </w:t>
            </w:r>
          </w:p>
        </w:tc>
      </w:tr>
      <w:tr w:rsidR="00000000" w14:paraId="116BD2C5"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48591BA0" w14:textId="77777777" w:rsidR="00000000" w:rsidRDefault="00EC4492">
            <w:pPr>
              <w:widowControl/>
              <w:snapToGrid/>
              <w:spacing w:before="0" w:line="240" w:lineRule="auto"/>
              <w:ind w:firstLine="0"/>
              <w:jc w:val="right"/>
            </w:pPr>
            <w:r>
              <w:rPr>
                <w:color w:val="000000"/>
              </w:rPr>
              <w:t>1560</w:t>
            </w:r>
          </w:p>
        </w:tc>
        <w:tc>
          <w:tcPr>
            <w:tcW w:w="1140" w:type="dxa"/>
            <w:tcBorders>
              <w:bottom w:val="single" w:sz="4" w:space="0" w:color="00000A"/>
              <w:right w:val="single" w:sz="4" w:space="0" w:color="00000A"/>
            </w:tcBorders>
            <w:shd w:val="clear" w:color="auto" w:fill="FFFFFF"/>
            <w:vAlign w:val="bottom"/>
          </w:tcPr>
          <w:p w14:paraId="1D859B66"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29A75C77"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149314DA"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993BDF1" w14:textId="77777777" w:rsidR="00000000" w:rsidRDefault="00EC4492">
            <w:pPr>
              <w:widowControl/>
              <w:snapToGrid/>
              <w:spacing w:before="0" w:line="240" w:lineRule="auto"/>
              <w:ind w:firstLine="0"/>
              <w:jc w:val="right"/>
            </w:pPr>
            <w:r>
              <w:rPr>
                <w:color w:val="000000"/>
              </w:rPr>
              <w:t xml:space="preserve">1.30 </w:t>
            </w:r>
          </w:p>
        </w:tc>
        <w:tc>
          <w:tcPr>
            <w:tcW w:w="1140" w:type="dxa"/>
            <w:tcBorders>
              <w:bottom w:val="single" w:sz="4" w:space="0" w:color="00000A"/>
              <w:right w:val="single" w:sz="4" w:space="0" w:color="00000A"/>
            </w:tcBorders>
            <w:shd w:val="clear" w:color="auto" w:fill="FFFFFF"/>
            <w:vAlign w:val="bottom"/>
          </w:tcPr>
          <w:p w14:paraId="63EAC314" w14:textId="77777777" w:rsidR="00000000" w:rsidRDefault="00EC4492">
            <w:pPr>
              <w:widowControl/>
              <w:snapToGrid/>
              <w:spacing w:before="0" w:line="240" w:lineRule="auto"/>
              <w:ind w:firstLine="0"/>
              <w:jc w:val="right"/>
            </w:pPr>
            <w:r>
              <w:rPr>
                <w:color w:val="000000"/>
              </w:rPr>
              <w:t xml:space="preserve">0.32 </w:t>
            </w:r>
          </w:p>
        </w:tc>
        <w:tc>
          <w:tcPr>
            <w:tcW w:w="1139" w:type="dxa"/>
            <w:tcBorders>
              <w:bottom w:val="single" w:sz="4" w:space="0" w:color="00000A"/>
              <w:right w:val="single" w:sz="4" w:space="0" w:color="00000A"/>
            </w:tcBorders>
            <w:shd w:val="clear" w:color="auto" w:fill="FFFFFF"/>
            <w:vAlign w:val="bottom"/>
          </w:tcPr>
          <w:p w14:paraId="404AD21F" w14:textId="77777777" w:rsidR="00000000" w:rsidRDefault="00EC4492">
            <w:pPr>
              <w:widowControl/>
              <w:snapToGrid/>
              <w:spacing w:before="0" w:line="240" w:lineRule="auto"/>
              <w:ind w:firstLine="0"/>
              <w:jc w:val="right"/>
            </w:pPr>
            <w:r>
              <w:rPr>
                <w:color w:val="000000"/>
              </w:rPr>
              <w:t xml:space="preserve">-0.98 </w:t>
            </w:r>
          </w:p>
        </w:tc>
      </w:tr>
      <w:tr w:rsidR="00000000" w14:paraId="3C287F82"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70818B6E" w14:textId="77777777" w:rsidR="00000000" w:rsidRDefault="00EC4492">
            <w:pPr>
              <w:widowControl/>
              <w:snapToGrid/>
              <w:spacing w:before="0" w:line="240" w:lineRule="auto"/>
              <w:ind w:firstLine="0"/>
              <w:jc w:val="right"/>
            </w:pPr>
            <w:r>
              <w:rPr>
                <w:color w:val="000000"/>
              </w:rPr>
              <w:t>1600</w:t>
            </w:r>
          </w:p>
        </w:tc>
        <w:tc>
          <w:tcPr>
            <w:tcW w:w="1140" w:type="dxa"/>
            <w:tcBorders>
              <w:bottom w:val="single" w:sz="4" w:space="0" w:color="00000A"/>
              <w:right w:val="single" w:sz="4" w:space="0" w:color="00000A"/>
            </w:tcBorders>
            <w:shd w:val="clear" w:color="auto" w:fill="FFFFFF"/>
            <w:vAlign w:val="bottom"/>
          </w:tcPr>
          <w:p w14:paraId="34CF002F" w14:textId="77777777" w:rsidR="00000000" w:rsidRDefault="00EC4492">
            <w:pPr>
              <w:widowControl/>
              <w:snapToGrid/>
              <w:spacing w:before="0" w:line="240" w:lineRule="auto"/>
              <w:ind w:firstLine="0"/>
              <w:jc w:val="right"/>
            </w:pPr>
            <w:r>
              <w:rPr>
                <w:color w:val="000000"/>
              </w:rPr>
              <w:t xml:space="preserve">14.12 </w:t>
            </w:r>
          </w:p>
        </w:tc>
        <w:tc>
          <w:tcPr>
            <w:tcW w:w="1140" w:type="dxa"/>
            <w:tcBorders>
              <w:bottom w:val="single" w:sz="4" w:space="0" w:color="00000A"/>
              <w:right w:val="single" w:sz="4" w:space="0" w:color="00000A"/>
            </w:tcBorders>
            <w:shd w:val="clear" w:color="auto" w:fill="FFFFFF"/>
            <w:vAlign w:val="bottom"/>
          </w:tcPr>
          <w:p w14:paraId="0446E36B" w14:textId="77777777" w:rsidR="00000000" w:rsidRDefault="00EC4492">
            <w:pPr>
              <w:widowControl/>
              <w:snapToGrid/>
              <w:spacing w:before="0" w:line="240" w:lineRule="auto"/>
              <w:ind w:firstLine="0"/>
              <w:jc w:val="right"/>
            </w:pPr>
            <w:r>
              <w:rPr>
                <w:color w:val="000000"/>
              </w:rPr>
              <w:t xml:space="preserve">10.20 </w:t>
            </w:r>
          </w:p>
        </w:tc>
        <w:tc>
          <w:tcPr>
            <w:tcW w:w="1140" w:type="dxa"/>
            <w:tcBorders>
              <w:bottom w:val="single" w:sz="4" w:space="0" w:color="00000A"/>
              <w:right w:val="single" w:sz="4" w:space="0" w:color="00000A"/>
            </w:tcBorders>
            <w:shd w:val="clear" w:color="auto" w:fill="FFFFFF"/>
            <w:vAlign w:val="bottom"/>
          </w:tcPr>
          <w:p w14:paraId="2E8F3944" w14:textId="77777777" w:rsidR="00000000" w:rsidRDefault="00EC4492">
            <w:pPr>
              <w:widowControl/>
              <w:snapToGrid/>
              <w:spacing w:before="0" w:line="240" w:lineRule="auto"/>
              <w:ind w:firstLine="0"/>
              <w:jc w:val="right"/>
            </w:pPr>
            <w:r>
              <w:rPr>
                <w:color w:val="000000"/>
              </w:rPr>
              <w:t xml:space="preserve">-3.92 </w:t>
            </w:r>
          </w:p>
        </w:tc>
        <w:tc>
          <w:tcPr>
            <w:tcW w:w="1140" w:type="dxa"/>
            <w:tcBorders>
              <w:bottom w:val="single" w:sz="4" w:space="0" w:color="00000A"/>
              <w:right w:val="single" w:sz="4" w:space="0" w:color="00000A"/>
            </w:tcBorders>
            <w:shd w:val="clear" w:color="auto" w:fill="FFFFFF"/>
            <w:vAlign w:val="bottom"/>
          </w:tcPr>
          <w:p w14:paraId="4794C4C9"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314E401E" w14:textId="77777777" w:rsidR="00000000" w:rsidRDefault="00EC4492">
            <w:pPr>
              <w:widowControl/>
              <w:snapToGrid/>
              <w:spacing w:before="0" w:line="240" w:lineRule="auto"/>
              <w:ind w:firstLine="0"/>
              <w:jc w:val="right"/>
            </w:pPr>
            <w:r>
              <w:rPr>
                <w:color w:val="000000"/>
              </w:rPr>
              <w:t>N/A</w:t>
            </w:r>
          </w:p>
        </w:tc>
        <w:tc>
          <w:tcPr>
            <w:tcW w:w="1139" w:type="dxa"/>
            <w:tcBorders>
              <w:bottom w:val="single" w:sz="4" w:space="0" w:color="00000A"/>
              <w:right w:val="single" w:sz="4" w:space="0" w:color="00000A"/>
            </w:tcBorders>
            <w:shd w:val="clear" w:color="auto" w:fill="FFFFFF"/>
            <w:vAlign w:val="bottom"/>
          </w:tcPr>
          <w:p w14:paraId="21FE845C" w14:textId="77777777" w:rsidR="00000000" w:rsidRDefault="00EC4492">
            <w:pPr>
              <w:widowControl/>
              <w:snapToGrid/>
              <w:spacing w:before="0" w:line="240" w:lineRule="auto"/>
              <w:ind w:firstLine="0"/>
              <w:jc w:val="right"/>
            </w:pPr>
            <w:r>
              <w:rPr>
                <w:color w:val="000000"/>
              </w:rPr>
              <w:t>N/A</w:t>
            </w:r>
          </w:p>
        </w:tc>
      </w:tr>
      <w:tr w:rsidR="00000000" w14:paraId="120D800F"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78B08001" w14:textId="77777777" w:rsidR="00000000" w:rsidRDefault="00EC4492">
            <w:pPr>
              <w:widowControl/>
              <w:snapToGrid/>
              <w:spacing w:before="0" w:line="240" w:lineRule="auto"/>
              <w:ind w:firstLine="0"/>
              <w:jc w:val="right"/>
            </w:pPr>
            <w:r>
              <w:rPr>
                <w:color w:val="000000"/>
              </w:rPr>
              <w:t>1640</w:t>
            </w:r>
          </w:p>
        </w:tc>
        <w:tc>
          <w:tcPr>
            <w:tcW w:w="1140" w:type="dxa"/>
            <w:tcBorders>
              <w:bottom w:val="single" w:sz="4" w:space="0" w:color="00000A"/>
              <w:right w:val="single" w:sz="4" w:space="0" w:color="00000A"/>
            </w:tcBorders>
            <w:shd w:val="clear" w:color="auto" w:fill="FFFFFF"/>
            <w:vAlign w:val="bottom"/>
          </w:tcPr>
          <w:p w14:paraId="262BA824"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73DE37A1"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2F09116D"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09EE58D8" w14:textId="77777777" w:rsidR="00000000" w:rsidRDefault="00EC4492">
            <w:pPr>
              <w:widowControl/>
              <w:snapToGrid/>
              <w:spacing w:before="0" w:line="240" w:lineRule="auto"/>
              <w:ind w:firstLine="0"/>
              <w:jc w:val="right"/>
            </w:pPr>
            <w:r>
              <w:rPr>
                <w:color w:val="000000"/>
              </w:rPr>
              <w:t xml:space="preserve">0.48 </w:t>
            </w:r>
          </w:p>
        </w:tc>
        <w:tc>
          <w:tcPr>
            <w:tcW w:w="1140" w:type="dxa"/>
            <w:tcBorders>
              <w:bottom w:val="single" w:sz="4" w:space="0" w:color="00000A"/>
              <w:right w:val="single" w:sz="4" w:space="0" w:color="00000A"/>
            </w:tcBorders>
            <w:shd w:val="clear" w:color="auto" w:fill="FFFFFF"/>
            <w:vAlign w:val="bottom"/>
          </w:tcPr>
          <w:p w14:paraId="17D30C92" w14:textId="77777777" w:rsidR="00000000" w:rsidRDefault="00EC4492">
            <w:pPr>
              <w:widowControl/>
              <w:snapToGrid/>
              <w:spacing w:before="0" w:line="240" w:lineRule="auto"/>
              <w:ind w:firstLine="0"/>
              <w:jc w:val="right"/>
            </w:pPr>
            <w:r>
              <w:rPr>
                <w:color w:val="000000"/>
              </w:rPr>
              <w:t xml:space="preserve">0.18 </w:t>
            </w:r>
          </w:p>
        </w:tc>
        <w:tc>
          <w:tcPr>
            <w:tcW w:w="1139" w:type="dxa"/>
            <w:tcBorders>
              <w:bottom w:val="single" w:sz="4" w:space="0" w:color="00000A"/>
              <w:right w:val="single" w:sz="4" w:space="0" w:color="00000A"/>
            </w:tcBorders>
            <w:shd w:val="clear" w:color="auto" w:fill="FFFFFF"/>
            <w:vAlign w:val="bottom"/>
          </w:tcPr>
          <w:p w14:paraId="1695F610" w14:textId="77777777" w:rsidR="00000000" w:rsidRDefault="00EC4492">
            <w:pPr>
              <w:widowControl/>
              <w:snapToGrid/>
              <w:spacing w:before="0" w:line="240" w:lineRule="auto"/>
              <w:ind w:firstLine="0"/>
              <w:jc w:val="right"/>
            </w:pPr>
            <w:r>
              <w:rPr>
                <w:color w:val="000000"/>
              </w:rPr>
              <w:t xml:space="preserve">-0.30 </w:t>
            </w:r>
          </w:p>
        </w:tc>
      </w:tr>
      <w:tr w:rsidR="00000000" w14:paraId="1E706974"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2AF6746D" w14:textId="77777777" w:rsidR="00000000" w:rsidRDefault="00EC4492">
            <w:pPr>
              <w:widowControl/>
              <w:snapToGrid/>
              <w:spacing w:before="0" w:line="240" w:lineRule="auto"/>
              <w:ind w:firstLine="0"/>
              <w:jc w:val="right"/>
            </w:pPr>
            <w:r>
              <w:rPr>
                <w:color w:val="000000"/>
              </w:rPr>
              <w:t>1710</w:t>
            </w:r>
          </w:p>
        </w:tc>
        <w:tc>
          <w:tcPr>
            <w:tcW w:w="1140" w:type="dxa"/>
            <w:tcBorders>
              <w:bottom w:val="single" w:sz="4" w:space="0" w:color="00000A"/>
              <w:right w:val="single" w:sz="4" w:space="0" w:color="00000A"/>
            </w:tcBorders>
            <w:shd w:val="clear" w:color="auto" w:fill="FFFFFF"/>
            <w:vAlign w:val="bottom"/>
          </w:tcPr>
          <w:p w14:paraId="4BDD3D2F"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018107C6"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4E13E649"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C765091" w14:textId="77777777" w:rsidR="00000000" w:rsidRDefault="00EC4492">
            <w:pPr>
              <w:widowControl/>
              <w:snapToGrid/>
              <w:spacing w:before="0" w:line="240" w:lineRule="auto"/>
              <w:ind w:firstLine="0"/>
              <w:jc w:val="right"/>
            </w:pPr>
            <w:r>
              <w:rPr>
                <w:color w:val="000000"/>
              </w:rPr>
              <w:t xml:space="preserve">0.34 </w:t>
            </w:r>
          </w:p>
        </w:tc>
        <w:tc>
          <w:tcPr>
            <w:tcW w:w="1140" w:type="dxa"/>
            <w:tcBorders>
              <w:bottom w:val="single" w:sz="4" w:space="0" w:color="00000A"/>
              <w:right w:val="single" w:sz="4" w:space="0" w:color="00000A"/>
            </w:tcBorders>
            <w:shd w:val="clear" w:color="auto" w:fill="FFFFFF"/>
            <w:vAlign w:val="bottom"/>
          </w:tcPr>
          <w:p w14:paraId="11FDAC03" w14:textId="77777777" w:rsidR="00000000" w:rsidRDefault="00EC4492">
            <w:pPr>
              <w:widowControl/>
              <w:snapToGrid/>
              <w:spacing w:before="0" w:line="240" w:lineRule="auto"/>
              <w:ind w:firstLine="0"/>
              <w:jc w:val="right"/>
            </w:pPr>
            <w:r>
              <w:rPr>
                <w:color w:val="000000"/>
              </w:rPr>
              <w:t xml:space="preserve">0.10 </w:t>
            </w:r>
          </w:p>
        </w:tc>
        <w:tc>
          <w:tcPr>
            <w:tcW w:w="1139" w:type="dxa"/>
            <w:tcBorders>
              <w:bottom w:val="single" w:sz="4" w:space="0" w:color="00000A"/>
              <w:right w:val="single" w:sz="4" w:space="0" w:color="00000A"/>
            </w:tcBorders>
            <w:shd w:val="clear" w:color="auto" w:fill="FFFFFF"/>
            <w:vAlign w:val="bottom"/>
          </w:tcPr>
          <w:p w14:paraId="4BBCA0C4" w14:textId="77777777" w:rsidR="00000000" w:rsidRDefault="00EC4492">
            <w:pPr>
              <w:widowControl/>
              <w:snapToGrid/>
              <w:spacing w:before="0" w:line="240" w:lineRule="auto"/>
              <w:ind w:firstLine="0"/>
              <w:jc w:val="right"/>
            </w:pPr>
            <w:r>
              <w:rPr>
                <w:color w:val="000000"/>
              </w:rPr>
              <w:t xml:space="preserve">-0.24 </w:t>
            </w:r>
          </w:p>
        </w:tc>
      </w:tr>
      <w:tr w:rsidR="00000000" w14:paraId="05B8427A"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598A5058" w14:textId="77777777" w:rsidR="00000000" w:rsidRDefault="00EC4492">
            <w:pPr>
              <w:widowControl/>
              <w:snapToGrid/>
              <w:spacing w:before="0" w:line="240" w:lineRule="auto"/>
              <w:ind w:firstLine="0"/>
              <w:jc w:val="right"/>
            </w:pPr>
            <w:r>
              <w:rPr>
                <w:color w:val="000000"/>
              </w:rPr>
              <w:t>1790</w:t>
            </w:r>
          </w:p>
        </w:tc>
        <w:tc>
          <w:tcPr>
            <w:tcW w:w="1140" w:type="dxa"/>
            <w:tcBorders>
              <w:bottom w:val="single" w:sz="4" w:space="0" w:color="00000A"/>
              <w:right w:val="single" w:sz="4" w:space="0" w:color="00000A"/>
            </w:tcBorders>
            <w:shd w:val="clear" w:color="auto" w:fill="FFFFFF"/>
            <w:vAlign w:val="bottom"/>
          </w:tcPr>
          <w:p w14:paraId="2A392B91"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E492D38"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0858AB7E"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4CB7B4D9" w14:textId="77777777" w:rsidR="00000000" w:rsidRDefault="00EC4492">
            <w:pPr>
              <w:widowControl/>
              <w:snapToGrid/>
              <w:spacing w:before="0" w:line="240" w:lineRule="auto"/>
              <w:ind w:firstLine="0"/>
              <w:jc w:val="right"/>
            </w:pPr>
            <w:r>
              <w:rPr>
                <w:color w:val="000000"/>
              </w:rPr>
              <w:t xml:space="preserve">0.20 </w:t>
            </w:r>
          </w:p>
        </w:tc>
        <w:tc>
          <w:tcPr>
            <w:tcW w:w="1140" w:type="dxa"/>
            <w:tcBorders>
              <w:bottom w:val="single" w:sz="4" w:space="0" w:color="00000A"/>
              <w:right w:val="single" w:sz="4" w:space="0" w:color="00000A"/>
            </w:tcBorders>
            <w:shd w:val="clear" w:color="auto" w:fill="FFFFFF"/>
            <w:vAlign w:val="bottom"/>
          </w:tcPr>
          <w:p w14:paraId="3EA1CBE3" w14:textId="77777777" w:rsidR="00000000" w:rsidRDefault="00EC4492">
            <w:pPr>
              <w:widowControl/>
              <w:snapToGrid/>
              <w:spacing w:before="0" w:line="240" w:lineRule="auto"/>
              <w:ind w:firstLine="0"/>
              <w:jc w:val="right"/>
            </w:pPr>
            <w:r>
              <w:rPr>
                <w:color w:val="000000"/>
              </w:rPr>
              <w:t xml:space="preserve">0.04 </w:t>
            </w:r>
          </w:p>
        </w:tc>
        <w:tc>
          <w:tcPr>
            <w:tcW w:w="1139" w:type="dxa"/>
            <w:tcBorders>
              <w:bottom w:val="single" w:sz="4" w:space="0" w:color="00000A"/>
              <w:right w:val="single" w:sz="4" w:space="0" w:color="00000A"/>
            </w:tcBorders>
            <w:shd w:val="clear" w:color="auto" w:fill="FFFFFF"/>
            <w:vAlign w:val="bottom"/>
          </w:tcPr>
          <w:p w14:paraId="6017A23F" w14:textId="77777777" w:rsidR="00000000" w:rsidRDefault="00EC4492">
            <w:pPr>
              <w:widowControl/>
              <w:snapToGrid/>
              <w:spacing w:before="0" w:line="240" w:lineRule="auto"/>
              <w:ind w:firstLine="0"/>
              <w:jc w:val="right"/>
            </w:pPr>
            <w:r>
              <w:rPr>
                <w:color w:val="000000"/>
              </w:rPr>
              <w:t xml:space="preserve">-0.16 </w:t>
            </w:r>
          </w:p>
        </w:tc>
      </w:tr>
      <w:tr w:rsidR="00000000" w14:paraId="78912B23"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08DAF1E7" w14:textId="77777777" w:rsidR="00000000" w:rsidRDefault="00EC4492">
            <w:pPr>
              <w:widowControl/>
              <w:snapToGrid/>
              <w:spacing w:before="0" w:line="240" w:lineRule="auto"/>
              <w:ind w:firstLine="0"/>
              <w:jc w:val="right"/>
            </w:pPr>
            <w:r>
              <w:rPr>
                <w:color w:val="000000"/>
              </w:rPr>
              <w:t>1830</w:t>
            </w:r>
          </w:p>
        </w:tc>
        <w:tc>
          <w:tcPr>
            <w:tcW w:w="1140" w:type="dxa"/>
            <w:tcBorders>
              <w:bottom w:val="single" w:sz="4" w:space="0" w:color="00000A"/>
              <w:right w:val="single" w:sz="4" w:space="0" w:color="00000A"/>
            </w:tcBorders>
            <w:shd w:val="clear" w:color="auto" w:fill="FFFFFF"/>
            <w:vAlign w:val="bottom"/>
          </w:tcPr>
          <w:p w14:paraId="527EEB81"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A1DA3BB"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0E1F1E0B"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5AD04F0E" w14:textId="77777777" w:rsidR="00000000" w:rsidRDefault="00EC4492">
            <w:pPr>
              <w:widowControl/>
              <w:snapToGrid/>
              <w:spacing w:before="0" w:line="240" w:lineRule="auto"/>
              <w:ind w:firstLine="0"/>
              <w:jc w:val="right"/>
            </w:pPr>
            <w:r>
              <w:rPr>
                <w:color w:val="000000"/>
              </w:rPr>
              <w:t xml:space="preserve">0.00 </w:t>
            </w:r>
          </w:p>
        </w:tc>
        <w:tc>
          <w:tcPr>
            <w:tcW w:w="1140" w:type="dxa"/>
            <w:tcBorders>
              <w:bottom w:val="single" w:sz="4" w:space="0" w:color="00000A"/>
              <w:right w:val="single" w:sz="4" w:space="0" w:color="00000A"/>
            </w:tcBorders>
            <w:shd w:val="clear" w:color="auto" w:fill="FFFFFF"/>
            <w:vAlign w:val="bottom"/>
          </w:tcPr>
          <w:p w14:paraId="0475BBBC" w14:textId="77777777" w:rsidR="00000000" w:rsidRDefault="00EC4492">
            <w:pPr>
              <w:widowControl/>
              <w:snapToGrid/>
              <w:spacing w:before="0" w:line="240" w:lineRule="auto"/>
              <w:ind w:firstLine="0"/>
              <w:jc w:val="right"/>
            </w:pPr>
            <w:r>
              <w:rPr>
                <w:color w:val="000000"/>
              </w:rPr>
              <w:t xml:space="preserve">0.04 </w:t>
            </w:r>
          </w:p>
        </w:tc>
        <w:tc>
          <w:tcPr>
            <w:tcW w:w="1139" w:type="dxa"/>
            <w:tcBorders>
              <w:bottom w:val="single" w:sz="4" w:space="0" w:color="00000A"/>
              <w:right w:val="single" w:sz="4" w:space="0" w:color="00000A"/>
            </w:tcBorders>
            <w:shd w:val="clear" w:color="auto" w:fill="FFFFFF"/>
            <w:vAlign w:val="bottom"/>
          </w:tcPr>
          <w:p w14:paraId="33AFC123" w14:textId="77777777" w:rsidR="00000000" w:rsidRDefault="00EC4492">
            <w:pPr>
              <w:widowControl/>
              <w:snapToGrid/>
              <w:spacing w:before="0" w:line="240" w:lineRule="auto"/>
              <w:ind w:firstLine="0"/>
              <w:jc w:val="right"/>
            </w:pPr>
            <w:r>
              <w:rPr>
                <w:color w:val="000000"/>
              </w:rPr>
              <w:t xml:space="preserve">0.04 </w:t>
            </w:r>
          </w:p>
        </w:tc>
      </w:tr>
      <w:tr w:rsidR="00000000" w14:paraId="1FF57FE5"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7430CC3B" w14:textId="77777777" w:rsidR="00000000" w:rsidRDefault="00EC4492">
            <w:pPr>
              <w:widowControl/>
              <w:snapToGrid/>
              <w:spacing w:before="0" w:line="240" w:lineRule="auto"/>
              <w:ind w:firstLine="0"/>
              <w:jc w:val="right"/>
            </w:pPr>
            <w:r>
              <w:rPr>
                <w:color w:val="000000"/>
              </w:rPr>
              <w:t>1930</w:t>
            </w:r>
          </w:p>
        </w:tc>
        <w:tc>
          <w:tcPr>
            <w:tcW w:w="1140" w:type="dxa"/>
            <w:tcBorders>
              <w:bottom w:val="single" w:sz="4" w:space="0" w:color="00000A"/>
              <w:right w:val="single" w:sz="4" w:space="0" w:color="00000A"/>
            </w:tcBorders>
            <w:shd w:val="clear" w:color="auto" w:fill="FFFFFF"/>
            <w:vAlign w:val="bottom"/>
          </w:tcPr>
          <w:p w14:paraId="0F17F0A4"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24778B23"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1921831A"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35AF3791" w14:textId="77777777" w:rsidR="00000000" w:rsidRDefault="00EC4492">
            <w:pPr>
              <w:widowControl/>
              <w:snapToGrid/>
              <w:spacing w:before="0" w:line="240" w:lineRule="auto"/>
              <w:ind w:firstLine="0"/>
              <w:jc w:val="right"/>
            </w:pPr>
            <w:r>
              <w:rPr>
                <w:color w:val="000000"/>
              </w:rPr>
              <w:t xml:space="preserve">0.08 </w:t>
            </w:r>
          </w:p>
        </w:tc>
        <w:tc>
          <w:tcPr>
            <w:tcW w:w="1140" w:type="dxa"/>
            <w:tcBorders>
              <w:bottom w:val="single" w:sz="4" w:space="0" w:color="00000A"/>
              <w:right w:val="single" w:sz="4" w:space="0" w:color="00000A"/>
            </w:tcBorders>
            <w:shd w:val="clear" w:color="auto" w:fill="FFFFFF"/>
            <w:vAlign w:val="bottom"/>
          </w:tcPr>
          <w:p w14:paraId="1DF37538" w14:textId="77777777" w:rsidR="00000000" w:rsidRDefault="00EC4492">
            <w:pPr>
              <w:widowControl/>
              <w:snapToGrid/>
              <w:spacing w:before="0" w:line="240" w:lineRule="auto"/>
              <w:ind w:firstLine="0"/>
              <w:jc w:val="right"/>
            </w:pPr>
            <w:r>
              <w:rPr>
                <w:color w:val="000000"/>
              </w:rPr>
              <w:t xml:space="preserve">0.10 </w:t>
            </w:r>
          </w:p>
        </w:tc>
        <w:tc>
          <w:tcPr>
            <w:tcW w:w="1139" w:type="dxa"/>
            <w:tcBorders>
              <w:bottom w:val="single" w:sz="4" w:space="0" w:color="00000A"/>
              <w:right w:val="single" w:sz="4" w:space="0" w:color="00000A"/>
            </w:tcBorders>
            <w:shd w:val="clear" w:color="auto" w:fill="FFFFFF"/>
            <w:vAlign w:val="bottom"/>
          </w:tcPr>
          <w:p w14:paraId="1FE49A05" w14:textId="77777777" w:rsidR="00000000" w:rsidRDefault="00EC4492">
            <w:pPr>
              <w:widowControl/>
              <w:snapToGrid/>
              <w:spacing w:before="0" w:line="240" w:lineRule="auto"/>
              <w:ind w:firstLine="0"/>
              <w:jc w:val="right"/>
            </w:pPr>
            <w:r>
              <w:rPr>
                <w:color w:val="000000"/>
              </w:rPr>
              <w:t xml:space="preserve">0.02 </w:t>
            </w:r>
          </w:p>
        </w:tc>
      </w:tr>
      <w:tr w:rsidR="00000000" w14:paraId="1805B496"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28383202" w14:textId="77777777" w:rsidR="00000000" w:rsidRDefault="00EC4492">
            <w:pPr>
              <w:widowControl/>
              <w:snapToGrid/>
              <w:spacing w:before="0" w:line="240" w:lineRule="auto"/>
              <w:ind w:firstLine="0"/>
              <w:jc w:val="right"/>
            </w:pPr>
            <w:r>
              <w:rPr>
                <w:color w:val="000000"/>
              </w:rPr>
              <w:t>2000</w:t>
            </w:r>
          </w:p>
        </w:tc>
        <w:tc>
          <w:tcPr>
            <w:tcW w:w="1140" w:type="dxa"/>
            <w:tcBorders>
              <w:bottom w:val="single" w:sz="4" w:space="0" w:color="00000A"/>
              <w:right w:val="single" w:sz="4" w:space="0" w:color="00000A"/>
            </w:tcBorders>
            <w:shd w:val="clear" w:color="auto" w:fill="FFFFFF"/>
            <w:vAlign w:val="bottom"/>
          </w:tcPr>
          <w:p w14:paraId="0EE34AF3"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40BF060C"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7B57D5EB"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73B69739" w14:textId="77777777" w:rsidR="00000000" w:rsidRDefault="00EC4492">
            <w:pPr>
              <w:widowControl/>
              <w:snapToGrid/>
              <w:spacing w:before="0" w:line="240" w:lineRule="auto"/>
              <w:ind w:firstLine="0"/>
              <w:jc w:val="right"/>
            </w:pPr>
            <w:r>
              <w:rPr>
                <w:color w:val="000000"/>
              </w:rPr>
              <w:t xml:space="preserve">0.10 </w:t>
            </w:r>
          </w:p>
        </w:tc>
        <w:tc>
          <w:tcPr>
            <w:tcW w:w="1140" w:type="dxa"/>
            <w:tcBorders>
              <w:bottom w:val="single" w:sz="4" w:space="0" w:color="00000A"/>
              <w:right w:val="single" w:sz="4" w:space="0" w:color="00000A"/>
            </w:tcBorders>
            <w:shd w:val="clear" w:color="auto" w:fill="FFFFFF"/>
            <w:vAlign w:val="bottom"/>
          </w:tcPr>
          <w:p w14:paraId="3ED4537A" w14:textId="77777777" w:rsidR="00000000" w:rsidRDefault="00EC4492">
            <w:pPr>
              <w:widowControl/>
              <w:snapToGrid/>
              <w:spacing w:before="0" w:line="240" w:lineRule="auto"/>
              <w:ind w:firstLine="0"/>
              <w:jc w:val="right"/>
            </w:pPr>
            <w:r>
              <w:rPr>
                <w:color w:val="000000"/>
              </w:rPr>
              <w:t xml:space="preserve">0.10 </w:t>
            </w:r>
          </w:p>
        </w:tc>
        <w:tc>
          <w:tcPr>
            <w:tcW w:w="1139" w:type="dxa"/>
            <w:tcBorders>
              <w:bottom w:val="single" w:sz="4" w:space="0" w:color="00000A"/>
              <w:right w:val="single" w:sz="4" w:space="0" w:color="00000A"/>
            </w:tcBorders>
            <w:shd w:val="clear" w:color="auto" w:fill="FFFFFF"/>
            <w:vAlign w:val="bottom"/>
          </w:tcPr>
          <w:p w14:paraId="72934D34" w14:textId="77777777" w:rsidR="00000000" w:rsidRDefault="00EC4492">
            <w:pPr>
              <w:widowControl/>
              <w:snapToGrid/>
              <w:spacing w:before="0" w:line="240" w:lineRule="auto"/>
              <w:ind w:firstLine="0"/>
              <w:jc w:val="right"/>
            </w:pPr>
            <w:r>
              <w:rPr>
                <w:color w:val="000000"/>
              </w:rPr>
              <w:t xml:space="preserve">0.00 </w:t>
            </w:r>
          </w:p>
        </w:tc>
      </w:tr>
      <w:tr w:rsidR="00000000" w14:paraId="4BCBFFAA" w14:textId="77777777">
        <w:trPr>
          <w:trHeight w:val="300"/>
        </w:trPr>
        <w:tc>
          <w:tcPr>
            <w:tcW w:w="1530" w:type="dxa"/>
            <w:tcBorders>
              <w:left w:val="single" w:sz="4" w:space="0" w:color="00000A"/>
              <w:bottom w:val="single" w:sz="4" w:space="0" w:color="00000A"/>
              <w:right w:val="single" w:sz="4" w:space="0" w:color="00000A"/>
            </w:tcBorders>
            <w:shd w:val="clear" w:color="auto" w:fill="FFFFFF"/>
            <w:vAlign w:val="bottom"/>
          </w:tcPr>
          <w:p w14:paraId="2DED992A" w14:textId="77777777" w:rsidR="00000000" w:rsidRDefault="00EC4492">
            <w:pPr>
              <w:widowControl/>
              <w:snapToGrid/>
              <w:spacing w:before="0" w:line="240" w:lineRule="auto"/>
              <w:ind w:firstLine="0"/>
              <w:jc w:val="right"/>
            </w:pPr>
            <w:r>
              <w:rPr>
                <w:color w:val="000000"/>
              </w:rPr>
              <w:t>2080</w:t>
            </w:r>
          </w:p>
        </w:tc>
        <w:tc>
          <w:tcPr>
            <w:tcW w:w="1140" w:type="dxa"/>
            <w:tcBorders>
              <w:bottom w:val="single" w:sz="4" w:space="0" w:color="00000A"/>
              <w:right w:val="single" w:sz="4" w:space="0" w:color="00000A"/>
            </w:tcBorders>
            <w:shd w:val="clear" w:color="auto" w:fill="FFFFFF"/>
            <w:vAlign w:val="bottom"/>
          </w:tcPr>
          <w:p w14:paraId="0F199C5B"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648FF618"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01E0E8EA" w14:textId="77777777" w:rsidR="00000000" w:rsidRDefault="00EC4492">
            <w:pPr>
              <w:widowControl/>
              <w:snapToGrid/>
              <w:spacing w:before="0" w:line="240" w:lineRule="auto"/>
              <w:ind w:firstLine="0"/>
              <w:jc w:val="right"/>
            </w:pPr>
            <w:r>
              <w:rPr>
                <w:color w:val="000000"/>
              </w:rPr>
              <w:t>N/A</w:t>
            </w:r>
          </w:p>
        </w:tc>
        <w:tc>
          <w:tcPr>
            <w:tcW w:w="1140" w:type="dxa"/>
            <w:tcBorders>
              <w:bottom w:val="single" w:sz="4" w:space="0" w:color="00000A"/>
              <w:right w:val="single" w:sz="4" w:space="0" w:color="00000A"/>
            </w:tcBorders>
            <w:shd w:val="clear" w:color="auto" w:fill="FFFFFF"/>
            <w:vAlign w:val="bottom"/>
          </w:tcPr>
          <w:p w14:paraId="2C540597" w14:textId="77777777" w:rsidR="00000000" w:rsidRDefault="00EC4492">
            <w:pPr>
              <w:widowControl/>
              <w:snapToGrid/>
              <w:spacing w:before="0" w:line="240" w:lineRule="auto"/>
              <w:ind w:firstLine="0"/>
              <w:jc w:val="right"/>
            </w:pPr>
            <w:r>
              <w:rPr>
                <w:color w:val="000000"/>
              </w:rPr>
              <w:t xml:space="preserve">0.04 </w:t>
            </w:r>
          </w:p>
        </w:tc>
        <w:tc>
          <w:tcPr>
            <w:tcW w:w="1140" w:type="dxa"/>
            <w:tcBorders>
              <w:bottom w:val="single" w:sz="4" w:space="0" w:color="00000A"/>
              <w:right w:val="single" w:sz="4" w:space="0" w:color="00000A"/>
            </w:tcBorders>
            <w:shd w:val="clear" w:color="auto" w:fill="FFFFFF"/>
            <w:vAlign w:val="bottom"/>
          </w:tcPr>
          <w:p w14:paraId="2E674E9F" w14:textId="77777777" w:rsidR="00000000" w:rsidRDefault="00EC4492">
            <w:pPr>
              <w:widowControl/>
              <w:snapToGrid/>
              <w:spacing w:before="0" w:line="240" w:lineRule="auto"/>
              <w:ind w:firstLine="0"/>
              <w:jc w:val="right"/>
            </w:pPr>
            <w:r>
              <w:rPr>
                <w:color w:val="000000"/>
              </w:rPr>
              <w:t xml:space="preserve">0.10 </w:t>
            </w:r>
          </w:p>
        </w:tc>
        <w:tc>
          <w:tcPr>
            <w:tcW w:w="1139" w:type="dxa"/>
            <w:tcBorders>
              <w:bottom w:val="single" w:sz="4" w:space="0" w:color="00000A"/>
              <w:right w:val="single" w:sz="4" w:space="0" w:color="00000A"/>
            </w:tcBorders>
            <w:shd w:val="clear" w:color="auto" w:fill="FFFFFF"/>
            <w:vAlign w:val="bottom"/>
          </w:tcPr>
          <w:p w14:paraId="4C3FEF4B" w14:textId="77777777" w:rsidR="00000000" w:rsidRDefault="00EC4492">
            <w:pPr>
              <w:widowControl/>
              <w:snapToGrid/>
              <w:spacing w:before="0" w:line="240" w:lineRule="auto"/>
              <w:ind w:firstLine="0"/>
              <w:jc w:val="right"/>
            </w:pPr>
            <w:r>
              <w:rPr>
                <w:color w:val="000000"/>
              </w:rPr>
              <w:t xml:space="preserve">0.06 </w:t>
            </w:r>
          </w:p>
        </w:tc>
      </w:tr>
    </w:tbl>
    <w:p w14:paraId="6C1BFA6A" w14:textId="77777777" w:rsidR="00000000" w:rsidRDefault="00EC4492">
      <w:r>
        <w:rPr>
          <w:sz w:val="24"/>
          <w:szCs w:val="24"/>
        </w:rPr>
        <w:t>其中，</w:t>
      </w:r>
      <w:r>
        <w:rPr>
          <w:sz w:val="24"/>
          <w:szCs w:val="24"/>
        </w:rPr>
        <w:t>N/A</w:t>
      </w:r>
      <w:r>
        <w:rPr>
          <w:sz w:val="24"/>
          <w:szCs w:val="24"/>
        </w:rPr>
        <w:t>表示该</w:t>
      </w:r>
      <w:r>
        <w:rPr>
          <w:sz w:val="24"/>
          <w:szCs w:val="24"/>
        </w:rPr>
        <w:t>CPU</w:t>
      </w:r>
      <w:r>
        <w:rPr>
          <w:sz w:val="24"/>
          <w:szCs w:val="24"/>
        </w:rPr>
        <w:t>簇不支持在该时钟频率下运行。从表中数据可以看出，在节能意识的调度器作用下，功耗</w:t>
      </w:r>
      <w:r>
        <w:rPr>
          <w:sz w:val="24"/>
          <w:szCs w:val="24"/>
        </w:rPr>
        <w:t>更低的</w:t>
      </w:r>
      <w:r>
        <w:rPr>
          <w:sz w:val="24"/>
          <w:szCs w:val="24"/>
        </w:rPr>
        <w:t>Silver</w:t>
      </w:r>
      <w:r>
        <w:rPr>
          <w:sz w:val="24"/>
          <w:szCs w:val="24"/>
        </w:rPr>
        <w:t>簇工作在低频率的时间增加了，如在</w:t>
      </w:r>
      <w:r>
        <w:rPr>
          <w:sz w:val="24"/>
          <w:szCs w:val="24"/>
        </w:rPr>
        <w:t>307MHz</w:t>
      </w:r>
      <w:r>
        <w:rPr>
          <w:sz w:val="24"/>
          <w:szCs w:val="24"/>
        </w:rPr>
        <w:t>时间增加了</w:t>
      </w:r>
      <w:r>
        <w:rPr>
          <w:sz w:val="24"/>
          <w:szCs w:val="24"/>
        </w:rPr>
        <w:t>9.5</w:t>
      </w:r>
      <w:r>
        <w:rPr>
          <w:sz w:val="24"/>
          <w:szCs w:val="24"/>
        </w:rPr>
        <w:t>个百分点，而工作在高频率的时间减少了，如</w:t>
      </w:r>
      <w:r>
        <w:rPr>
          <w:sz w:val="24"/>
          <w:szCs w:val="24"/>
        </w:rPr>
        <w:t>1600MHz</w:t>
      </w:r>
      <w:r>
        <w:rPr>
          <w:sz w:val="24"/>
          <w:szCs w:val="24"/>
        </w:rPr>
        <w:t>的时间减少了</w:t>
      </w:r>
      <w:r>
        <w:rPr>
          <w:sz w:val="24"/>
          <w:szCs w:val="24"/>
        </w:rPr>
        <w:t>3.92</w:t>
      </w:r>
      <w:r>
        <w:rPr>
          <w:sz w:val="24"/>
          <w:szCs w:val="24"/>
        </w:rPr>
        <w:t>个百分点；而对于功耗更高的</w:t>
      </w:r>
      <w:r>
        <w:rPr>
          <w:sz w:val="24"/>
          <w:szCs w:val="24"/>
        </w:rPr>
        <w:t>Golden</w:t>
      </w:r>
      <w:r>
        <w:rPr>
          <w:sz w:val="24"/>
          <w:szCs w:val="24"/>
        </w:rPr>
        <w:t>簇来说，整体的工作时间得到了降低。综合</w:t>
      </w:r>
      <w:r>
        <w:rPr>
          <w:sz w:val="24"/>
          <w:szCs w:val="24"/>
        </w:rPr>
        <w:t>C-states</w:t>
      </w:r>
      <w:r>
        <w:rPr>
          <w:sz w:val="24"/>
          <w:szCs w:val="24"/>
        </w:rPr>
        <w:t>和</w:t>
      </w:r>
      <w:r>
        <w:rPr>
          <w:sz w:val="24"/>
          <w:szCs w:val="24"/>
        </w:rPr>
        <w:t>P-states</w:t>
      </w:r>
      <w:r>
        <w:rPr>
          <w:sz w:val="24"/>
          <w:szCs w:val="24"/>
        </w:rPr>
        <w:t>的结果，考虑到</w:t>
      </w:r>
      <w:r>
        <w:rPr>
          <w:sz w:val="24"/>
          <w:szCs w:val="24"/>
        </w:rPr>
        <w:t>CPU</w:t>
      </w:r>
      <w:r>
        <w:rPr>
          <w:sz w:val="24"/>
          <w:szCs w:val="24"/>
        </w:rPr>
        <w:t>的功耗与其工作频率成正比，因此可以证明带有节能意识的调度器在轻量级系统负荷情况下确实能够降低</w:t>
      </w:r>
      <w:r>
        <w:rPr>
          <w:sz w:val="24"/>
          <w:szCs w:val="24"/>
        </w:rPr>
        <w:t>CPU</w:t>
      </w:r>
      <w:r>
        <w:rPr>
          <w:sz w:val="24"/>
          <w:szCs w:val="24"/>
        </w:rPr>
        <w:t>的整体功耗。</w:t>
      </w:r>
    </w:p>
    <w:p w14:paraId="0862B6A9" w14:textId="77777777" w:rsidR="00000000" w:rsidRDefault="00EC4492">
      <w:pPr>
        <w:ind w:left="-1" w:right="25" w:hanging="1"/>
      </w:pPr>
      <w:bookmarkStart w:id="907" w:name="_Toc471381699"/>
      <w:r>
        <w:rPr>
          <w:rFonts w:ascii="SimHei" w:eastAsia="SimHei" w:hAnsi="SimHei"/>
          <w:b/>
          <w:color w:val="339966"/>
          <w:sz w:val="24"/>
        </w:rPr>
        <w:t>5.2.1</w:t>
      </w:r>
      <w:r>
        <w:rPr>
          <w:rFonts w:ascii="SimHei" w:eastAsia="SimHei" w:hAnsi="SimHei"/>
          <w:sz w:val="24"/>
        </w:rPr>
        <w:t xml:space="preserve"> </w:t>
      </w:r>
      <w:r>
        <w:rPr>
          <w:rFonts w:ascii="SimHei" w:eastAsia="SimHei" w:hAnsi="SimHei"/>
          <w:sz w:val="24"/>
        </w:rPr>
        <w:t>设备动态电源管理测试</w:t>
      </w:r>
      <w:bookmarkEnd w:id="907"/>
    </w:p>
    <w:p w14:paraId="4E063880" w14:textId="77777777" w:rsidR="00000000" w:rsidRDefault="00EC4492">
      <w:pPr>
        <w:jc w:val="left"/>
      </w:pPr>
      <w:r>
        <w:rPr>
          <w:sz w:val="24"/>
          <w:szCs w:val="24"/>
        </w:rPr>
        <w:t>针对</w:t>
      </w:r>
      <w:r>
        <w:rPr>
          <w:sz w:val="24"/>
          <w:szCs w:val="24"/>
        </w:rPr>
        <w:t>Atmel MXT1664</w:t>
      </w:r>
      <w:r>
        <w:rPr>
          <w:sz w:val="24"/>
          <w:szCs w:val="24"/>
        </w:rPr>
        <w:t>的功耗测试，我们的方法是定义浏览网页，阅读电子书和游戏</w:t>
      </w:r>
      <w:r>
        <w:rPr>
          <w:sz w:val="24"/>
          <w:szCs w:val="24"/>
        </w:rPr>
        <w:t>三种和触摸屏相关的测试场景，分别进行</w:t>
      </w:r>
      <w:r>
        <w:rPr>
          <w:sz w:val="24"/>
          <w:szCs w:val="24"/>
        </w:rPr>
        <w:t>T=30</w:t>
      </w:r>
      <w:r>
        <w:rPr>
          <w:sz w:val="24"/>
          <w:szCs w:val="24"/>
        </w:rPr>
        <w:t>分钟的固定步骤的人工测试，统计使用固定超时机制</w:t>
      </w:r>
      <w:r>
        <w:rPr>
          <w:sz w:val="24"/>
          <w:szCs w:val="24"/>
        </w:rPr>
        <w:t>(</w:t>
      </w:r>
      <w:r>
        <w:rPr>
          <w:sz w:val="24"/>
          <w:szCs w:val="24"/>
        </w:rPr>
        <w:t>超时时间为</w:t>
      </w:r>
      <w:r>
        <w:rPr>
          <w:sz w:val="24"/>
          <w:szCs w:val="24"/>
        </w:rPr>
        <w:t>t</w:t>
      </w:r>
      <w:r>
        <w:rPr>
          <w:sz w:val="24"/>
          <w:szCs w:val="24"/>
          <w:vertAlign w:val="subscript"/>
        </w:rPr>
        <w:t>timeout</w:t>
      </w:r>
      <w:r>
        <w:rPr>
          <w:sz w:val="24"/>
          <w:szCs w:val="24"/>
        </w:rPr>
        <w:t>)</w:t>
      </w:r>
      <w:r>
        <w:rPr>
          <w:sz w:val="24"/>
          <w:szCs w:val="24"/>
        </w:rPr>
        <w:t>和动态预测空闲时间两种情况下</w:t>
      </w:r>
      <w:r>
        <w:rPr>
          <w:sz w:val="24"/>
          <w:szCs w:val="24"/>
        </w:rPr>
        <w:t>MXT1664</w:t>
      </w:r>
      <w:r>
        <w:rPr>
          <w:sz w:val="24"/>
          <w:szCs w:val="24"/>
        </w:rPr>
        <w:t>处于</w:t>
      </w:r>
      <w:r>
        <w:rPr>
          <w:sz w:val="24"/>
          <w:szCs w:val="24"/>
        </w:rPr>
        <w:t>runtime active</w:t>
      </w:r>
      <w:r>
        <w:rPr>
          <w:sz w:val="24"/>
          <w:szCs w:val="24"/>
        </w:rPr>
        <w:t>和</w:t>
      </w:r>
      <w:r>
        <w:rPr>
          <w:sz w:val="24"/>
          <w:szCs w:val="24"/>
        </w:rPr>
        <w:t>runtime suspended</w:t>
      </w:r>
      <w:r>
        <w:rPr>
          <w:sz w:val="24"/>
          <w:szCs w:val="24"/>
        </w:rPr>
        <w:t>状态的时间</w:t>
      </w:r>
      <w:r>
        <w:rPr>
          <w:sz w:val="24"/>
          <w:szCs w:val="24"/>
        </w:rPr>
        <w:t>t</w:t>
      </w:r>
      <w:r>
        <w:rPr>
          <w:sz w:val="24"/>
          <w:szCs w:val="24"/>
          <w:vertAlign w:val="subscript"/>
        </w:rPr>
        <w:t>s-f</w:t>
      </w:r>
      <w:r>
        <w:rPr>
          <w:sz w:val="24"/>
          <w:szCs w:val="24"/>
        </w:rPr>
        <w:t>和</w:t>
      </w:r>
      <w:r>
        <w:rPr>
          <w:sz w:val="24"/>
          <w:szCs w:val="24"/>
        </w:rPr>
        <w:t>t</w:t>
      </w:r>
      <w:r>
        <w:rPr>
          <w:sz w:val="24"/>
          <w:szCs w:val="24"/>
          <w:vertAlign w:val="subscript"/>
        </w:rPr>
        <w:t>s-d</w:t>
      </w:r>
      <w:r>
        <w:rPr>
          <w:sz w:val="24"/>
          <w:szCs w:val="24"/>
        </w:rPr>
        <w:t xml:space="preserve"> (</w:t>
      </w:r>
      <w:r>
        <w:rPr>
          <w:sz w:val="24"/>
          <w:szCs w:val="24"/>
        </w:rPr>
        <w:t>单位</w:t>
      </w:r>
      <w:r>
        <w:rPr>
          <w:sz w:val="24"/>
          <w:szCs w:val="24"/>
        </w:rPr>
        <w:t xml:space="preserve">: </w:t>
      </w:r>
      <w:r>
        <w:rPr>
          <w:sz w:val="24"/>
          <w:szCs w:val="24"/>
        </w:rPr>
        <w:t>秒</w:t>
      </w:r>
      <w:r>
        <w:rPr>
          <w:sz w:val="24"/>
          <w:szCs w:val="24"/>
        </w:rPr>
        <w:t>)</w:t>
      </w:r>
      <w:r>
        <w:rPr>
          <w:sz w:val="24"/>
          <w:szCs w:val="24"/>
        </w:rPr>
        <w:t>。这两个时间可以通过读取</w:t>
      </w:r>
      <w:r>
        <w:rPr>
          <w:sz w:val="24"/>
          <w:szCs w:val="24"/>
        </w:rPr>
        <w:t>MXT1664</w:t>
      </w:r>
      <w:r>
        <w:rPr>
          <w:sz w:val="24"/>
          <w:szCs w:val="24"/>
        </w:rPr>
        <w:t>在</w:t>
      </w:r>
      <w:r>
        <w:rPr>
          <w:sz w:val="24"/>
          <w:szCs w:val="24"/>
        </w:rPr>
        <w:t>sysfs</w:t>
      </w:r>
      <w:r>
        <w:rPr>
          <w:sz w:val="24"/>
          <w:szCs w:val="24"/>
        </w:rPr>
        <w:t>文件系统中对应设备节点的</w:t>
      </w:r>
      <w:r>
        <w:rPr>
          <w:sz w:val="24"/>
          <w:szCs w:val="24"/>
        </w:rPr>
        <w:t>power</w:t>
      </w:r>
      <w:r>
        <w:rPr>
          <w:sz w:val="24"/>
          <w:szCs w:val="24"/>
        </w:rPr>
        <w:t>属性下的</w:t>
      </w:r>
      <w:r>
        <w:rPr>
          <w:sz w:val="24"/>
          <w:szCs w:val="24"/>
        </w:rPr>
        <w:t>runtime_suspended_time</w:t>
      </w:r>
      <w:r>
        <w:rPr>
          <w:sz w:val="24"/>
          <w:szCs w:val="24"/>
          <w:vertAlign w:val="superscript"/>
        </w:rPr>
        <w:t>[5]</w:t>
      </w:r>
      <w:r>
        <w:rPr>
          <w:sz w:val="24"/>
          <w:szCs w:val="24"/>
        </w:rPr>
        <w:t>这个属性来获取。每个测试场景测试</w:t>
      </w:r>
      <w:r>
        <w:rPr>
          <w:sz w:val="24"/>
          <w:szCs w:val="24"/>
        </w:rPr>
        <w:t>10</w:t>
      </w:r>
      <w:r>
        <w:rPr>
          <w:sz w:val="24"/>
          <w:szCs w:val="24"/>
        </w:rPr>
        <w:t>次计算</w:t>
      </w:r>
      <w:r>
        <w:rPr>
          <w:sz w:val="24"/>
          <w:szCs w:val="24"/>
        </w:rPr>
        <w:t>t</w:t>
      </w:r>
      <w:r>
        <w:rPr>
          <w:sz w:val="24"/>
          <w:szCs w:val="24"/>
          <w:vertAlign w:val="subscript"/>
        </w:rPr>
        <w:t>suspended</w:t>
      </w:r>
      <w:r>
        <w:rPr>
          <w:sz w:val="24"/>
          <w:szCs w:val="24"/>
        </w:rPr>
        <w:t>的平均值。</w:t>
      </w:r>
    </w:p>
    <w:p w14:paraId="5FB26ECC" w14:textId="77777777" w:rsidR="00000000" w:rsidRDefault="00EC4492">
      <w:pPr>
        <w:pStyle w:val="caption0"/>
        <w:jc w:val="center"/>
      </w:pPr>
      <w:r>
        <w:rPr>
          <w:rFonts w:ascii="Times New Roman" w:eastAsia="KaiTi" w:hAnsi="Times New Roman"/>
          <w:sz w:val="21"/>
          <w:szCs w:val="21"/>
          <w:rPrChange w:id="908" w:author="Ling, Alex" w:date="2017-06-04T11:31:00Z">
            <w:rPr>
              <w:rFonts w:ascii="Times New Roman" w:eastAsia="KaiTi" w:hAnsi="Times New Roman"/>
              <w:sz w:val="21"/>
              <w:szCs w:val="21"/>
            </w:rPr>
          </w:rPrChange>
        </w:rPr>
        <w:t>表</w:t>
      </w:r>
      <w:r>
        <w:rPr>
          <w:rFonts w:ascii="Times New Roman" w:eastAsia="KaiTi" w:hAnsi="Times New Roman"/>
          <w:sz w:val="21"/>
          <w:szCs w:val="21"/>
          <w:rPrChange w:id="909" w:author="Ling, Alex" w:date="2017-06-04T11:31:00Z">
            <w:rPr>
              <w:rFonts w:ascii="Times New Roman" w:eastAsia="KaiTi" w:hAnsi="Times New Roman"/>
              <w:sz w:val="21"/>
              <w:szCs w:val="21"/>
            </w:rPr>
          </w:rPrChange>
        </w:rPr>
        <w:t xml:space="preserve">5-3 </w:t>
      </w:r>
      <w:r>
        <w:rPr>
          <w:rFonts w:ascii="Times New Roman" w:eastAsia="KaiTi" w:hAnsi="Times New Roman"/>
          <w:sz w:val="21"/>
          <w:szCs w:val="21"/>
          <w:rPrChange w:id="910" w:author="Ling, Alex" w:date="2017-06-04T11:31:00Z">
            <w:rPr>
              <w:rFonts w:ascii="Times New Roman" w:eastAsia="KaiTi" w:hAnsi="Times New Roman"/>
              <w:sz w:val="21"/>
              <w:szCs w:val="21"/>
            </w:rPr>
          </w:rPrChange>
        </w:rPr>
        <w:t>触摸屏</w:t>
      </w:r>
      <w:r>
        <w:rPr>
          <w:rFonts w:ascii="Times New Roman" w:eastAsia="KaiTi" w:hAnsi="Times New Roman"/>
          <w:sz w:val="21"/>
          <w:szCs w:val="21"/>
          <w:rPrChange w:id="911" w:author="Ling, Alex" w:date="2017-06-04T11:31:00Z">
            <w:rPr>
              <w:rFonts w:ascii="Times New Roman" w:eastAsia="KaiTi" w:hAnsi="Times New Roman"/>
              <w:sz w:val="21"/>
              <w:szCs w:val="21"/>
            </w:rPr>
          </w:rPrChange>
        </w:rPr>
        <w:t>30</w:t>
      </w:r>
      <w:r>
        <w:rPr>
          <w:rFonts w:ascii="Times New Roman" w:eastAsia="KaiTi" w:hAnsi="Times New Roman"/>
          <w:sz w:val="21"/>
          <w:szCs w:val="21"/>
          <w:rPrChange w:id="912" w:author="Ling, Alex" w:date="2017-06-04T11:31:00Z">
            <w:rPr>
              <w:rFonts w:ascii="Times New Roman" w:eastAsia="KaiTi" w:hAnsi="Times New Roman"/>
              <w:sz w:val="21"/>
              <w:szCs w:val="21"/>
            </w:rPr>
          </w:rPrChange>
        </w:rPr>
        <w:t>分</w:t>
      </w:r>
      <w:r>
        <w:rPr>
          <w:rFonts w:ascii="Times New Roman" w:eastAsia="KaiTi" w:hAnsi="Times New Roman"/>
          <w:sz w:val="21"/>
          <w:szCs w:val="21"/>
          <w:rPrChange w:id="913" w:author="Ling, Alex" w:date="2017-06-04T11:31:00Z">
            <w:rPr>
              <w:rFonts w:ascii="Times New Roman" w:eastAsia="KaiTi" w:hAnsi="Times New Roman"/>
              <w:sz w:val="21"/>
              <w:szCs w:val="21"/>
            </w:rPr>
          </w:rPrChange>
        </w:rPr>
        <w:t>钟测试</w:t>
      </w:r>
      <w:r>
        <w:rPr>
          <w:rFonts w:ascii="Times New Roman" w:eastAsia="KaiTi" w:hAnsi="Times New Roman"/>
          <w:sz w:val="21"/>
          <w:szCs w:val="21"/>
          <w:rPrChange w:id="914" w:author="Ling, Alex" w:date="2017-06-04T11:31:00Z">
            <w:rPr>
              <w:rFonts w:ascii="Times New Roman" w:eastAsia="KaiTi" w:hAnsi="Times New Roman"/>
              <w:sz w:val="21"/>
              <w:szCs w:val="21"/>
            </w:rPr>
          </w:rPrChange>
        </w:rPr>
        <w:t>runtime suspended</w:t>
      </w:r>
      <w:r>
        <w:rPr>
          <w:rFonts w:ascii="Times New Roman" w:eastAsia="KaiTi" w:hAnsi="Times New Roman"/>
          <w:sz w:val="21"/>
          <w:szCs w:val="21"/>
          <w:rPrChange w:id="915" w:author="Ling, Alex" w:date="2017-06-04T11:31:00Z">
            <w:rPr>
              <w:rFonts w:ascii="Times New Roman" w:eastAsia="KaiTi" w:hAnsi="Times New Roman"/>
              <w:sz w:val="21"/>
              <w:szCs w:val="21"/>
            </w:rPr>
          </w:rPrChange>
        </w:rPr>
        <w:t>时间（单位：秒）</w:t>
      </w:r>
    </w:p>
    <w:p w14:paraId="5B518251" w14:textId="77777777" w:rsidR="00000000" w:rsidRDefault="00EC4492">
      <w:pPr>
        <w:jc w:val="center"/>
      </w:pPr>
      <w:r>
        <w:t>Table 5-3 Touchscreen runtime suspended time in 30 minutes test (unit: second)</w:t>
      </w:r>
    </w:p>
    <w:tbl>
      <w:tblPr>
        <w:tblW w:w="0" w:type="auto"/>
        <w:tblInd w:w="-15" w:type="dxa"/>
        <w:tblLayout w:type="fixed"/>
        <w:tblCellMar>
          <w:left w:w="115" w:type="dxa"/>
        </w:tblCellMar>
        <w:tblLook w:val="0000" w:firstRow="0" w:lastRow="0" w:firstColumn="0" w:lastColumn="0" w:noHBand="0" w:noVBand="0"/>
      </w:tblPr>
      <w:tblGrid>
        <w:gridCol w:w="1167"/>
        <w:gridCol w:w="1405"/>
        <w:gridCol w:w="1404"/>
        <w:gridCol w:w="1405"/>
        <w:gridCol w:w="1405"/>
        <w:gridCol w:w="1519"/>
      </w:tblGrid>
      <w:tr w:rsidR="00000000" w14:paraId="1E5CFE8E" w14:textId="77777777">
        <w:trPr>
          <w:trHeight w:val="460"/>
        </w:trPr>
        <w:tc>
          <w:tcPr>
            <w:tcW w:w="1167" w:type="dxa"/>
            <w:vMerge w:val="restart"/>
            <w:tcBorders>
              <w:top w:val="single" w:sz="6" w:space="0" w:color="000001"/>
              <w:left w:val="single" w:sz="6" w:space="0" w:color="000001"/>
              <w:bottom w:val="single" w:sz="6" w:space="0" w:color="000001"/>
              <w:right w:val="single" w:sz="6" w:space="0" w:color="000001"/>
            </w:tcBorders>
            <w:shd w:val="clear" w:color="auto" w:fill="000000"/>
          </w:tcPr>
          <w:p w14:paraId="61014114" w14:textId="77777777" w:rsidR="00000000" w:rsidRDefault="00EC4492">
            <w:r>
              <w:rPr>
                <w:b/>
                <w:bCs/>
                <w:color w:val="00000A"/>
              </w:rPr>
              <w:t>测试场景</w:t>
            </w:r>
          </w:p>
        </w:tc>
        <w:tc>
          <w:tcPr>
            <w:tcW w:w="2809" w:type="dxa"/>
            <w:gridSpan w:val="2"/>
            <w:tcBorders>
              <w:top w:val="single" w:sz="6" w:space="0" w:color="000001"/>
              <w:left w:val="single" w:sz="6" w:space="0" w:color="000001"/>
              <w:bottom w:val="single" w:sz="6" w:space="0" w:color="000001"/>
              <w:right w:val="single" w:sz="6" w:space="0" w:color="000001"/>
            </w:tcBorders>
            <w:shd w:val="clear" w:color="auto" w:fill="000000"/>
          </w:tcPr>
          <w:p w14:paraId="082A8C70" w14:textId="77777777" w:rsidR="00000000" w:rsidRDefault="00EC4492">
            <w:r>
              <w:rPr>
                <w:b/>
                <w:bCs/>
                <w:color w:val="00000A"/>
              </w:rPr>
              <w:t>固定超时机制</w:t>
            </w:r>
            <w:r>
              <w:rPr>
                <w:b/>
                <w:bCs/>
                <w:color w:val="00000A"/>
              </w:rPr>
              <w:t>(t</w:t>
            </w:r>
            <w:r>
              <w:rPr>
                <w:b/>
                <w:bCs/>
                <w:color w:val="00000A"/>
                <w:vertAlign w:val="subscript"/>
              </w:rPr>
              <w:t>timeout</w:t>
            </w:r>
            <w:r>
              <w:rPr>
                <w:b/>
                <w:bCs/>
                <w:color w:val="00000A"/>
              </w:rPr>
              <w:t>=0.5</w:t>
            </w:r>
            <w:r>
              <w:rPr>
                <w:b/>
                <w:bCs/>
                <w:color w:val="00000A"/>
              </w:rPr>
              <w:t>秒</w:t>
            </w:r>
            <w:r>
              <w:rPr>
                <w:b/>
                <w:bCs/>
                <w:color w:val="00000A"/>
              </w:rPr>
              <w:t>)</w:t>
            </w:r>
          </w:p>
        </w:tc>
        <w:tc>
          <w:tcPr>
            <w:tcW w:w="2810" w:type="dxa"/>
            <w:gridSpan w:val="2"/>
            <w:tcBorders>
              <w:top w:val="single" w:sz="6" w:space="0" w:color="000001"/>
              <w:left w:val="single" w:sz="6" w:space="0" w:color="000001"/>
              <w:bottom w:val="single" w:sz="6" w:space="0" w:color="000001"/>
              <w:right w:val="single" w:sz="6" w:space="0" w:color="000001"/>
            </w:tcBorders>
            <w:shd w:val="clear" w:color="auto" w:fill="000000"/>
          </w:tcPr>
          <w:p w14:paraId="635A54F1" w14:textId="77777777" w:rsidR="00000000" w:rsidRDefault="00EC4492">
            <w:r>
              <w:rPr>
                <w:b/>
                <w:bCs/>
                <w:color w:val="00000A"/>
              </w:rPr>
              <w:t>预测空闲时间</w:t>
            </w:r>
            <w:r>
              <w:rPr>
                <w:b/>
                <w:bCs/>
                <w:color w:val="00000A"/>
              </w:rPr>
              <w:t>(a=0.5)</w:t>
            </w:r>
          </w:p>
        </w:tc>
        <w:tc>
          <w:tcPr>
            <w:tcW w:w="1519" w:type="dxa"/>
            <w:vMerge w:val="restart"/>
            <w:tcBorders>
              <w:top w:val="single" w:sz="6" w:space="0" w:color="000001"/>
              <w:left w:val="single" w:sz="6" w:space="0" w:color="000001"/>
              <w:bottom w:val="single" w:sz="6" w:space="0" w:color="000001"/>
              <w:right w:val="single" w:sz="6" w:space="0" w:color="000001"/>
            </w:tcBorders>
            <w:shd w:val="clear" w:color="auto" w:fill="000000"/>
          </w:tcPr>
          <w:p w14:paraId="1B797A7E" w14:textId="77777777" w:rsidR="00000000" w:rsidRDefault="00EC4492">
            <w:r>
              <w:rPr>
                <w:b/>
                <w:bCs/>
                <w:color w:val="00000A"/>
              </w:rPr>
              <w:t>t</w:t>
            </w:r>
            <w:r>
              <w:rPr>
                <w:b/>
                <w:bCs/>
                <w:color w:val="00000A"/>
                <w:vertAlign w:val="subscript"/>
              </w:rPr>
              <w:t>s-d</w:t>
            </w:r>
            <w:r>
              <w:rPr>
                <w:b/>
                <w:bCs/>
                <w:color w:val="00000A"/>
              </w:rPr>
              <w:t>/t</w:t>
            </w:r>
            <w:r>
              <w:rPr>
                <w:b/>
                <w:bCs/>
                <w:color w:val="00000A"/>
                <w:vertAlign w:val="subscript"/>
              </w:rPr>
              <w:t>s-f</w:t>
            </w:r>
          </w:p>
        </w:tc>
      </w:tr>
      <w:tr w:rsidR="00000000" w14:paraId="12F6F8BE" w14:textId="77777777">
        <w:trPr>
          <w:trHeight w:val="460"/>
        </w:trPr>
        <w:tc>
          <w:tcPr>
            <w:tcW w:w="1167" w:type="dxa"/>
            <w:vMerge/>
            <w:tcBorders>
              <w:top w:val="single" w:sz="6" w:space="0" w:color="000001"/>
              <w:left w:val="single" w:sz="6" w:space="0" w:color="000001"/>
              <w:bottom w:val="single" w:sz="6" w:space="0" w:color="000001"/>
              <w:right w:val="single" w:sz="6" w:space="0" w:color="000001"/>
            </w:tcBorders>
            <w:shd w:val="clear" w:color="auto" w:fill="FFFFFF"/>
          </w:tcPr>
          <w:p w14:paraId="709E4BB3" w14:textId="77777777" w:rsidR="00000000" w:rsidRDefault="00EC4492"/>
        </w:tc>
        <w:tc>
          <w:tcPr>
            <w:tcW w:w="1405" w:type="dxa"/>
            <w:tcBorders>
              <w:top w:val="single" w:sz="6" w:space="0" w:color="000001"/>
              <w:left w:val="single" w:sz="6" w:space="0" w:color="000001"/>
              <w:bottom w:val="single" w:sz="6" w:space="0" w:color="000001"/>
              <w:right w:val="single" w:sz="6" w:space="0" w:color="000001"/>
            </w:tcBorders>
            <w:shd w:val="clear" w:color="auto" w:fill="000000"/>
          </w:tcPr>
          <w:p w14:paraId="03CB0220" w14:textId="77777777" w:rsidR="00000000" w:rsidRDefault="00EC4492">
            <w:r>
              <w:t>t</w:t>
            </w:r>
            <w:r>
              <w:rPr>
                <w:vertAlign w:val="subscript"/>
              </w:rPr>
              <w:t>s-f</w:t>
            </w:r>
          </w:p>
        </w:tc>
        <w:tc>
          <w:tcPr>
            <w:tcW w:w="1404" w:type="dxa"/>
            <w:tcBorders>
              <w:top w:val="single" w:sz="6" w:space="0" w:color="000001"/>
              <w:left w:val="single" w:sz="6" w:space="0" w:color="000001"/>
              <w:bottom w:val="single" w:sz="6" w:space="0" w:color="000001"/>
              <w:right w:val="single" w:sz="6" w:space="0" w:color="000001"/>
            </w:tcBorders>
            <w:shd w:val="clear" w:color="auto" w:fill="000000"/>
          </w:tcPr>
          <w:p w14:paraId="1E1D2EEA" w14:textId="77777777" w:rsidR="00000000" w:rsidRDefault="00EC4492">
            <w:r>
              <w:t>t</w:t>
            </w:r>
            <w:r>
              <w:rPr>
                <w:vertAlign w:val="subscript"/>
              </w:rPr>
              <w:t>s-f</w:t>
            </w:r>
            <w:r>
              <w:t>/T</w:t>
            </w:r>
          </w:p>
        </w:tc>
        <w:tc>
          <w:tcPr>
            <w:tcW w:w="1405" w:type="dxa"/>
            <w:tcBorders>
              <w:top w:val="single" w:sz="6" w:space="0" w:color="000001"/>
              <w:left w:val="single" w:sz="6" w:space="0" w:color="000001"/>
              <w:bottom w:val="single" w:sz="6" w:space="0" w:color="000001"/>
              <w:right w:val="single" w:sz="6" w:space="0" w:color="000001"/>
            </w:tcBorders>
            <w:shd w:val="clear" w:color="auto" w:fill="000000"/>
          </w:tcPr>
          <w:p w14:paraId="609D7DB4" w14:textId="77777777" w:rsidR="00000000" w:rsidRDefault="00EC4492">
            <w:r>
              <w:t>t</w:t>
            </w:r>
            <w:r>
              <w:rPr>
                <w:vertAlign w:val="subscript"/>
              </w:rPr>
              <w:t>s-d</w:t>
            </w:r>
          </w:p>
        </w:tc>
        <w:tc>
          <w:tcPr>
            <w:tcW w:w="1405" w:type="dxa"/>
            <w:tcBorders>
              <w:top w:val="single" w:sz="6" w:space="0" w:color="000001"/>
              <w:left w:val="single" w:sz="6" w:space="0" w:color="000001"/>
              <w:bottom w:val="single" w:sz="6" w:space="0" w:color="000001"/>
              <w:right w:val="single" w:sz="6" w:space="0" w:color="000001"/>
            </w:tcBorders>
            <w:shd w:val="clear" w:color="auto" w:fill="000000"/>
          </w:tcPr>
          <w:p w14:paraId="14EC5329" w14:textId="77777777" w:rsidR="00000000" w:rsidRDefault="00EC4492">
            <w:r>
              <w:t>t</w:t>
            </w:r>
            <w:r>
              <w:rPr>
                <w:vertAlign w:val="subscript"/>
              </w:rPr>
              <w:t>s-d</w:t>
            </w:r>
            <w:r>
              <w:t>/T</w:t>
            </w:r>
          </w:p>
        </w:tc>
        <w:tc>
          <w:tcPr>
            <w:tcW w:w="1519" w:type="dxa"/>
            <w:vMerge/>
            <w:tcBorders>
              <w:top w:val="single" w:sz="6" w:space="0" w:color="000001"/>
              <w:left w:val="single" w:sz="6" w:space="0" w:color="000001"/>
              <w:bottom w:val="single" w:sz="6" w:space="0" w:color="000001"/>
              <w:right w:val="single" w:sz="6" w:space="0" w:color="000001"/>
            </w:tcBorders>
            <w:shd w:val="clear" w:color="auto" w:fill="FFFFFF"/>
          </w:tcPr>
          <w:p w14:paraId="493F0D88" w14:textId="77777777" w:rsidR="00000000" w:rsidRDefault="00EC4492"/>
        </w:tc>
      </w:tr>
      <w:tr w:rsidR="00000000" w14:paraId="6BBE2EF5" w14:textId="77777777">
        <w:trPr>
          <w:trHeight w:val="461"/>
        </w:trPr>
        <w:tc>
          <w:tcPr>
            <w:tcW w:w="1167" w:type="dxa"/>
            <w:tcBorders>
              <w:top w:val="single" w:sz="6" w:space="0" w:color="000001"/>
              <w:left w:val="single" w:sz="6" w:space="0" w:color="000001"/>
              <w:bottom w:val="single" w:sz="6" w:space="0" w:color="000001"/>
              <w:right w:val="single" w:sz="6" w:space="0" w:color="000001"/>
            </w:tcBorders>
            <w:shd w:val="clear" w:color="auto" w:fill="FFFFFF"/>
          </w:tcPr>
          <w:p w14:paraId="27B15ECD" w14:textId="77777777" w:rsidR="00000000" w:rsidRDefault="00EC4492">
            <w:r>
              <w:t>浏览网页</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5A8EA6C7" w14:textId="77777777" w:rsidR="00000000" w:rsidRDefault="00EC4492">
            <w:r>
              <w:t>327.81</w:t>
            </w:r>
          </w:p>
        </w:tc>
        <w:tc>
          <w:tcPr>
            <w:tcW w:w="1404" w:type="dxa"/>
            <w:tcBorders>
              <w:top w:val="single" w:sz="6" w:space="0" w:color="000001"/>
              <w:left w:val="single" w:sz="6" w:space="0" w:color="000001"/>
              <w:bottom w:val="single" w:sz="6" w:space="0" w:color="000001"/>
              <w:right w:val="single" w:sz="6" w:space="0" w:color="000001"/>
            </w:tcBorders>
            <w:shd w:val="clear" w:color="auto" w:fill="FFFFFF"/>
          </w:tcPr>
          <w:p w14:paraId="2DA104FF" w14:textId="77777777" w:rsidR="00000000" w:rsidRDefault="00EC4492">
            <w:r>
              <w:t>18.21%</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15498946" w14:textId="77777777" w:rsidR="00000000" w:rsidRDefault="00EC4492">
            <w:r>
              <w:t>376.92</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412405B7" w14:textId="77777777" w:rsidR="00000000" w:rsidRDefault="00EC4492">
            <w:r>
              <w:t>20.94%</w:t>
            </w:r>
          </w:p>
        </w:tc>
        <w:tc>
          <w:tcPr>
            <w:tcW w:w="1519" w:type="dxa"/>
            <w:tcBorders>
              <w:top w:val="single" w:sz="6" w:space="0" w:color="000001"/>
              <w:left w:val="single" w:sz="6" w:space="0" w:color="000001"/>
              <w:bottom w:val="single" w:sz="6" w:space="0" w:color="000001"/>
              <w:right w:val="single" w:sz="6" w:space="0" w:color="000001"/>
            </w:tcBorders>
            <w:shd w:val="clear" w:color="auto" w:fill="FFFFFF"/>
          </w:tcPr>
          <w:p w14:paraId="1DFC1BAB" w14:textId="77777777" w:rsidR="00000000" w:rsidRDefault="00EC4492">
            <w:r>
              <w:t>114.98%</w:t>
            </w:r>
          </w:p>
        </w:tc>
      </w:tr>
      <w:tr w:rsidR="00000000" w14:paraId="5AD7C98B" w14:textId="77777777">
        <w:trPr>
          <w:trHeight w:val="461"/>
        </w:trPr>
        <w:tc>
          <w:tcPr>
            <w:tcW w:w="1167" w:type="dxa"/>
            <w:tcBorders>
              <w:top w:val="single" w:sz="6" w:space="0" w:color="000001"/>
              <w:left w:val="single" w:sz="6" w:space="0" w:color="000001"/>
              <w:bottom w:val="single" w:sz="6" w:space="0" w:color="000001"/>
              <w:right w:val="single" w:sz="6" w:space="0" w:color="000001"/>
            </w:tcBorders>
            <w:shd w:val="clear" w:color="auto" w:fill="FFFFFF"/>
          </w:tcPr>
          <w:p w14:paraId="7A1C63E9" w14:textId="77777777" w:rsidR="00000000" w:rsidRDefault="00EC4492">
            <w:r>
              <w:lastRenderedPageBreak/>
              <w:t>阅读电子书</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2E31EC0A" w14:textId="77777777" w:rsidR="00000000" w:rsidRDefault="00EC4492">
            <w:r>
              <w:t>544.16</w:t>
            </w:r>
          </w:p>
        </w:tc>
        <w:tc>
          <w:tcPr>
            <w:tcW w:w="1404" w:type="dxa"/>
            <w:tcBorders>
              <w:top w:val="single" w:sz="6" w:space="0" w:color="000001"/>
              <w:left w:val="single" w:sz="6" w:space="0" w:color="000001"/>
              <w:bottom w:val="single" w:sz="6" w:space="0" w:color="000001"/>
              <w:right w:val="single" w:sz="6" w:space="0" w:color="000001"/>
            </w:tcBorders>
            <w:shd w:val="clear" w:color="auto" w:fill="FFFFFF"/>
          </w:tcPr>
          <w:p w14:paraId="4C3901FD" w14:textId="77777777" w:rsidR="00000000" w:rsidRDefault="00EC4492">
            <w:r>
              <w:t>30.23%</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420E3641" w14:textId="77777777" w:rsidR="00000000" w:rsidRDefault="00EC4492">
            <w:r>
              <w:t>663.88</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3644324E" w14:textId="77777777" w:rsidR="00000000" w:rsidRDefault="00EC4492">
            <w:r>
              <w:t>36.88%</w:t>
            </w:r>
          </w:p>
        </w:tc>
        <w:tc>
          <w:tcPr>
            <w:tcW w:w="1519" w:type="dxa"/>
            <w:tcBorders>
              <w:top w:val="single" w:sz="6" w:space="0" w:color="000001"/>
              <w:left w:val="single" w:sz="6" w:space="0" w:color="000001"/>
              <w:bottom w:val="single" w:sz="6" w:space="0" w:color="000001"/>
              <w:right w:val="single" w:sz="6" w:space="0" w:color="000001"/>
            </w:tcBorders>
            <w:shd w:val="clear" w:color="auto" w:fill="FFFFFF"/>
          </w:tcPr>
          <w:p w14:paraId="714ABA3E" w14:textId="77777777" w:rsidR="00000000" w:rsidRDefault="00EC4492">
            <w:r>
              <w:t>122.00%</w:t>
            </w:r>
          </w:p>
        </w:tc>
      </w:tr>
      <w:tr w:rsidR="00000000" w14:paraId="7D2D625F" w14:textId="77777777">
        <w:trPr>
          <w:trHeight w:val="461"/>
        </w:trPr>
        <w:tc>
          <w:tcPr>
            <w:tcW w:w="1167" w:type="dxa"/>
            <w:tcBorders>
              <w:top w:val="single" w:sz="6" w:space="0" w:color="000001"/>
              <w:left w:val="single" w:sz="6" w:space="0" w:color="000001"/>
              <w:bottom w:val="single" w:sz="6" w:space="0" w:color="000001"/>
              <w:right w:val="single" w:sz="6" w:space="0" w:color="000001"/>
            </w:tcBorders>
            <w:shd w:val="clear" w:color="auto" w:fill="FFFFFF"/>
          </w:tcPr>
          <w:p w14:paraId="235BBE6D" w14:textId="77777777" w:rsidR="00000000" w:rsidRDefault="00EC4492">
            <w:r>
              <w:t>游戏</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11A528C7" w14:textId="77777777" w:rsidR="00000000" w:rsidRDefault="00EC4492">
            <w:r>
              <w:t>226.08</w:t>
            </w:r>
          </w:p>
        </w:tc>
        <w:tc>
          <w:tcPr>
            <w:tcW w:w="1404" w:type="dxa"/>
            <w:tcBorders>
              <w:top w:val="single" w:sz="6" w:space="0" w:color="000001"/>
              <w:left w:val="single" w:sz="6" w:space="0" w:color="000001"/>
              <w:bottom w:val="single" w:sz="6" w:space="0" w:color="000001"/>
              <w:right w:val="single" w:sz="6" w:space="0" w:color="000001"/>
            </w:tcBorders>
            <w:shd w:val="clear" w:color="auto" w:fill="FFFFFF"/>
          </w:tcPr>
          <w:p w14:paraId="081A1138" w14:textId="77777777" w:rsidR="00000000" w:rsidRDefault="00EC4492">
            <w:r>
              <w:t>12.56%</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6B134A49" w14:textId="77777777" w:rsidR="00000000" w:rsidRDefault="00EC4492">
            <w:r>
              <w:t>244.62</w:t>
            </w:r>
          </w:p>
        </w:tc>
        <w:tc>
          <w:tcPr>
            <w:tcW w:w="1405" w:type="dxa"/>
            <w:tcBorders>
              <w:top w:val="single" w:sz="6" w:space="0" w:color="000001"/>
              <w:left w:val="single" w:sz="6" w:space="0" w:color="000001"/>
              <w:bottom w:val="single" w:sz="6" w:space="0" w:color="000001"/>
              <w:right w:val="single" w:sz="6" w:space="0" w:color="000001"/>
            </w:tcBorders>
            <w:shd w:val="clear" w:color="auto" w:fill="FFFFFF"/>
          </w:tcPr>
          <w:p w14:paraId="5E15D485" w14:textId="77777777" w:rsidR="00000000" w:rsidRDefault="00EC4492">
            <w:r>
              <w:t>13.59%</w:t>
            </w:r>
          </w:p>
        </w:tc>
        <w:tc>
          <w:tcPr>
            <w:tcW w:w="1519" w:type="dxa"/>
            <w:tcBorders>
              <w:top w:val="single" w:sz="6" w:space="0" w:color="000001"/>
              <w:left w:val="single" w:sz="6" w:space="0" w:color="000001"/>
              <w:bottom w:val="single" w:sz="6" w:space="0" w:color="000001"/>
              <w:right w:val="single" w:sz="6" w:space="0" w:color="000001"/>
            </w:tcBorders>
            <w:shd w:val="clear" w:color="auto" w:fill="FFFFFF"/>
          </w:tcPr>
          <w:p w14:paraId="0686D1DB" w14:textId="77777777" w:rsidR="00000000" w:rsidRDefault="00EC4492">
            <w:r>
              <w:t>108.20%</w:t>
            </w:r>
          </w:p>
        </w:tc>
      </w:tr>
    </w:tbl>
    <w:p w14:paraId="5123CFF8" w14:textId="77777777" w:rsidR="00000000" w:rsidRDefault="00EC4492">
      <w:pPr>
        <w:ind w:firstLine="567"/>
        <w:jc w:val="left"/>
      </w:pPr>
      <w:r>
        <w:rPr>
          <w:sz w:val="24"/>
          <w:szCs w:val="24"/>
          <w:rPrChange w:id="916" w:author="alling" w:date="2017-04-04T16:28:00Z">
            <w:rPr>
              <w:sz w:val="24"/>
              <w:szCs w:val="24"/>
            </w:rPr>
          </w:rPrChange>
        </w:rPr>
        <w:t>从表</w:t>
      </w:r>
      <w:r>
        <w:rPr>
          <w:sz w:val="24"/>
          <w:szCs w:val="24"/>
          <w:rPrChange w:id="917" w:author="alling" w:date="2017-04-04T16:28:00Z">
            <w:rPr>
              <w:sz w:val="24"/>
              <w:szCs w:val="24"/>
            </w:rPr>
          </w:rPrChange>
        </w:rPr>
        <w:t>5-3</w:t>
      </w:r>
      <w:r>
        <w:rPr>
          <w:sz w:val="24"/>
          <w:szCs w:val="24"/>
          <w:rPrChange w:id="918" w:author="alling" w:date="2017-04-04T16:28:00Z">
            <w:rPr>
              <w:sz w:val="24"/>
              <w:szCs w:val="24"/>
            </w:rPr>
          </w:rPrChange>
        </w:rPr>
        <w:t>中数据可以看出，在这三种使用场景下，针对</w:t>
      </w:r>
      <w:r>
        <w:rPr>
          <w:sz w:val="24"/>
          <w:szCs w:val="24"/>
          <w:rPrChange w:id="919" w:author="alling" w:date="2017-04-04T16:28:00Z">
            <w:rPr>
              <w:sz w:val="24"/>
              <w:szCs w:val="24"/>
            </w:rPr>
          </w:rPrChange>
        </w:rPr>
        <w:t>MXT1664</w:t>
      </w:r>
      <w:r>
        <w:rPr>
          <w:sz w:val="24"/>
          <w:szCs w:val="24"/>
          <w:rPrChange w:id="920" w:author="alling" w:date="2017-04-04T16:28:00Z">
            <w:rPr>
              <w:sz w:val="24"/>
              <w:szCs w:val="24"/>
            </w:rPr>
          </w:rPrChange>
        </w:rPr>
        <w:t>的动态电源管理采用</w:t>
      </w:r>
      <w:r>
        <w:rPr>
          <w:sz w:val="24"/>
          <w:szCs w:val="24"/>
          <w:rPrChange w:id="921" w:author="alling" w:date="2017-04-04T16:28:00Z">
            <w:rPr>
              <w:sz w:val="24"/>
              <w:szCs w:val="24"/>
            </w:rPr>
          </w:rPrChange>
        </w:rPr>
        <w:t>Runtime PM</w:t>
      </w:r>
      <w:r>
        <w:rPr>
          <w:sz w:val="24"/>
          <w:szCs w:val="24"/>
          <w:rPrChange w:id="922" w:author="alling" w:date="2017-04-04T16:28:00Z">
            <w:rPr>
              <w:sz w:val="24"/>
              <w:szCs w:val="24"/>
            </w:rPr>
          </w:rPrChange>
        </w:rPr>
        <w:t>机制可以获得设备约</w:t>
      </w:r>
      <w:r>
        <w:rPr>
          <w:sz w:val="24"/>
          <w:szCs w:val="24"/>
          <w:rPrChange w:id="923" w:author="alling" w:date="2017-04-04T16:28:00Z">
            <w:rPr>
              <w:sz w:val="24"/>
              <w:szCs w:val="24"/>
            </w:rPr>
          </w:rPrChange>
        </w:rPr>
        <w:t>13%</w:t>
      </w:r>
      <w:r>
        <w:rPr>
          <w:sz w:val="24"/>
          <w:szCs w:val="24"/>
          <w:rPrChange w:id="924" w:author="alling" w:date="2017-04-04T16:28:00Z">
            <w:rPr>
              <w:sz w:val="24"/>
              <w:szCs w:val="24"/>
            </w:rPr>
          </w:rPrChange>
        </w:rPr>
        <w:t>到</w:t>
      </w:r>
      <w:r>
        <w:rPr>
          <w:sz w:val="24"/>
          <w:szCs w:val="24"/>
          <w:rPrChange w:id="925" w:author="alling" w:date="2017-04-04T16:28:00Z">
            <w:rPr>
              <w:sz w:val="24"/>
              <w:szCs w:val="24"/>
            </w:rPr>
          </w:rPrChange>
        </w:rPr>
        <w:t>37%</w:t>
      </w:r>
      <w:r>
        <w:rPr>
          <w:sz w:val="24"/>
          <w:szCs w:val="24"/>
          <w:rPrChange w:id="926" w:author="alling" w:date="2017-04-04T16:28:00Z">
            <w:rPr>
              <w:sz w:val="24"/>
              <w:szCs w:val="24"/>
            </w:rPr>
          </w:rPrChange>
        </w:rPr>
        <w:t>的处于低功耗状态时间。而在</w:t>
      </w:r>
      <w:r>
        <w:rPr>
          <w:sz w:val="24"/>
          <w:szCs w:val="24"/>
          <w:rPrChange w:id="927" w:author="alling" w:date="2017-04-04T16:28:00Z">
            <w:rPr>
              <w:sz w:val="24"/>
              <w:szCs w:val="24"/>
            </w:rPr>
          </w:rPrChange>
        </w:rPr>
        <w:t>Runtime PM</w:t>
      </w:r>
      <w:r>
        <w:rPr>
          <w:sz w:val="24"/>
          <w:szCs w:val="24"/>
          <w:rPrChange w:id="928" w:author="alling" w:date="2017-04-04T16:28:00Z">
            <w:rPr>
              <w:sz w:val="24"/>
              <w:szCs w:val="24"/>
            </w:rPr>
          </w:rPrChange>
        </w:rPr>
        <w:t>中采用预测空闲时间的方法可以比固定超时机制获得约</w:t>
      </w:r>
      <w:r>
        <w:rPr>
          <w:sz w:val="24"/>
          <w:szCs w:val="24"/>
          <w:rPrChange w:id="929" w:author="alling" w:date="2017-04-04T16:28:00Z">
            <w:rPr>
              <w:sz w:val="24"/>
              <w:szCs w:val="24"/>
            </w:rPr>
          </w:rPrChange>
        </w:rPr>
        <w:t>8%</w:t>
      </w:r>
      <w:r>
        <w:rPr>
          <w:sz w:val="24"/>
          <w:szCs w:val="24"/>
          <w:rPrChange w:id="930" w:author="alling" w:date="2017-04-04T16:28:00Z">
            <w:rPr>
              <w:sz w:val="24"/>
              <w:szCs w:val="24"/>
            </w:rPr>
          </w:rPrChange>
        </w:rPr>
        <w:t>到</w:t>
      </w:r>
      <w:r>
        <w:rPr>
          <w:sz w:val="24"/>
          <w:szCs w:val="24"/>
          <w:rPrChange w:id="931" w:author="alling" w:date="2017-04-04T16:28:00Z">
            <w:rPr>
              <w:sz w:val="24"/>
              <w:szCs w:val="24"/>
            </w:rPr>
          </w:rPrChange>
        </w:rPr>
        <w:t>22%</w:t>
      </w:r>
      <w:r>
        <w:rPr>
          <w:sz w:val="24"/>
          <w:szCs w:val="24"/>
          <w:rPrChange w:id="932" w:author="alling" w:date="2017-04-04T16:28:00Z">
            <w:rPr>
              <w:sz w:val="24"/>
              <w:szCs w:val="24"/>
            </w:rPr>
          </w:rPrChange>
        </w:rPr>
        <w:t>的功耗降低。</w:t>
      </w:r>
    </w:p>
    <w:p w14:paraId="65EE47DD" w14:textId="77777777" w:rsidR="00000000" w:rsidRDefault="00EC4492">
      <w:pPr>
        <w:ind w:firstLine="567"/>
        <w:jc w:val="left"/>
      </w:pPr>
      <w:r>
        <w:rPr>
          <w:sz w:val="24"/>
          <w:szCs w:val="24"/>
          <w:rPrChange w:id="933" w:author="alling" w:date="2017-04-04T16:28:00Z">
            <w:rPr>
              <w:sz w:val="24"/>
              <w:szCs w:val="24"/>
            </w:rPr>
          </w:rPrChange>
        </w:rPr>
        <w:t>图</w:t>
      </w:r>
      <w:r>
        <w:rPr>
          <w:sz w:val="24"/>
          <w:szCs w:val="24"/>
          <w:rPrChange w:id="934" w:author="alling" w:date="2017-04-04T16:28:00Z">
            <w:rPr>
              <w:sz w:val="24"/>
              <w:szCs w:val="24"/>
            </w:rPr>
          </w:rPrChange>
        </w:rPr>
        <w:t>5-1</w:t>
      </w:r>
      <w:r>
        <w:rPr>
          <w:sz w:val="24"/>
          <w:szCs w:val="24"/>
          <w:rPrChange w:id="935" w:author="alling" w:date="2017-04-04T16:28:00Z">
            <w:rPr>
              <w:sz w:val="24"/>
              <w:szCs w:val="24"/>
            </w:rPr>
          </w:rPrChange>
        </w:rPr>
        <w:t>给出了预测空闲时间与实际空闲时间的误差比值曲线图。纵坐标表示误差比值</w:t>
      </w:r>
      <w:r>
        <w:rPr>
          <w:position w:val="-21"/>
        </w:rPr>
        <w:object w:dxaOrig="1115" w:dyaOrig="668" w14:anchorId="36F01479">
          <v:shape id="_x0000_i1047" type="#_x0000_t75" style="width:55.75pt;height:33.55pt" o:ole="" filled="t">
            <v:fill color2="black"/>
            <v:imagedata r:id="rId49" o:title=""/>
          </v:shape>
          <o:OLEObject Type="Embed" ProgID="Equation.3" ShapeID="_x0000_i1047" DrawAspect="Content" ObjectID="_1558095167" r:id="rId50"/>
        </w:object>
      </w:r>
      <w:r>
        <w:rPr>
          <w:sz w:val="24"/>
          <w:szCs w:val="24"/>
          <w:rPrChange w:id="936" w:author="alling" w:date="2017-04-04T16:28:00Z">
            <w:rPr>
              <w:sz w:val="24"/>
              <w:szCs w:val="24"/>
            </w:rPr>
          </w:rPrChange>
        </w:rPr>
        <w:t xml:space="preserve"> </w:t>
      </w:r>
      <w:r>
        <w:rPr>
          <w:sz w:val="24"/>
          <w:szCs w:val="24"/>
          <w:rPrChange w:id="937" w:author="alling" w:date="2017-04-04T16:28:00Z">
            <w:rPr>
              <w:sz w:val="24"/>
              <w:szCs w:val="24"/>
            </w:rPr>
          </w:rPrChange>
        </w:rPr>
        <w:t>单位为百分比</w:t>
      </w:r>
      <w:r>
        <w:rPr>
          <w:sz w:val="24"/>
          <w:szCs w:val="24"/>
          <w:rPrChange w:id="938" w:author="alling" w:date="2017-04-04T16:28:00Z">
            <w:rPr>
              <w:sz w:val="24"/>
              <w:szCs w:val="24"/>
            </w:rPr>
          </w:rPrChange>
        </w:rPr>
        <w:t xml:space="preserve">, </w:t>
      </w:r>
      <w:r>
        <w:rPr>
          <w:sz w:val="24"/>
          <w:szCs w:val="24"/>
          <w:rPrChange w:id="939" w:author="alling" w:date="2017-04-04T16:28:00Z">
            <w:rPr>
              <w:sz w:val="24"/>
              <w:szCs w:val="24"/>
            </w:rPr>
          </w:rPrChange>
        </w:rPr>
        <w:t>横坐标是采样序列。三角形和正</w:t>
      </w:r>
      <w:r>
        <w:rPr>
          <w:sz w:val="24"/>
          <w:szCs w:val="24"/>
          <w:rPrChange w:id="940" w:author="alling" w:date="2017-04-04T16:28:00Z">
            <w:rPr>
              <w:sz w:val="24"/>
              <w:szCs w:val="24"/>
            </w:rPr>
          </w:rPrChange>
        </w:rPr>
        <w:t>方形分别表示浏览网页和阅读电子书两种情况。从测试结果看，这个预测算法在空闲时间相对稳定的情况下，如阅读电子书，比在空闲时间波动较大的情况下，如浏览网页，误差更小。</w:t>
      </w:r>
    </w:p>
    <w:p w14:paraId="0147E346" w14:textId="77777777" w:rsidR="00000000" w:rsidRDefault="00EC4492">
      <w:pPr>
        <w:keepNext/>
        <w:ind w:firstLine="0"/>
        <w:jc w:val="center"/>
        <w:rPr>
          <w:rFonts w:eastAsia="KaiTi"/>
          <w:rPrChange w:id="941" w:author="Ling, Alex" w:date="2017-06-04T11:31:00Z">
            <w:rPr>
              <w:rFonts w:eastAsia="KaiTi"/>
            </w:rPr>
          </w:rPrChange>
        </w:rPr>
      </w:pPr>
      <w:r>
        <w:object w:dxaOrig="8306" w:dyaOrig="4016" w14:anchorId="334E35DF">
          <v:shape id="_x0000_i1048" type="#_x0000_t75" style="width:415.2pt;height:200.85pt" o:ole="" filled="t">
            <v:fill color2="black"/>
            <v:imagedata r:id="rId51" o:title=""/>
          </v:shape>
          <o:OLEObject Type="Embed" ShapeID="_x0000_i1048" DrawAspect="Content" ObjectID="_1558095168" r:id="rId52"/>
        </w:object>
      </w:r>
    </w:p>
    <w:p w14:paraId="3DE69CD1" w14:textId="77777777" w:rsidR="00000000" w:rsidRDefault="00EC4492">
      <w:pPr>
        <w:pStyle w:val="caption0"/>
        <w:jc w:val="center"/>
      </w:pPr>
      <w:commentRangeStart w:id="942"/>
      <w:r>
        <w:rPr>
          <w:rFonts w:ascii="Times New Roman" w:eastAsia="KaiTi" w:hAnsi="Times New Roman"/>
          <w:sz w:val="21"/>
          <w:szCs w:val="21"/>
          <w:rPrChange w:id="943" w:author="Ling, Alex" w:date="2017-06-04T11:31:00Z">
            <w:rPr>
              <w:rFonts w:ascii="Times New Roman" w:eastAsia="KaiTi" w:hAnsi="Times New Roman"/>
              <w:sz w:val="21"/>
              <w:szCs w:val="21"/>
            </w:rPr>
          </w:rPrChange>
        </w:rPr>
        <w:t>图</w:t>
      </w:r>
      <w:r>
        <w:rPr>
          <w:rFonts w:ascii="Times New Roman" w:eastAsia="KaiTi" w:hAnsi="Times New Roman"/>
          <w:sz w:val="21"/>
          <w:szCs w:val="21"/>
          <w:rPrChange w:id="944" w:author="Ling, Alex" w:date="2017-06-04T11:31:00Z">
            <w:rPr>
              <w:rFonts w:ascii="Times New Roman" w:eastAsia="KaiTi" w:hAnsi="Times New Roman"/>
              <w:sz w:val="21"/>
              <w:szCs w:val="21"/>
            </w:rPr>
          </w:rPrChange>
        </w:rPr>
        <w:t xml:space="preserve"> </w:t>
      </w:r>
      <w:r>
        <w:rPr>
          <w:rFonts w:ascii="Times New Roman" w:eastAsia="KaiTi" w:hAnsi="Times New Roman"/>
          <w:sz w:val="21"/>
          <w:szCs w:val="21"/>
          <w:rPrChange w:id="945" w:author="Ling, Alex" w:date="2017-06-04T11:31:00Z">
            <w:rPr>
              <w:rFonts w:ascii="Times New Roman" w:eastAsia="KaiTi" w:hAnsi="Times New Roman"/>
              <w:sz w:val="21"/>
              <w:szCs w:val="21"/>
            </w:rPr>
          </w:rPrChange>
        </w:rPr>
        <w:t xml:space="preserve">5-1 </w:t>
      </w:r>
      <w:r>
        <w:rPr>
          <w:rFonts w:ascii="Times New Roman" w:eastAsia="KaiTi" w:hAnsi="Times New Roman"/>
          <w:sz w:val="21"/>
          <w:szCs w:val="21"/>
          <w:rPrChange w:id="946" w:author="Ling, Alex" w:date="2017-06-04T11:31:00Z">
            <w:rPr>
              <w:rFonts w:ascii="Times New Roman" w:eastAsia="KaiTi" w:hAnsi="Times New Roman"/>
              <w:sz w:val="21"/>
              <w:szCs w:val="21"/>
            </w:rPr>
          </w:rPrChange>
        </w:rPr>
        <w:t>预测空闲时间误差比值曲线图</w:t>
      </w:r>
    </w:p>
    <w:p w14:paraId="531AD418" w14:textId="77777777" w:rsidR="00000000" w:rsidRDefault="00EC4492">
      <w:pPr>
        <w:pStyle w:val="caption0"/>
        <w:jc w:val="center"/>
        <w:rPr>
          <w:sz w:val="24"/>
          <w:szCs w:val="24"/>
        </w:rPr>
      </w:pPr>
      <w:r>
        <w:rPr>
          <w:rFonts w:ascii="Times New Roman" w:eastAsia="KaiTi" w:hAnsi="Times New Roman"/>
          <w:sz w:val="21"/>
          <w:szCs w:val="21"/>
          <w:rPrChange w:id="947" w:author="Ling, Alex" w:date="2017-06-04T11:31:00Z">
            <w:rPr>
              <w:rFonts w:ascii="Times New Roman" w:eastAsia="KaiTi" w:hAnsi="Times New Roman"/>
              <w:sz w:val="21"/>
              <w:szCs w:val="21"/>
            </w:rPr>
          </w:rPrChange>
        </w:rPr>
        <w:t xml:space="preserve">Figure 5-1 Error ratio graphs of idle time prediction </w:t>
      </w:r>
      <w:commentRangeEnd w:id="942"/>
      <w:r>
        <w:rPr>
          <w:rFonts w:ascii="Times New Roman" w:eastAsia="KaiTi" w:hAnsi="Times New Roman"/>
          <w:sz w:val="21"/>
          <w:szCs w:val="21"/>
        </w:rPr>
        <w:commentReference w:id="942"/>
      </w:r>
    </w:p>
    <w:p w14:paraId="47477DAD" w14:textId="77777777" w:rsidR="00000000" w:rsidRDefault="00EC4492">
      <w:pPr>
        <w:ind w:firstLine="567"/>
        <w:jc w:val="left"/>
      </w:pPr>
      <w:r>
        <w:rPr>
          <w:sz w:val="24"/>
          <w:szCs w:val="24"/>
        </w:rPr>
        <w:t>综合以上的测试结果，预测空闲时间的</w:t>
      </w:r>
      <w:r>
        <w:rPr>
          <w:sz w:val="24"/>
          <w:szCs w:val="24"/>
        </w:rPr>
        <w:t>Runtime PM</w:t>
      </w:r>
      <w:r>
        <w:rPr>
          <w:sz w:val="24"/>
          <w:szCs w:val="24"/>
        </w:rPr>
        <w:t>机制是一种降低设备动态功耗的有效方法。在此基础之上，我们可以通过自适应的预测因子改进线性预测算法，提高预测的准确性。</w:t>
      </w:r>
    </w:p>
    <w:p w14:paraId="1CAD3156" w14:textId="77777777" w:rsidR="00000000" w:rsidRDefault="00EC4492"/>
    <w:p w14:paraId="3B4A81C4" w14:textId="77777777" w:rsidR="00000000" w:rsidRDefault="00EC4492">
      <w:pPr>
        <w:ind w:left="-1" w:right="25" w:hanging="1"/>
      </w:pPr>
      <w:bookmarkStart w:id="948" w:name="_Toc471381700"/>
      <w:r>
        <w:rPr>
          <w:rFonts w:ascii="SimHei" w:eastAsia="SimHei" w:hAnsi="SimHei"/>
          <w:b/>
          <w:color w:val="339966"/>
          <w:sz w:val="24"/>
        </w:rPr>
        <w:t>5.3</w:t>
      </w:r>
      <w:r>
        <w:rPr>
          <w:rFonts w:ascii="SimHei" w:eastAsia="SimHei" w:hAnsi="SimHei"/>
          <w:sz w:val="24"/>
        </w:rPr>
        <w:t xml:space="preserve"> </w:t>
      </w:r>
      <w:r>
        <w:rPr>
          <w:rFonts w:ascii="SimHei" w:eastAsia="SimHei" w:hAnsi="SimHei"/>
          <w:sz w:val="24"/>
        </w:rPr>
        <w:t>本章小结</w:t>
      </w:r>
      <w:bookmarkEnd w:id="948"/>
    </w:p>
    <w:p w14:paraId="346107A8" w14:textId="77777777" w:rsidR="00000000" w:rsidRDefault="00EC4492">
      <w:r>
        <w:rPr>
          <w:sz w:val="24"/>
          <w:szCs w:val="24"/>
        </w:rPr>
        <w:t>本章首先介绍了调度器设计验证的测试环境，在此基础之上对采用默认</w:t>
      </w:r>
      <w:r>
        <w:rPr>
          <w:sz w:val="24"/>
          <w:szCs w:val="24"/>
        </w:rPr>
        <w:t>CFS</w:t>
      </w:r>
      <w:r>
        <w:rPr>
          <w:sz w:val="24"/>
          <w:szCs w:val="24"/>
        </w:rPr>
        <w:t>和有节能意识的调度器进行对比测试，通过比较</w:t>
      </w:r>
      <w:r>
        <w:rPr>
          <w:sz w:val="24"/>
          <w:szCs w:val="24"/>
        </w:rPr>
        <w:t>CPU</w:t>
      </w:r>
      <w:r>
        <w:rPr>
          <w:sz w:val="24"/>
          <w:szCs w:val="24"/>
        </w:rPr>
        <w:t>在不同频率的运行时间验证调度器改进设计能够带来</w:t>
      </w:r>
      <w:r>
        <w:rPr>
          <w:sz w:val="24"/>
          <w:szCs w:val="24"/>
        </w:rPr>
        <w:t>CPU</w:t>
      </w:r>
      <w:r>
        <w:rPr>
          <w:sz w:val="24"/>
          <w:szCs w:val="24"/>
        </w:rPr>
        <w:t>整体功耗的降低。</w:t>
      </w:r>
    </w:p>
    <w:p w14:paraId="096F8E81" w14:textId="77777777" w:rsidR="00000000" w:rsidRDefault="00EC4492">
      <w:pPr>
        <w:widowControl/>
        <w:snapToGrid/>
        <w:spacing w:before="0" w:line="240" w:lineRule="auto"/>
        <w:ind w:firstLine="0"/>
        <w:jc w:val="left"/>
      </w:pPr>
    </w:p>
    <w:p w14:paraId="17BA8F82" w14:textId="77777777" w:rsidR="00000000" w:rsidRDefault="00EC4492">
      <w:pPr>
        <w:pageBreakBefore/>
        <w:ind w:right="25"/>
        <w:jc w:val="center"/>
      </w:pPr>
      <w:bookmarkStart w:id="949" w:name="_Toc471381701"/>
      <w:r>
        <w:rPr>
          <w:rFonts w:ascii="SimHei" w:eastAsia="SimHei" w:hAnsi="SimHei"/>
          <w:b/>
          <w:sz w:val="32"/>
          <w:szCs w:val="32"/>
        </w:rPr>
        <w:lastRenderedPageBreak/>
        <w:t xml:space="preserve">6 </w:t>
      </w:r>
      <w:bookmarkEnd w:id="539"/>
      <w:r>
        <w:rPr>
          <w:rFonts w:ascii="SimHei" w:eastAsia="SimHei" w:hAnsi="SimHei"/>
          <w:b/>
          <w:sz w:val="32"/>
          <w:szCs w:val="32"/>
        </w:rPr>
        <w:t>总结与展望</w:t>
      </w:r>
      <w:bookmarkEnd w:id="949"/>
    </w:p>
    <w:p w14:paraId="6B201AE2" w14:textId="77777777" w:rsidR="00000000" w:rsidRDefault="00EC4492">
      <w:pPr>
        <w:ind w:right="25" w:firstLine="410"/>
      </w:pPr>
    </w:p>
    <w:p w14:paraId="49B433D5" w14:textId="77777777" w:rsidR="00000000" w:rsidRDefault="00EC4492">
      <w:pPr>
        <w:ind w:left="-1" w:right="25" w:hanging="1"/>
      </w:pPr>
      <w:bookmarkStart w:id="950" w:name="_Toc471381702"/>
      <w:r>
        <w:rPr>
          <w:rFonts w:ascii="SimHei" w:eastAsia="SimHei" w:hAnsi="SimHei"/>
          <w:b/>
          <w:color w:val="339966"/>
          <w:sz w:val="24"/>
        </w:rPr>
        <w:t>6.1</w:t>
      </w:r>
      <w:r>
        <w:rPr>
          <w:rFonts w:ascii="SimHei" w:eastAsia="SimHei" w:hAnsi="SimHei"/>
          <w:sz w:val="24"/>
        </w:rPr>
        <w:t xml:space="preserve"> </w:t>
      </w:r>
      <w:r>
        <w:rPr>
          <w:rFonts w:ascii="SimHei" w:eastAsia="SimHei" w:hAnsi="SimHei"/>
          <w:sz w:val="24"/>
        </w:rPr>
        <w:t>本文总结</w:t>
      </w:r>
      <w:bookmarkEnd w:id="950"/>
    </w:p>
    <w:p w14:paraId="2135433B" w14:textId="77777777" w:rsidR="00000000" w:rsidRDefault="00EC4492">
      <w:r>
        <w:rPr>
          <w:sz w:val="24"/>
          <w:szCs w:val="24"/>
        </w:rPr>
        <w:t>本文深入研究了嵌入式系统的各种电源管理技术。设计并实现了一种有节能意识的调度器和基于</w:t>
      </w:r>
      <w:r>
        <w:rPr>
          <w:sz w:val="24"/>
          <w:szCs w:val="24"/>
        </w:rPr>
        <w:t>Linux Runtime PM</w:t>
      </w:r>
      <w:r>
        <w:rPr>
          <w:sz w:val="24"/>
          <w:szCs w:val="24"/>
        </w:rPr>
        <w:t>框架的设备动态电源管理机制。取得的主要研究成果包括：</w:t>
      </w:r>
    </w:p>
    <w:p w14:paraId="1360E18A" w14:textId="77777777" w:rsidR="00000000" w:rsidRDefault="00EC4492">
      <w:r>
        <w:rPr>
          <w:sz w:val="24"/>
          <w:szCs w:val="24"/>
        </w:rPr>
        <w:t xml:space="preserve">(1) </w:t>
      </w:r>
      <w:r>
        <w:rPr>
          <w:sz w:val="24"/>
          <w:szCs w:val="24"/>
        </w:rPr>
        <w:t>提出了一种有节能意识的</w:t>
      </w:r>
      <w:r>
        <w:rPr>
          <w:sz w:val="24"/>
          <w:szCs w:val="24"/>
        </w:rPr>
        <w:t>Linux</w:t>
      </w:r>
      <w:r>
        <w:rPr>
          <w:sz w:val="24"/>
          <w:szCs w:val="24"/>
        </w:rPr>
        <w:t>内核调度器设计。该设计从采用基于历史窗口的负载追踪机制，</w:t>
      </w:r>
      <w:r>
        <w:rPr>
          <w:sz w:val="24"/>
          <w:szCs w:val="24"/>
        </w:rPr>
        <w:t>根据各个</w:t>
      </w:r>
      <w:r>
        <w:rPr>
          <w:sz w:val="24"/>
          <w:szCs w:val="24"/>
        </w:rPr>
        <w:t>CPU</w:t>
      </w:r>
      <w:r>
        <w:rPr>
          <w:sz w:val="24"/>
          <w:szCs w:val="24"/>
        </w:rPr>
        <w:t>核的功耗成本进行任务放置和负载均衡，与</w:t>
      </w:r>
      <w:r>
        <w:rPr>
          <w:sz w:val="24"/>
          <w:szCs w:val="24"/>
        </w:rPr>
        <w:t>CPUFreq</w:t>
      </w:r>
      <w:r>
        <w:rPr>
          <w:sz w:val="24"/>
          <w:szCs w:val="24"/>
        </w:rPr>
        <w:t>框架的协同工作根据实时</w:t>
      </w:r>
      <w:r>
        <w:rPr>
          <w:sz w:val="24"/>
          <w:szCs w:val="24"/>
        </w:rPr>
        <w:t>CPU</w:t>
      </w:r>
      <w:r>
        <w:rPr>
          <w:sz w:val="24"/>
          <w:szCs w:val="24"/>
        </w:rPr>
        <w:t>工作负荷调整工作电压和运行以及提供运行时可调整参数五个方面达到降低</w:t>
      </w:r>
      <w:r>
        <w:rPr>
          <w:sz w:val="24"/>
          <w:szCs w:val="24"/>
        </w:rPr>
        <w:t>CPU</w:t>
      </w:r>
      <w:r>
        <w:rPr>
          <w:sz w:val="24"/>
          <w:szCs w:val="24"/>
        </w:rPr>
        <w:t>整体功耗的目的，解决目前嵌入式</w:t>
      </w:r>
      <w:r>
        <w:rPr>
          <w:sz w:val="24"/>
          <w:szCs w:val="24"/>
        </w:rPr>
        <w:t>Linux</w:t>
      </w:r>
      <w:r>
        <w:rPr>
          <w:sz w:val="24"/>
          <w:szCs w:val="24"/>
        </w:rPr>
        <w:t>系统中任务调度和</w:t>
      </w:r>
      <w:r>
        <w:rPr>
          <w:sz w:val="24"/>
          <w:szCs w:val="24"/>
        </w:rPr>
        <w:t>CPU</w:t>
      </w:r>
      <w:r>
        <w:rPr>
          <w:sz w:val="24"/>
          <w:szCs w:val="24"/>
        </w:rPr>
        <w:t>工作频率管理没有统筹的问题。</w:t>
      </w:r>
      <w:del w:id="951" w:author="alling" w:date="2017-04-04T16:29:00Z">
        <w:r>
          <w:rPr>
            <w:sz w:val="24"/>
            <w:szCs w:val="24"/>
          </w:rPr>
          <w:delText>。</w:delText>
        </w:r>
      </w:del>
    </w:p>
    <w:p w14:paraId="06B919F8" w14:textId="77777777" w:rsidR="00000000" w:rsidRDefault="00EC4492">
      <w:r>
        <w:rPr>
          <w:sz w:val="24"/>
          <w:szCs w:val="24"/>
          <w:rPrChange w:id="952" w:author="alling" w:date="2017-04-04T16:29:00Z">
            <w:rPr>
              <w:sz w:val="24"/>
              <w:szCs w:val="24"/>
            </w:rPr>
          </w:rPrChange>
        </w:rPr>
        <w:t xml:space="preserve">(2) </w:t>
      </w:r>
      <w:r>
        <w:rPr>
          <w:sz w:val="24"/>
          <w:szCs w:val="24"/>
          <w:rPrChange w:id="953" w:author="alling" w:date="2017-04-04T16:29:00Z">
            <w:rPr>
              <w:sz w:val="24"/>
              <w:szCs w:val="24"/>
            </w:rPr>
          </w:rPrChange>
        </w:rPr>
        <w:t>提出了一种基于</w:t>
      </w:r>
      <w:r>
        <w:rPr>
          <w:sz w:val="24"/>
          <w:szCs w:val="24"/>
        </w:rPr>
        <w:t>Linux Runtime PM</w:t>
      </w:r>
      <w:r>
        <w:rPr>
          <w:sz w:val="24"/>
          <w:szCs w:val="24"/>
          <w:rPrChange w:id="954" w:author="alling" w:date="2017-04-04T16:29:00Z">
            <w:rPr>
              <w:sz w:val="24"/>
              <w:szCs w:val="24"/>
            </w:rPr>
          </w:rPrChange>
        </w:rPr>
        <w:t>框架的设备动态电源管理机制。通过让设备进入</w:t>
      </w:r>
      <w:r>
        <w:rPr>
          <w:sz w:val="24"/>
          <w:szCs w:val="24"/>
          <w:rPrChange w:id="955" w:author="alling" w:date="2017-04-04T16:29:00Z">
            <w:rPr>
              <w:sz w:val="24"/>
              <w:szCs w:val="24"/>
            </w:rPr>
          </w:rPrChange>
        </w:rPr>
        <w:t>Runtime suspended</w:t>
      </w:r>
      <w:r>
        <w:rPr>
          <w:sz w:val="24"/>
          <w:szCs w:val="24"/>
          <w:rPrChange w:id="956" w:author="alling" w:date="2017-04-04T16:29:00Z">
            <w:rPr>
              <w:sz w:val="24"/>
              <w:szCs w:val="24"/>
            </w:rPr>
          </w:rPrChange>
        </w:rPr>
        <w:t>状态使设备进入硬件的低功耗模式。为避免频繁进出低功耗模式带来的额外开销，更有效地降低设备功耗，还提出了用预测空闲时间方法取</w:t>
      </w:r>
      <w:r>
        <w:rPr>
          <w:sz w:val="24"/>
          <w:szCs w:val="24"/>
          <w:rPrChange w:id="957" w:author="alling" w:date="2017-04-04T16:29:00Z">
            <w:rPr>
              <w:sz w:val="24"/>
              <w:szCs w:val="24"/>
            </w:rPr>
          </w:rPrChange>
        </w:rPr>
        <w:t>代现有的基于固定超时机制的设计。为减少预测误差，我们采用了一种自适应预测因子的方法。</w:t>
      </w:r>
    </w:p>
    <w:p w14:paraId="0625E05E" w14:textId="77777777" w:rsidR="00000000" w:rsidRDefault="00EC4492">
      <w:pPr>
        <w:ind w:right="25" w:firstLine="426"/>
      </w:pPr>
      <w:r>
        <w:rPr>
          <w:sz w:val="24"/>
          <w:szCs w:val="24"/>
          <w:rPrChange w:id="958" w:author="alling" w:date="2017-04-04T16:29:00Z">
            <w:rPr>
              <w:sz w:val="24"/>
              <w:szCs w:val="24"/>
            </w:rPr>
          </w:rPrChange>
        </w:rPr>
        <w:t xml:space="preserve">(3) </w:t>
      </w:r>
      <w:r>
        <w:rPr>
          <w:sz w:val="24"/>
          <w:szCs w:val="24"/>
          <w:rPrChange w:id="959" w:author="alling" w:date="2017-04-04T16:29:00Z">
            <w:rPr>
              <w:sz w:val="24"/>
              <w:szCs w:val="24"/>
            </w:rPr>
          </w:rPrChange>
        </w:rPr>
        <w:t>实现并验证具有节能意识的调度器设计和基于</w:t>
      </w:r>
      <w:r>
        <w:rPr>
          <w:sz w:val="24"/>
          <w:szCs w:val="24"/>
          <w:rPrChange w:id="960" w:author="alling" w:date="2017-04-04T16:29:00Z">
            <w:rPr>
              <w:sz w:val="24"/>
              <w:szCs w:val="24"/>
            </w:rPr>
          </w:rPrChange>
        </w:rPr>
        <w:t>Runtime PM</w:t>
      </w:r>
      <w:r>
        <w:rPr>
          <w:sz w:val="24"/>
          <w:szCs w:val="24"/>
          <w:rPrChange w:id="961" w:author="alling" w:date="2017-04-04T16:29:00Z">
            <w:rPr>
              <w:sz w:val="24"/>
              <w:szCs w:val="24"/>
            </w:rPr>
          </w:rPrChange>
        </w:rPr>
        <w:t>的设备动态电源管理设计。</w:t>
      </w:r>
      <w:r>
        <w:rPr>
          <w:sz w:val="24"/>
          <w:szCs w:val="24"/>
        </w:rPr>
        <w:t>在高通</w:t>
      </w:r>
      <w:r>
        <w:rPr>
          <w:sz w:val="24"/>
          <w:szCs w:val="24"/>
        </w:rPr>
        <w:t>MSM8996</w:t>
      </w:r>
      <w:r>
        <w:rPr>
          <w:sz w:val="24"/>
          <w:szCs w:val="24"/>
        </w:rPr>
        <w:t>四核处理器硬件平台</w:t>
      </w:r>
      <w:r>
        <w:rPr>
          <w:sz w:val="24"/>
          <w:szCs w:val="24"/>
        </w:rPr>
        <w:t>+Android 6.0.1</w:t>
      </w:r>
      <w:r>
        <w:rPr>
          <w:sz w:val="24"/>
          <w:szCs w:val="24"/>
        </w:rPr>
        <w:t>操作系统环境下，通过</w:t>
      </w:r>
      <w:r>
        <w:rPr>
          <w:sz w:val="24"/>
          <w:szCs w:val="24"/>
        </w:rPr>
        <w:t>BBench</w:t>
      </w:r>
      <w:r>
        <w:rPr>
          <w:sz w:val="24"/>
          <w:szCs w:val="24"/>
        </w:rPr>
        <w:t>和</w:t>
      </w:r>
      <w:r>
        <w:rPr>
          <w:sz w:val="24"/>
          <w:szCs w:val="24"/>
        </w:rPr>
        <w:t>PowerTop</w:t>
      </w:r>
      <w:r>
        <w:rPr>
          <w:sz w:val="24"/>
          <w:szCs w:val="24"/>
        </w:rPr>
        <w:t>工具测试各</w:t>
      </w:r>
      <w:r>
        <w:rPr>
          <w:sz w:val="24"/>
          <w:szCs w:val="24"/>
        </w:rPr>
        <w:t>CPU</w:t>
      </w:r>
      <w:r>
        <w:rPr>
          <w:sz w:val="24"/>
          <w:szCs w:val="24"/>
        </w:rPr>
        <w:t>核在不同功耗和运行频率状态下的时间，验证了具有节能意识的调度器设计分别在</w:t>
      </w:r>
      <w:r>
        <w:rPr>
          <w:sz w:val="24"/>
          <w:szCs w:val="24"/>
        </w:rPr>
        <w:t>CPU</w:t>
      </w:r>
      <w:r>
        <w:rPr>
          <w:sz w:val="24"/>
          <w:szCs w:val="24"/>
        </w:rPr>
        <w:t>空闲和高频率运行时间上</w:t>
      </w:r>
      <w:r>
        <w:rPr>
          <w:sz w:val="24"/>
          <w:szCs w:val="24"/>
        </w:rPr>
        <w:t>3.98%</w:t>
      </w:r>
      <w:r>
        <w:rPr>
          <w:sz w:val="24"/>
          <w:szCs w:val="24"/>
        </w:rPr>
        <w:t>和</w:t>
      </w:r>
      <w:r>
        <w:rPr>
          <w:sz w:val="24"/>
          <w:szCs w:val="24"/>
        </w:rPr>
        <w:t>3.92%</w:t>
      </w:r>
      <w:r>
        <w:rPr>
          <w:sz w:val="24"/>
          <w:szCs w:val="24"/>
        </w:rPr>
        <w:t>的提升。在高通</w:t>
      </w:r>
      <w:r>
        <w:rPr>
          <w:sz w:val="24"/>
          <w:szCs w:val="24"/>
        </w:rPr>
        <w:t>APQ8074</w:t>
      </w:r>
      <w:r>
        <w:rPr>
          <w:sz w:val="24"/>
          <w:szCs w:val="24"/>
        </w:rPr>
        <w:t>硬件平台上，通过浏览网页、阅读电子书和游戏三种触摸屏</w:t>
      </w:r>
      <w:r>
        <w:rPr>
          <w:sz w:val="24"/>
          <w:szCs w:val="24"/>
        </w:rPr>
        <w:t>测试，记录</w:t>
      </w:r>
      <w:r>
        <w:rPr>
          <w:sz w:val="24"/>
          <w:szCs w:val="24"/>
        </w:rPr>
        <w:t>MXT1664</w:t>
      </w:r>
      <w:r>
        <w:rPr>
          <w:sz w:val="24"/>
          <w:szCs w:val="24"/>
        </w:rPr>
        <w:t>触摸屏控制器处于低功耗模式的时间，验证了基于</w:t>
      </w:r>
      <w:r>
        <w:rPr>
          <w:sz w:val="24"/>
          <w:szCs w:val="24"/>
        </w:rPr>
        <w:t>Runtime PM</w:t>
      </w:r>
      <w:r>
        <w:rPr>
          <w:sz w:val="24"/>
          <w:szCs w:val="24"/>
        </w:rPr>
        <w:t>的设备动态电源管理设计能够带来最多约</w:t>
      </w:r>
      <w:r>
        <w:rPr>
          <w:sz w:val="24"/>
          <w:szCs w:val="24"/>
        </w:rPr>
        <w:t>37%</w:t>
      </w:r>
      <w:r>
        <w:rPr>
          <w:sz w:val="24"/>
          <w:szCs w:val="24"/>
        </w:rPr>
        <w:t>的低功耗时间。此外，采用预测空闲时间的方法可以有效避免频繁进出低功耗模式带来的额外开销，相比固定超时机制可以有最多约</w:t>
      </w:r>
      <w:r>
        <w:rPr>
          <w:sz w:val="24"/>
          <w:szCs w:val="24"/>
        </w:rPr>
        <w:t>22%</w:t>
      </w:r>
      <w:r>
        <w:rPr>
          <w:sz w:val="24"/>
          <w:szCs w:val="24"/>
        </w:rPr>
        <w:t>的功耗降低。通过预测误差分析得出自适应预测因子的方法在相对稳定的空闲时间使用场景下误差更小的结论。</w:t>
      </w:r>
    </w:p>
    <w:p w14:paraId="761D1C22" w14:textId="77777777" w:rsidR="00000000" w:rsidRDefault="00EC4492">
      <w:pPr>
        <w:ind w:right="25" w:firstLine="0"/>
      </w:pPr>
      <w:r>
        <w:t xml:space="preserve"> </w:t>
      </w:r>
    </w:p>
    <w:p w14:paraId="55CD4813" w14:textId="77777777" w:rsidR="00000000" w:rsidRDefault="00EC4492">
      <w:pPr>
        <w:ind w:left="-1" w:right="25" w:hanging="1"/>
      </w:pPr>
      <w:bookmarkStart w:id="962" w:name="_Toc471381703"/>
      <w:r>
        <w:rPr>
          <w:rFonts w:ascii="SimHei" w:eastAsia="SimHei" w:hAnsi="SimHei"/>
          <w:b/>
          <w:color w:val="339966"/>
          <w:sz w:val="24"/>
        </w:rPr>
        <w:t>6.2</w:t>
      </w:r>
      <w:r>
        <w:rPr>
          <w:rFonts w:ascii="SimHei" w:eastAsia="SimHei" w:hAnsi="SimHei"/>
          <w:sz w:val="24"/>
        </w:rPr>
        <w:t xml:space="preserve"> </w:t>
      </w:r>
      <w:r>
        <w:rPr>
          <w:rFonts w:ascii="SimHei" w:eastAsia="SimHei" w:hAnsi="SimHei"/>
          <w:sz w:val="24"/>
        </w:rPr>
        <w:t>未来工作展望</w:t>
      </w:r>
      <w:bookmarkEnd w:id="962"/>
    </w:p>
    <w:p w14:paraId="3F52E754" w14:textId="77777777" w:rsidR="00000000" w:rsidRDefault="00EC4492">
      <w:pPr>
        <w:ind w:right="25" w:firstLine="410"/>
      </w:pPr>
      <w:r>
        <w:rPr>
          <w:sz w:val="24"/>
          <w:szCs w:val="24"/>
        </w:rPr>
        <w:t>本文对嵌入式</w:t>
      </w:r>
      <w:r>
        <w:rPr>
          <w:sz w:val="24"/>
          <w:szCs w:val="24"/>
        </w:rPr>
        <w:t>Linux</w:t>
      </w:r>
      <w:r>
        <w:rPr>
          <w:sz w:val="24"/>
          <w:szCs w:val="24"/>
        </w:rPr>
        <w:t>系统的电源管理技术进行了分析并在此基础上深入研究了</w:t>
      </w:r>
      <w:r>
        <w:rPr>
          <w:sz w:val="24"/>
          <w:szCs w:val="24"/>
        </w:rPr>
        <w:t>Linux</w:t>
      </w:r>
      <w:r>
        <w:rPr>
          <w:sz w:val="24"/>
          <w:szCs w:val="24"/>
        </w:rPr>
        <w:t>内核的调度器和动态电源管理机制。设计并实现了现有的</w:t>
      </w:r>
      <w:r>
        <w:rPr>
          <w:sz w:val="24"/>
          <w:szCs w:val="24"/>
        </w:rPr>
        <w:t>C</w:t>
      </w:r>
      <w:r>
        <w:rPr>
          <w:sz w:val="24"/>
          <w:szCs w:val="24"/>
        </w:rPr>
        <w:t>FS</w:t>
      </w:r>
      <w:r>
        <w:rPr>
          <w:sz w:val="24"/>
          <w:szCs w:val="24"/>
        </w:rPr>
        <w:t>调度器基础上的一种有节能意识的调度器和</w:t>
      </w:r>
      <w:r>
        <w:rPr>
          <w:sz w:val="24"/>
          <w:szCs w:val="24"/>
        </w:rPr>
        <w:t>Runtime PM</w:t>
      </w:r>
      <w:r>
        <w:rPr>
          <w:sz w:val="24"/>
          <w:szCs w:val="24"/>
        </w:rPr>
        <w:t>框架基础上的动态电源管理机制。但由于电源管理技术本身的复杂性和与嵌入式系统内其它组件的相关性，依然还有很多工作需要研究，其中包括：</w:t>
      </w:r>
    </w:p>
    <w:p w14:paraId="6A8166F7" w14:textId="77777777" w:rsidR="00000000" w:rsidRDefault="00EC4492">
      <w:pPr>
        <w:ind w:right="25" w:firstLine="410"/>
      </w:pPr>
      <w:r>
        <w:rPr>
          <w:sz w:val="24"/>
          <w:szCs w:val="24"/>
        </w:rPr>
        <w:lastRenderedPageBreak/>
        <w:t>持续改进有节能意识的调度器，尤其是作为整个调度器设计和节能意识基础的负载追踪。目前提出的基于时间窗口的负载追踪方法只是众多负载追踪数据模型中一种，由于嵌入式系统使用场景的多样化和系统负载的不确定性，我们需要在实际应用中不断改进和完善负载追踪的数据模型和设计方法。</w:t>
      </w:r>
    </w:p>
    <w:p w14:paraId="01580FB0" w14:textId="77777777" w:rsidR="00000000" w:rsidRDefault="00EC4492">
      <w:pPr>
        <w:ind w:right="25" w:firstLine="410"/>
      </w:pPr>
      <w:r>
        <w:rPr>
          <w:sz w:val="24"/>
          <w:szCs w:val="24"/>
        </w:rPr>
        <w:t>通用</w:t>
      </w:r>
      <w:r>
        <w:rPr>
          <w:sz w:val="24"/>
          <w:szCs w:val="24"/>
        </w:rPr>
        <w:t>Runtime PM</w:t>
      </w:r>
      <w:r>
        <w:rPr>
          <w:sz w:val="24"/>
          <w:szCs w:val="24"/>
        </w:rPr>
        <w:t>和电源管理域。目前的</w:t>
      </w:r>
      <w:r>
        <w:rPr>
          <w:sz w:val="24"/>
          <w:szCs w:val="24"/>
        </w:rPr>
        <w:t>Runti</w:t>
      </w:r>
      <w:r>
        <w:rPr>
          <w:sz w:val="24"/>
          <w:szCs w:val="24"/>
        </w:rPr>
        <w:t>me PM</w:t>
      </w:r>
      <w:r>
        <w:rPr>
          <w:sz w:val="24"/>
          <w:szCs w:val="24"/>
        </w:rPr>
        <w:t>和电源管理域还只限于在外设驱动，我们需要将这些机制扩展到嵌入式系统核心的</w:t>
      </w:r>
      <w:r>
        <w:rPr>
          <w:sz w:val="24"/>
          <w:szCs w:val="24"/>
        </w:rPr>
        <w:t>CPU</w:t>
      </w:r>
      <w:r>
        <w:rPr>
          <w:sz w:val="24"/>
          <w:szCs w:val="24"/>
        </w:rPr>
        <w:t>处理器，达到用同一种框架来统一嵌入式</w:t>
      </w:r>
      <w:r>
        <w:rPr>
          <w:sz w:val="24"/>
          <w:szCs w:val="24"/>
        </w:rPr>
        <w:t>Linux</w:t>
      </w:r>
      <w:r>
        <w:rPr>
          <w:sz w:val="24"/>
          <w:szCs w:val="24"/>
        </w:rPr>
        <w:t>系统的动态电源管理。此外，随着多核技术的发展和</w:t>
      </w:r>
      <w:r>
        <w:rPr>
          <w:sz w:val="24"/>
          <w:szCs w:val="24"/>
        </w:rPr>
        <w:t>HPM</w:t>
      </w:r>
      <w:r>
        <w:rPr>
          <w:sz w:val="24"/>
          <w:szCs w:val="24"/>
        </w:rPr>
        <w:t>架构的广泛应用，我们也需要将电源管理域扩展到</w:t>
      </w:r>
      <w:r>
        <w:rPr>
          <w:sz w:val="24"/>
          <w:szCs w:val="24"/>
        </w:rPr>
        <w:t>CPU</w:t>
      </w:r>
      <w:r>
        <w:rPr>
          <w:sz w:val="24"/>
          <w:szCs w:val="24"/>
        </w:rPr>
        <w:t>核的簇的层面上。</w:t>
      </w:r>
    </w:p>
    <w:p w14:paraId="2A5E9361" w14:textId="77777777" w:rsidR="00000000" w:rsidRDefault="00EC4492">
      <w:pPr>
        <w:widowControl/>
        <w:snapToGrid/>
        <w:spacing w:before="0" w:line="240" w:lineRule="auto"/>
        <w:ind w:firstLine="0"/>
        <w:jc w:val="left"/>
      </w:pPr>
    </w:p>
    <w:p w14:paraId="0948ABD0" w14:textId="77777777" w:rsidR="00000000" w:rsidRDefault="00EC4492">
      <w:pPr>
        <w:pageBreakBefore/>
        <w:ind w:right="25" w:firstLine="0"/>
        <w:jc w:val="center"/>
      </w:pPr>
      <w:r>
        <w:rPr>
          <w:rFonts w:ascii="SimHei" w:eastAsia="SimHei" w:hAnsi="SimHei"/>
          <w:sz w:val="32"/>
          <w:szCs w:val="32"/>
        </w:rPr>
        <w:lastRenderedPageBreak/>
        <w:t>参考文献</w:t>
      </w:r>
    </w:p>
    <w:p w14:paraId="43F3F2B0" w14:textId="77777777" w:rsidR="00000000" w:rsidRDefault="00EC4492">
      <w:pPr>
        <w:pStyle w:val="1"/>
        <w:spacing w:line="300" w:lineRule="auto"/>
        <w:ind w:right="25" w:firstLine="0"/>
        <w:jc w:val="center"/>
      </w:pPr>
    </w:p>
    <w:p w14:paraId="00B21AE7" w14:textId="77777777" w:rsidR="00000000" w:rsidRDefault="00EC4492">
      <w:pPr>
        <w:spacing w:before="0"/>
        <w:ind w:left="432" w:right="23" w:hanging="432"/>
        <w:jc w:val="left"/>
      </w:pPr>
      <w:r>
        <w:rPr>
          <w:sz w:val="24"/>
          <w:szCs w:val="24"/>
        </w:rPr>
        <w:t xml:space="preserve">[1] </w:t>
      </w:r>
      <w:r>
        <w:rPr>
          <w:sz w:val="24"/>
          <w:szCs w:val="24"/>
        </w:rPr>
        <w:t>张立</w:t>
      </w:r>
      <w:commentRangeStart w:id="963"/>
      <w:r>
        <w:rPr>
          <w:sz w:val="24"/>
          <w:szCs w:val="24"/>
        </w:rPr>
        <w:t>.</w:t>
      </w:r>
      <w:r>
        <w:t xml:space="preserve"> </w:t>
      </w:r>
      <w:commentRangeEnd w:id="963"/>
      <w:r>
        <w:commentReference w:id="963"/>
      </w:r>
      <w:r>
        <w:rPr>
          <w:sz w:val="24"/>
          <w:szCs w:val="24"/>
        </w:rPr>
        <w:t>基于</w:t>
      </w:r>
      <w:r>
        <w:rPr>
          <w:sz w:val="24"/>
          <w:szCs w:val="24"/>
        </w:rPr>
        <w:t>DPM</w:t>
      </w:r>
      <w:r>
        <w:rPr>
          <w:sz w:val="24"/>
          <w:szCs w:val="24"/>
        </w:rPr>
        <w:t>和</w:t>
      </w:r>
      <w:r>
        <w:rPr>
          <w:sz w:val="24"/>
          <w:szCs w:val="24"/>
        </w:rPr>
        <w:t>DVFS</w:t>
      </w:r>
      <w:r>
        <w:rPr>
          <w:sz w:val="24"/>
          <w:szCs w:val="24"/>
        </w:rPr>
        <w:t>的嵌入式系统低功耗优化技术研究</w:t>
      </w:r>
      <w:commentRangeStart w:id="964"/>
      <w:r>
        <w:rPr>
          <w:sz w:val="24"/>
          <w:szCs w:val="24"/>
        </w:rPr>
        <w:t>[</w:t>
      </w:r>
      <w:r>
        <w:rPr>
          <w:sz w:val="24"/>
          <w:szCs w:val="24"/>
        </w:rPr>
        <w:t>硕士论文</w:t>
      </w:r>
      <w:r>
        <w:rPr>
          <w:sz w:val="24"/>
          <w:szCs w:val="24"/>
        </w:rPr>
        <w:t>]</w:t>
      </w:r>
      <w:commentRangeEnd w:id="964"/>
      <w:r>
        <w:rPr>
          <w:sz w:val="24"/>
          <w:szCs w:val="24"/>
        </w:rPr>
        <w:commentReference w:id="964"/>
      </w:r>
      <w:r>
        <w:rPr>
          <w:sz w:val="24"/>
          <w:szCs w:val="24"/>
        </w:rPr>
        <w:t xml:space="preserve">. </w:t>
      </w:r>
      <w:r>
        <w:rPr>
          <w:sz w:val="24"/>
          <w:szCs w:val="24"/>
        </w:rPr>
        <w:t>北京交通大学</w:t>
      </w:r>
      <w:r>
        <w:rPr>
          <w:sz w:val="24"/>
          <w:szCs w:val="24"/>
        </w:rPr>
        <w:t>. 2011.</w:t>
      </w:r>
    </w:p>
    <w:p w14:paraId="4BBEBA54" w14:textId="77777777" w:rsidR="00000000" w:rsidRDefault="00EC4492">
      <w:pPr>
        <w:ind w:left="426" w:hanging="426"/>
      </w:pPr>
      <w:r>
        <w:rPr>
          <w:sz w:val="24"/>
          <w:szCs w:val="24"/>
        </w:rPr>
        <w:t xml:space="preserve">[2] Tam D, Tsang W, Drula C. </w:t>
      </w:r>
      <w:commentRangeStart w:id="965"/>
      <w:r>
        <w:rPr>
          <w:sz w:val="24"/>
          <w:szCs w:val="24"/>
        </w:rPr>
        <w:t>Dynamic voltage scaling in mobile de</w:t>
      </w:r>
      <w:r>
        <w:rPr>
          <w:sz w:val="24"/>
          <w:szCs w:val="24"/>
        </w:rPr>
        <w:t>vices. Csc2228 project final report</w:t>
      </w:r>
      <w:commentRangeEnd w:id="965"/>
      <w:r>
        <w:rPr>
          <w:sz w:val="24"/>
          <w:szCs w:val="24"/>
        </w:rPr>
        <w:commentReference w:id="965"/>
      </w:r>
      <w:r>
        <w:rPr>
          <w:sz w:val="24"/>
          <w:szCs w:val="24"/>
        </w:rPr>
        <w:t>, University of Toront (Dec. 2003). 2003 Dec 15.</w:t>
      </w:r>
    </w:p>
    <w:p w14:paraId="6EFEFB03" w14:textId="77777777" w:rsidR="00000000" w:rsidRDefault="00EC4492">
      <w:pPr>
        <w:spacing w:before="0"/>
        <w:ind w:left="432" w:right="23" w:hanging="432"/>
        <w:jc w:val="left"/>
      </w:pPr>
      <w:r>
        <w:rPr>
          <w:sz w:val="24"/>
          <w:szCs w:val="24"/>
        </w:rPr>
        <w:t>[3] Venkatesh Pallipadi, Shaohua Li, Adam Belay, cpuidle: Do nothing, efficiently, Proceedings of the Linux Symposium, 2007.</w:t>
      </w:r>
    </w:p>
    <w:p w14:paraId="46F086DE" w14:textId="77777777" w:rsidR="00000000" w:rsidRDefault="00EC4492">
      <w:pPr>
        <w:pStyle w:val="1"/>
        <w:spacing w:line="300" w:lineRule="auto"/>
        <w:ind w:left="432" w:right="23" w:hanging="432"/>
        <w:jc w:val="left"/>
      </w:pPr>
      <w:r>
        <w:rPr>
          <w:sz w:val="24"/>
          <w:szCs w:val="24"/>
        </w:rPr>
        <w:t xml:space="preserve">[4] </w:t>
      </w:r>
      <w:r>
        <w:rPr>
          <w:sz w:val="24"/>
          <w:szCs w:val="24"/>
        </w:rPr>
        <w:t>卢怡杰</w:t>
      </w:r>
      <w:r>
        <w:rPr>
          <w:sz w:val="24"/>
          <w:szCs w:val="24"/>
        </w:rPr>
        <w:t>. Linux</w:t>
      </w:r>
      <w:r>
        <w:rPr>
          <w:sz w:val="24"/>
          <w:szCs w:val="24"/>
        </w:rPr>
        <w:t>环境下低</w:t>
      </w:r>
      <w:r>
        <w:rPr>
          <w:sz w:val="24"/>
          <w:szCs w:val="24"/>
        </w:rPr>
        <w:t>CPU</w:t>
      </w:r>
      <w:r>
        <w:rPr>
          <w:sz w:val="24"/>
          <w:szCs w:val="24"/>
        </w:rPr>
        <w:t>资源消耗的应用软件低功耗研究</w:t>
      </w:r>
      <w:r>
        <w:rPr>
          <w:sz w:val="24"/>
          <w:szCs w:val="24"/>
        </w:rPr>
        <w:t>[</w:t>
      </w:r>
      <w:r>
        <w:rPr>
          <w:sz w:val="24"/>
          <w:szCs w:val="24"/>
        </w:rPr>
        <w:t>硕士论文</w:t>
      </w:r>
      <w:r>
        <w:rPr>
          <w:sz w:val="24"/>
          <w:szCs w:val="24"/>
        </w:rPr>
        <w:t xml:space="preserve">]. </w:t>
      </w:r>
      <w:r>
        <w:rPr>
          <w:sz w:val="24"/>
          <w:szCs w:val="24"/>
        </w:rPr>
        <w:t>西北大</w:t>
      </w:r>
      <w:r>
        <w:rPr>
          <w:sz w:val="24"/>
          <w:szCs w:val="24"/>
        </w:rPr>
        <w:t>学</w:t>
      </w:r>
      <w:r>
        <w:rPr>
          <w:sz w:val="24"/>
          <w:szCs w:val="24"/>
        </w:rPr>
        <w:t>. 2012.</w:t>
      </w:r>
    </w:p>
    <w:p w14:paraId="1472D854" w14:textId="77777777" w:rsidR="00000000" w:rsidRDefault="00EC4492">
      <w:pPr>
        <w:pStyle w:val="1"/>
        <w:ind w:left="432" w:right="23" w:hanging="432"/>
        <w:jc w:val="left"/>
      </w:pPr>
      <w:r>
        <w:rPr>
          <w:sz w:val="24"/>
          <w:szCs w:val="24"/>
        </w:rPr>
        <w:t>[5] Wysocki RJ. Runtime Power Management Framework for I. O Devices in the Linux Kernel, LinuxCon 2010. 2010 Jul 31.</w:t>
      </w:r>
    </w:p>
    <w:p w14:paraId="14E1D4A7" w14:textId="77777777" w:rsidR="00000000" w:rsidRDefault="00EC4492">
      <w:pPr>
        <w:widowControl/>
        <w:snapToGrid/>
        <w:spacing w:before="0" w:line="240" w:lineRule="auto"/>
        <w:ind w:left="426" w:hanging="426"/>
        <w:jc w:val="left"/>
      </w:pPr>
      <w:r>
        <w:rPr>
          <w:sz w:val="24"/>
          <w:szCs w:val="24"/>
        </w:rPr>
        <w:t xml:space="preserve">[6] Tsitsikas, Kimon. </w:t>
      </w:r>
      <w:r>
        <w:rPr>
          <w:iCs/>
          <w:sz w:val="24"/>
          <w:szCs w:val="24"/>
        </w:rPr>
        <w:t>Batch Scheduling for Energy-Efficient Sensing in Smartphones</w:t>
      </w:r>
      <w:r>
        <w:rPr>
          <w:sz w:val="24"/>
          <w:szCs w:val="24"/>
        </w:rPr>
        <w:t>. Diss. TU Delft, Delft University of Technology</w:t>
      </w:r>
      <w:r>
        <w:rPr>
          <w:sz w:val="24"/>
          <w:szCs w:val="24"/>
        </w:rPr>
        <w:t>, 2013.</w:t>
      </w:r>
    </w:p>
    <w:p w14:paraId="36A7BEBE" w14:textId="77777777" w:rsidR="00000000" w:rsidRDefault="00EC4492">
      <w:pPr>
        <w:ind w:left="426" w:hanging="426"/>
      </w:pPr>
      <w:r>
        <w:rPr>
          <w:sz w:val="24"/>
          <w:szCs w:val="24"/>
        </w:rPr>
        <w:t xml:space="preserve">[7] </w:t>
      </w:r>
      <w:r>
        <w:rPr>
          <w:sz w:val="24"/>
          <w:szCs w:val="24"/>
        </w:rPr>
        <w:t>林政伟</w:t>
      </w:r>
      <w:r>
        <w:rPr>
          <w:sz w:val="24"/>
          <w:szCs w:val="24"/>
        </w:rPr>
        <w:t xml:space="preserve">. </w:t>
      </w:r>
      <w:r>
        <w:rPr>
          <w:sz w:val="24"/>
          <w:szCs w:val="24"/>
        </w:rPr>
        <w:t>手机厂商攻坚电池技术</w:t>
      </w:r>
      <w:r>
        <w:rPr>
          <w:sz w:val="24"/>
          <w:szCs w:val="24"/>
        </w:rPr>
        <w:t xml:space="preserve"> </w:t>
      </w:r>
      <w:r>
        <w:rPr>
          <w:sz w:val="24"/>
          <w:szCs w:val="24"/>
        </w:rPr>
        <w:t>受限电池材料难创新</w:t>
      </w:r>
      <w:r>
        <w:rPr>
          <w:sz w:val="24"/>
          <w:szCs w:val="24"/>
        </w:rPr>
        <w:t xml:space="preserve">. </w:t>
      </w:r>
      <w:r>
        <w:rPr>
          <w:sz w:val="24"/>
          <w:szCs w:val="24"/>
        </w:rPr>
        <w:t>通信信息报</w:t>
      </w:r>
      <w:r>
        <w:rPr>
          <w:sz w:val="24"/>
          <w:szCs w:val="24"/>
        </w:rPr>
        <w:t>. 2015-06-03.</w:t>
      </w:r>
    </w:p>
    <w:p w14:paraId="5C4D6214" w14:textId="77777777" w:rsidR="00000000" w:rsidRDefault="00EC4492">
      <w:pPr>
        <w:ind w:left="426" w:hanging="426"/>
      </w:pPr>
      <w:r>
        <w:rPr>
          <w:sz w:val="24"/>
          <w:szCs w:val="24"/>
        </w:rPr>
        <w:t xml:space="preserve">[8] </w:t>
      </w:r>
      <w:r>
        <w:rPr>
          <w:sz w:val="24"/>
          <w:szCs w:val="24"/>
        </w:rPr>
        <w:t>黄仁甫，钱金维</w:t>
      </w:r>
      <w:r>
        <w:rPr>
          <w:sz w:val="24"/>
          <w:szCs w:val="24"/>
        </w:rPr>
        <w:t xml:space="preserve">. </w:t>
      </w:r>
      <w:r>
        <w:rPr>
          <w:sz w:val="24"/>
          <w:szCs w:val="24"/>
        </w:rPr>
        <w:t>中小尺寸</w:t>
      </w:r>
      <w:r>
        <w:rPr>
          <w:sz w:val="24"/>
          <w:szCs w:val="24"/>
        </w:rPr>
        <w:t>LCD</w:t>
      </w:r>
      <w:r>
        <w:rPr>
          <w:sz w:val="24"/>
          <w:szCs w:val="24"/>
        </w:rPr>
        <w:t>驱动</w:t>
      </w:r>
      <w:r>
        <w:rPr>
          <w:sz w:val="24"/>
          <w:szCs w:val="24"/>
        </w:rPr>
        <w:t>IC</w:t>
      </w:r>
      <w:r>
        <w:rPr>
          <w:sz w:val="24"/>
          <w:szCs w:val="24"/>
        </w:rPr>
        <w:t>的背光省电技术</w:t>
      </w:r>
      <w:r>
        <w:rPr>
          <w:sz w:val="24"/>
          <w:szCs w:val="24"/>
        </w:rPr>
        <w:t xml:space="preserve">-LABC/CABC. </w:t>
      </w:r>
      <w:r>
        <w:rPr>
          <w:sz w:val="24"/>
          <w:szCs w:val="24"/>
        </w:rPr>
        <w:t>现代显示</w:t>
      </w:r>
      <w:r>
        <w:rPr>
          <w:sz w:val="24"/>
          <w:szCs w:val="24"/>
        </w:rPr>
        <w:t xml:space="preserve">. Jan., 2009, </w:t>
      </w:r>
      <w:r>
        <w:rPr>
          <w:sz w:val="24"/>
          <w:szCs w:val="24"/>
        </w:rPr>
        <w:t>总第</w:t>
      </w:r>
      <w:r>
        <w:rPr>
          <w:sz w:val="24"/>
          <w:szCs w:val="24"/>
        </w:rPr>
        <w:t>96</w:t>
      </w:r>
      <w:r>
        <w:rPr>
          <w:sz w:val="24"/>
          <w:szCs w:val="24"/>
        </w:rPr>
        <w:t>期</w:t>
      </w:r>
    </w:p>
    <w:p w14:paraId="1FB8780D" w14:textId="77777777" w:rsidR="00000000" w:rsidRDefault="00EC4492">
      <w:pPr>
        <w:pStyle w:val="1"/>
        <w:ind w:left="432" w:right="23" w:hanging="432"/>
        <w:jc w:val="left"/>
      </w:pPr>
      <w:r>
        <w:rPr>
          <w:sz w:val="24"/>
          <w:szCs w:val="24"/>
        </w:rPr>
        <w:t xml:space="preserve">[9] Kamdar, Shubham, and Neha Kamdar. big. LITTLE Architecture: Heterogeneous Multicore Processing. </w:t>
      </w:r>
      <w:r>
        <w:rPr>
          <w:iCs/>
          <w:sz w:val="24"/>
          <w:szCs w:val="24"/>
        </w:rPr>
        <w:t>International Journal of Comput</w:t>
      </w:r>
      <w:r>
        <w:rPr>
          <w:iCs/>
          <w:sz w:val="24"/>
          <w:szCs w:val="24"/>
        </w:rPr>
        <w:t>er Applications</w:t>
      </w:r>
      <w:r>
        <w:rPr>
          <w:sz w:val="24"/>
          <w:szCs w:val="24"/>
        </w:rPr>
        <w:t xml:space="preserve"> 119.1 (2015).</w:t>
      </w:r>
    </w:p>
    <w:p w14:paraId="02E25BF3" w14:textId="77777777" w:rsidR="00000000" w:rsidRDefault="00EC4492">
      <w:pPr>
        <w:pStyle w:val="1"/>
        <w:spacing w:line="300" w:lineRule="auto"/>
        <w:ind w:left="432" w:right="23" w:hanging="432"/>
        <w:jc w:val="left"/>
      </w:pPr>
      <w:r>
        <w:rPr>
          <w:sz w:val="24"/>
          <w:szCs w:val="24"/>
        </w:rPr>
        <w:t>[10] Linaro, PM Architecture Block Diagram, https://wiki.linaro.org/WorkingGroups/</w:t>
      </w:r>
    </w:p>
    <w:p w14:paraId="40EE28DB" w14:textId="77777777" w:rsidR="00000000" w:rsidRDefault="00EC4492">
      <w:pPr>
        <w:pStyle w:val="1"/>
        <w:spacing w:line="300" w:lineRule="auto"/>
        <w:ind w:left="432" w:right="23" w:hanging="432"/>
        <w:jc w:val="left"/>
      </w:pPr>
      <w:r>
        <w:rPr>
          <w:sz w:val="24"/>
          <w:szCs w:val="24"/>
        </w:rPr>
        <w:t xml:space="preserve">    </w:t>
      </w:r>
      <w:r>
        <w:rPr>
          <w:sz w:val="24"/>
          <w:szCs w:val="24"/>
        </w:rPr>
        <w:t>PowerManagement/Doc/Architecture.</w:t>
      </w:r>
    </w:p>
    <w:p w14:paraId="0BA24084" w14:textId="77777777" w:rsidR="00000000" w:rsidRDefault="00EC4492">
      <w:pPr>
        <w:pStyle w:val="1"/>
        <w:ind w:left="432" w:right="23" w:hanging="432"/>
        <w:jc w:val="left"/>
      </w:pPr>
      <w:r>
        <w:rPr>
          <w:sz w:val="24"/>
          <w:szCs w:val="24"/>
        </w:rPr>
        <w:t>[11] Z. Mwaikambo, A. Raj, R. Russel, and J. Schopp, Linux kernel hotplug CPU support, in Proc. Ottawa Li</w:t>
      </w:r>
      <w:r>
        <w:rPr>
          <w:sz w:val="24"/>
          <w:szCs w:val="24"/>
        </w:rPr>
        <w:t>nux Symp., Jul. 2004.</w:t>
      </w:r>
    </w:p>
    <w:p w14:paraId="6A91C218" w14:textId="77777777" w:rsidR="00000000" w:rsidRDefault="00EC4492">
      <w:pPr>
        <w:widowControl/>
        <w:snapToGrid/>
        <w:spacing w:before="0" w:line="240" w:lineRule="auto"/>
        <w:ind w:left="426" w:hanging="426"/>
        <w:jc w:val="left"/>
      </w:pPr>
      <w:r>
        <w:rPr>
          <w:sz w:val="24"/>
          <w:szCs w:val="24"/>
        </w:rPr>
        <w:t xml:space="preserve">[12] Brown, A. Leonard, and Rafael J. Wysocki. Suspend-to-RAM in LinuxR. </w:t>
      </w:r>
      <w:r>
        <w:rPr>
          <w:iCs/>
          <w:sz w:val="24"/>
          <w:szCs w:val="24"/>
        </w:rPr>
        <w:t>Linux symposium</w:t>
      </w:r>
      <w:r>
        <w:rPr>
          <w:sz w:val="24"/>
          <w:szCs w:val="24"/>
        </w:rPr>
        <w:t>. 2008.</w:t>
      </w:r>
    </w:p>
    <w:p w14:paraId="74D0111F" w14:textId="77777777" w:rsidR="00000000" w:rsidRDefault="00EC4492">
      <w:pPr>
        <w:widowControl/>
        <w:snapToGrid/>
        <w:spacing w:before="0" w:line="240" w:lineRule="auto"/>
        <w:ind w:firstLine="0"/>
        <w:jc w:val="left"/>
      </w:pPr>
      <w:r>
        <w:rPr>
          <w:sz w:val="24"/>
          <w:szCs w:val="24"/>
        </w:rPr>
        <w:t xml:space="preserve">[13] </w:t>
      </w:r>
      <w:r>
        <w:rPr>
          <w:sz w:val="24"/>
          <w:szCs w:val="24"/>
        </w:rPr>
        <w:t>谢亮</w:t>
      </w:r>
      <w:r>
        <w:rPr>
          <w:sz w:val="24"/>
          <w:szCs w:val="24"/>
        </w:rPr>
        <w:t xml:space="preserve">. </w:t>
      </w:r>
      <w:r>
        <w:rPr>
          <w:sz w:val="24"/>
          <w:szCs w:val="24"/>
        </w:rPr>
        <w:t>嵌入式系统低功耗设计</w:t>
      </w:r>
      <w:r>
        <w:rPr>
          <w:sz w:val="24"/>
          <w:szCs w:val="24"/>
        </w:rPr>
        <w:t>[</w:t>
      </w:r>
      <w:r>
        <w:rPr>
          <w:sz w:val="24"/>
          <w:szCs w:val="24"/>
        </w:rPr>
        <w:t>硕士论文</w:t>
      </w:r>
      <w:r>
        <w:rPr>
          <w:sz w:val="24"/>
          <w:szCs w:val="24"/>
        </w:rPr>
        <w:t xml:space="preserve">]. </w:t>
      </w:r>
      <w:r>
        <w:rPr>
          <w:sz w:val="24"/>
          <w:szCs w:val="24"/>
        </w:rPr>
        <w:t>上海交通大学</w:t>
      </w:r>
      <w:r>
        <w:rPr>
          <w:sz w:val="24"/>
          <w:szCs w:val="24"/>
        </w:rPr>
        <w:t>. 2011.</w:t>
      </w:r>
    </w:p>
    <w:p w14:paraId="6D2DBC82" w14:textId="77777777" w:rsidR="00000000" w:rsidRDefault="00EC4492">
      <w:pPr>
        <w:pStyle w:val="1"/>
        <w:ind w:left="432" w:right="23" w:hanging="432"/>
        <w:jc w:val="left"/>
      </w:pPr>
      <w:r>
        <w:rPr>
          <w:sz w:val="24"/>
          <w:szCs w:val="24"/>
        </w:rPr>
        <w:t>[14] M.Tim Jones. Inside the Linux 2.6 Completely Fair Scheduler. IBM developerWorks. 2009.</w:t>
      </w:r>
    </w:p>
    <w:p w14:paraId="0EA5B6F3" w14:textId="77777777" w:rsidR="00000000" w:rsidRDefault="00EC4492">
      <w:pPr>
        <w:pStyle w:val="1"/>
        <w:ind w:left="432" w:right="23" w:hanging="432"/>
        <w:jc w:val="left"/>
      </w:pPr>
      <w:r>
        <w:rPr>
          <w:sz w:val="24"/>
          <w:szCs w:val="24"/>
        </w:rPr>
        <w:t xml:space="preserve">[15] </w:t>
      </w:r>
      <w:r>
        <w:rPr>
          <w:sz w:val="24"/>
          <w:szCs w:val="24"/>
        </w:rPr>
        <w:t>王益涵，王凯林，孙宪坤，等</w:t>
      </w:r>
      <w:r>
        <w:rPr>
          <w:sz w:val="24"/>
          <w:szCs w:val="24"/>
        </w:rPr>
        <w:t xml:space="preserve">. </w:t>
      </w:r>
      <w:r>
        <w:rPr>
          <w:sz w:val="24"/>
          <w:szCs w:val="24"/>
        </w:rPr>
        <w:t>基于</w:t>
      </w:r>
      <w:r>
        <w:rPr>
          <w:sz w:val="24"/>
          <w:szCs w:val="24"/>
        </w:rPr>
        <w:t>CPUfreq</w:t>
      </w:r>
      <w:r>
        <w:rPr>
          <w:sz w:val="24"/>
          <w:szCs w:val="24"/>
        </w:rPr>
        <w:t>的</w:t>
      </w:r>
      <w:r>
        <w:rPr>
          <w:sz w:val="24"/>
          <w:szCs w:val="24"/>
        </w:rPr>
        <w:t>DVFS</w:t>
      </w:r>
      <w:r>
        <w:rPr>
          <w:sz w:val="24"/>
          <w:szCs w:val="24"/>
        </w:rPr>
        <w:t>节能技术的研究与实现</w:t>
      </w:r>
      <w:r>
        <w:rPr>
          <w:sz w:val="24"/>
          <w:szCs w:val="24"/>
        </w:rPr>
        <w:t>.</w:t>
      </w:r>
      <w:r>
        <w:rPr>
          <w:sz w:val="24"/>
          <w:szCs w:val="24"/>
        </w:rPr>
        <w:t>计算机测量与控制，</w:t>
      </w:r>
      <w:r>
        <w:rPr>
          <w:sz w:val="24"/>
          <w:szCs w:val="24"/>
        </w:rPr>
        <w:t>2016.24(2): 151-154.</w:t>
      </w:r>
    </w:p>
    <w:p w14:paraId="0668352A" w14:textId="77777777" w:rsidR="00000000" w:rsidRDefault="00EC4492">
      <w:pPr>
        <w:pStyle w:val="1"/>
        <w:spacing w:line="300" w:lineRule="auto"/>
        <w:ind w:left="432" w:right="23" w:hanging="432"/>
        <w:jc w:val="left"/>
      </w:pPr>
      <w:r>
        <w:rPr>
          <w:sz w:val="24"/>
          <w:szCs w:val="24"/>
        </w:rPr>
        <w:t>[16] Venkatesh Pallipadi and Alexey Starikovskiy. The ondemand governor, ols 2006.</w:t>
      </w:r>
    </w:p>
    <w:p w14:paraId="66CC382A" w14:textId="77777777" w:rsidR="00000000" w:rsidRDefault="00EC4492">
      <w:pPr>
        <w:widowControl/>
        <w:snapToGrid/>
        <w:spacing w:before="0" w:line="240" w:lineRule="auto"/>
        <w:ind w:left="426" w:hanging="426"/>
        <w:jc w:val="left"/>
      </w:pPr>
      <w:r>
        <w:rPr>
          <w:sz w:val="24"/>
          <w:szCs w:val="24"/>
        </w:rPr>
        <w:t>[17] Benini, Luca, Alessandro Bogliolo, and Giovanni De Micheli. A survey of design techniques for syst</w:t>
      </w:r>
      <w:r>
        <w:rPr>
          <w:sz w:val="24"/>
          <w:szCs w:val="24"/>
        </w:rPr>
        <w:t xml:space="preserve">em-level dynamic power management. </w:t>
      </w:r>
      <w:r>
        <w:rPr>
          <w:iCs/>
          <w:sz w:val="24"/>
          <w:szCs w:val="24"/>
        </w:rPr>
        <w:t>Very Large Scale Integration (VLSI) Systems, IEEE Transactions on</w:t>
      </w:r>
      <w:r>
        <w:rPr>
          <w:sz w:val="24"/>
          <w:szCs w:val="24"/>
        </w:rPr>
        <w:t xml:space="preserve"> 8.3 (2000): 299-316.</w:t>
      </w:r>
    </w:p>
    <w:p w14:paraId="43938E08" w14:textId="77777777" w:rsidR="00000000" w:rsidRDefault="00EC4492">
      <w:pPr>
        <w:widowControl/>
        <w:snapToGrid/>
        <w:spacing w:before="0" w:line="240" w:lineRule="auto"/>
        <w:ind w:left="426" w:hanging="426"/>
        <w:jc w:val="left"/>
      </w:pPr>
      <w:r>
        <w:rPr>
          <w:sz w:val="24"/>
          <w:szCs w:val="24"/>
        </w:rPr>
        <w:t>[18] Steve Muckle. “A QuIC Take on Energy-Aware Scheduling.” Linaro Connect USA 2014.</w:t>
      </w:r>
    </w:p>
    <w:p w14:paraId="0EBC9C88" w14:textId="77777777" w:rsidR="00000000" w:rsidRDefault="00EC4492">
      <w:pPr>
        <w:widowControl/>
        <w:snapToGrid/>
        <w:spacing w:before="0" w:line="240" w:lineRule="auto"/>
        <w:ind w:left="426" w:hanging="426"/>
        <w:jc w:val="left"/>
      </w:pPr>
      <w:r>
        <w:rPr>
          <w:sz w:val="24"/>
          <w:szCs w:val="24"/>
        </w:rPr>
        <w:t xml:space="preserve">[19] Qualcomm. “PELT vs Window tracking and EAS </w:t>
      </w:r>
      <w:r>
        <w:rPr>
          <w:sz w:val="24"/>
          <w:szCs w:val="24"/>
        </w:rPr>
        <w:t>on SMP multi-cluster”</w:t>
      </w:r>
    </w:p>
    <w:p w14:paraId="74CDB5CA" w14:textId="77777777" w:rsidR="00000000" w:rsidRDefault="00EC4492">
      <w:pPr>
        <w:widowControl/>
        <w:snapToGrid/>
        <w:spacing w:before="0" w:line="240" w:lineRule="auto"/>
        <w:ind w:left="426" w:hanging="426"/>
        <w:jc w:val="left"/>
      </w:pPr>
      <w:r>
        <w:rPr>
          <w:sz w:val="24"/>
          <w:szCs w:val="24"/>
        </w:rPr>
        <w:t>[20] maxTouch</w:t>
      </w:r>
      <w:r>
        <w:rPr>
          <w:sz w:val="24"/>
          <w:szCs w:val="24"/>
          <w:vertAlign w:val="superscript"/>
        </w:rPr>
        <w:t xml:space="preserve">TM </w:t>
      </w:r>
      <w:r>
        <w:rPr>
          <w:sz w:val="24"/>
          <w:szCs w:val="24"/>
        </w:rPr>
        <w:t>1664-channel Touchscreen Controller, Revision 0.9, Atmel, March, 2012.</w:t>
      </w:r>
    </w:p>
    <w:p w14:paraId="12C402EB" w14:textId="77777777" w:rsidR="00000000" w:rsidRDefault="00EC4492">
      <w:pPr>
        <w:widowControl/>
        <w:snapToGrid/>
        <w:spacing w:before="0" w:line="240" w:lineRule="auto"/>
        <w:ind w:left="426" w:hanging="426"/>
        <w:jc w:val="left"/>
      </w:pPr>
      <w:r>
        <w:rPr>
          <w:sz w:val="24"/>
          <w:szCs w:val="24"/>
        </w:rPr>
        <w:lastRenderedPageBreak/>
        <w:t>[21] Hwang CH, Wu AC. A predictive system shutdown method for energy saving of event-driven computation. ACM Transactions on Design Automation of E</w:t>
      </w:r>
      <w:r>
        <w:rPr>
          <w:sz w:val="24"/>
          <w:szCs w:val="24"/>
        </w:rPr>
        <w:t>lectronic Systems (TODAES). 2000 Apr 1;5(2):226-41.</w:t>
      </w:r>
    </w:p>
    <w:p w14:paraId="04B0A0A8" w14:textId="77777777" w:rsidR="00000000" w:rsidRDefault="00EC4492">
      <w:pPr>
        <w:widowControl/>
        <w:snapToGrid/>
        <w:spacing w:before="0" w:line="240" w:lineRule="auto"/>
        <w:ind w:left="426" w:hanging="426"/>
        <w:jc w:val="left"/>
      </w:pPr>
      <w:r>
        <w:rPr>
          <w:sz w:val="24"/>
          <w:szCs w:val="24"/>
        </w:rPr>
        <w:t>[22] MSM8996 Linux Android APSS CPU Power Management Overview, Revision C, Qualcomm, December, 2015.</w:t>
      </w:r>
    </w:p>
    <w:p w14:paraId="070FF1C0" w14:textId="77777777" w:rsidR="00000000" w:rsidRDefault="00EC4492">
      <w:pPr>
        <w:widowControl/>
        <w:snapToGrid/>
        <w:spacing w:before="0" w:line="240" w:lineRule="auto"/>
        <w:ind w:left="426" w:hanging="426"/>
        <w:jc w:val="left"/>
        <w:rPr>
          <w:sz w:val="24"/>
          <w:szCs w:val="24"/>
        </w:rPr>
      </w:pPr>
      <w:r>
        <w:rPr>
          <w:sz w:val="24"/>
          <w:szCs w:val="24"/>
        </w:rPr>
        <w:t xml:space="preserve">[23] Linux drivers for Atmel maxTouch touchscreen controllers, Nick Dyer, </w:t>
      </w:r>
      <w:hyperlink r:id="rId53" w:history="1">
        <w:r>
          <w:rPr>
            <w:rStyle w:val="Hyperlink"/>
            <w:sz w:val="24"/>
            <w:szCs w:val="24"/>
          </w:rPr>
          <w:t>https://github.com/atmel-maxtouch/linux</w:t>
        </w:r>
      </w:hyperlink>
    </w:p>
    <w:p w14:paraId="09BA0661" w14:textId="77777777" w:rsidR="00000000" w:rsidRDefault="00EC4492">
      <w:pPr>
        <w:widowControl/>
        <w:snapToGrid/>
        <w:spacing w:before="0" w:line="240" w:lineRule="auto"/>
        <w:ind w:left="426" w:hanging="426"/>
        <w:jc w:val="left"/>
      </w:pPr>
      <w:r>
        <w:rPr>
          <w:sz w:val="24"/>
          <w:szCs w:val="24"/>
        </w:rPr>
        <w:t xml:space="preserve">[24] </w:t>
      </w:r>
      <w:r>
        <w:rPr>
          <w:sz w:val="24"/>
          <w:szCs w:val="24"/>
        </w:rPr>
        <w:t>邱文华</w:t>
      </w:r>
      <w:r>
        <w:rPr>
          <w:sz w:val="24"/>
          <w:szCs w:val="24"/>
        </w:rPr>
        <w:t xml:space="preserve">, </w:t>
      </w:r>
      <w:r>
        <w:rPr>
          <w:sz w:val="24"/>
          <w:szCs w:val="24"/>
        </w:rPr>
        <w:t>邱珍珍</w:t>
      </w:r>
      <w:r>
        <w:rPr>
          <w:sz w:val="24"/>
          <w:szCs w:val="24"/>
        </w:rPr>
        <w:t xml:space="preserve">. </w:t>
      </w:r>
      <w:r>
        <w:rPr>
          <w:sz w:val="24"/>
          <w:szCs w:val="24"/>
        </w:rPr>
        <w:t>基于扁平设备树的</w:t>
      </w:r>
      <w:r>
        <w:rPr>
          <w:sz w:val="24"/>
          <w:szCs w:val="24"/>
        </w:rPr>
        <w:t xml:space="preserve"> </w:t>
      </w:r>
      <w:r>
        <w:rPr>
          <w:sz w:val="24"/>
          <w:szCs w:val="24"/>
        </w:rPr>
        <w:t xml:space="preserve">Linux </w:t>
      </w:r>
      <w:r>
        <w:rPr>
          <w:sz w:val="24"/>
          <w:szCs w:val="24"/>
        </w:rPr>
        <w:t>内核启动方式</w:t>
      </w:r>
      <w:r>
        <w:rPr>
          <w:sz w:val="24"/>
          <w:szCs w:val="24"/>
        </w:rPr>
        <w:t xml:space="preserve">[J]. </w:t>
      </w:r>
      <w:r>
        <w:rPr>
          <w:sz w:val="24"/>
          <w:szCs w:val="24"/>
        </w:rPr>
        <w:t>现代计算机</w:t>
      </w:r>
      <w:r>
        <w:rPr>
          <w:sz w:val="24"/>
          <w:szCs w:val="24"/>
        </w:rPr>
        <w:t xml:space="preserve">: </w:t>
      </w:r>
      <w:r>
        <w:rPr>
          <w:sz w:val="24"/>
          <w:szCs w:val="24"/>
        </w:rPr>
        <w:t>下半月版</w:t>
      </w:r>
      <w:r>
        <w:rPr>
          <w:sz w:val="24"/>
          <w:szCs w:val="24"/>
        </w:rPr>
        <w:t>, 2009 (3): 115-118.</w:t>
      </w:r>
    </w:p>
    <w:p w14:paraId="4093707C" w14:textId="77777777" w:rsidR="00000000" w:rsidRDefault="00EC4492">
      <w:pPr>
        <w:widowControl/>
        <w:snapToGrid/>
        <w:spacing w:before="0" w:line="240" w:lineRule="auto"/>
        <w:ind w:left="426" w:hanging="426"/>
        <w:jc w:val="left"/>
      </w:pPr>
      <w:r>
        <w:rPr>
          <w:sz w:val="24"/>
          <w:szCs w:val="24"/>
        </w:rPr>
        <w:t>[25] Das A, Walker MJ, Hansson A, Al-Hashimi BM, Merrett GV. Hardware-software interaction for run-time power optimi</w:t>
      </w:r>
      <w:r>
        <w:rPr>
          <w:sz w:val="24"/>
          <w:szCs w:val="24"/>
        </w:rPr>
        <w:t>zation: A case study of embedded Linux on multicore smartphones. InLow Power Electronics and Design (ISLPED), 2015 IEEE/ACM International Symposium on 2015 Jul 22 (pp. 165-170). IEEE.</w:t>
      </w:r>
    </w:p>
    <w:p w14:paraId="734F1631" w14:textId="77777777" w:rsidR="00000000" w:rsidRDefault="00EC4492">
      <w:pPr>
        <w:widowControl/>
        <w:snapToGrid/>
        <w:spacing w:before="0" w:line="240" w:lineRule="auto"/>
        <w:ind w:left="426" w:hanging="426"/>
        <w:jc w:val="left"/>
        <w:rPr>
          <w:sz w:val="24"/>
          <w:szCs w:val="24"/>
        </w:rPr>
      </w:pPr>
      <w:r>
        <w:rPr>
          <w:sz w:val="24"/>
          <w:szCs w:val="24"/>
        </w:rPr>
        <w:t xml:space="preserve">[26] Nicolas Pitre. Teaching the scheduler about power management. </w:t>
      </w:r>
      <w:hyperlink r:id="rId54" w:history="1">
        <w:r>
          <w:rPr>
            <w:rStyle w:val="Hyperlink"/>
            <w:sz w:val="24"/>
            <w:szCs w:val="24"/>
          </w:rPr>
          <w:t>https://lwn.net/Articles/602479</w:t>
        </w:r>
      </w:hyperlink>
    </w:p>
    <w:p w14:paraId="3C134B24" w14:textId="77777777" w:rsidR="00000000" w:rsidRDefault="00EC4492">
      <w:pPr>
        <w:widowControl/>
        <w:snapToGrid/>
        <w:spacing w:before="0" w:line="240" w:lineRule="auto"/>
        <w:ind w:left="426" w:hanging="426"/>
        <w:jc w:val="left"/>
      </w:pPr>
      <w:r>
        <w:rPr>
          <w:sz w:val="24"/>
          <w:szCs w:val="24"/>
        </w:rPr>
        <w:t>[27] Wysocki, Rafael J. "Device PM QoS and Generic PM Domains." (2012).</w:t>
      </w:r>
    </w:p>
    <w:p w14:paraId="4B3668F0" w14:textId="77777777" w:rsidR="00000000" w:rsidRDefault="00EC4492">
      <w:pPr>
        <w:widowControl/>
        <w:snapToGrid/>
        <w:spacing w:before="0" w:line="240" w:lineRule="auto"/>
        <w:ind w:firstLine="0"/>
        <w:jc w:val="left"/>
        <w:rPr>
          <w:sz w:val="24"/>
          <w:szCs w:val="24"/>
        </w:rPr>
      </w:pPr>
    </w:p>
    <w:p w14:paraId="01649642" w14:textId="77777777" w:rsidR="00000000" w:rsidRDefault="00EC4492">
      <w:pPr>
        <w:pStyle w:val="Heading1"/>
        <w:pageBreakBefore/>
        <w:spacing w:line="300" w:lineRule="auto"/>
        <w:ind w:right="25" w:firstLine="410"/>
        <w:jc w:val="center"/>
      </w:pPr>
      <w:bookmarkStart w:id="966" w:name="_Toc471381704"/>
      <w:r>
        <w:rPr>
          <w:rStyle w:val="Char2"/>
          <w:rFonts w:ascii="SimHei" w:hAnsi="SimHei"/>
          <w:sz w:val="32"/>
          <w:szCs w:val="32"/>
        </w:rPr>
        <w:lastRenderedPageBreak/>
        <w:t>附</w:t>
      </w:r>
      <w:r>
        <w:rPr>
          <w:rStyle w:val="Char2"/>
          <w:rFonts w:ascii="SimHei" w:hAnsi="SimHei"/>
          <w:sz w:val="32"/>
          <w:szCs w:val="32"/>
        </w:rPr>
        <w:t xml:space="preserve"> </w:t>
      </w:r>
      <w:r>
        <w:rPr>
          <w:rStyle w:val="Char2"/>
          <w:rFonts w:ascii="SimHei" w:hAnsi="SimHei"/>
          <w:sz w:val="32"/>
          <w:szCs w:val="32"/>
        </w:rPr>
        <w:t>录</w:t>
      </w:r>
      <w:bookmarkEnd w:id="966"/>
    </w:p>
    <w:p w14:paraId="0AE51801" w14:textId="77777777" w:rsidR="00000000" w:rsidRDefault="00EC4492">
      <w:pPr>
        <w:ind w:firstLine="0"/>
      </w:pPr>
    </w:p>
    <w:p w14:paraId="11D6906B" w14:textId="77777777" w:rsidR="00000000" w:rsidRDefault="00EC4492">
      <w:pPr>
        <w:ind w:left="-1" w:right="25" w:hanging="1"/>
      </w:pPr>
      <w:bookmarkStart w:id="967" w:name="_Toc471381705"/>
      <w:r>
        <w:rPr>
          <w:rFonts w:ascii="SimHei" w:eastAsia="SimHei" w:hAnsi="SimHei"/>
          <w:sz w:val="24"/>
          <w:szCs w:val="24"/>
        </w:rPr>
        <w:t>附录</w:t>
      </w:r>
      <w:r>
        <w:rPr>
          <w:rFonts w:ascii="SimHei" w:eastAsia="SimHei" w:hAnsi="SimHei"/>
          <w:sz w:val="24"/>
          <w:szCs w:val="24"/>
        </w:rPr>
        <w:t>I. update_task_demand()</w:t>
      </w:r>
      <w:r>
        <w:rPr>
          <w:rFonts w:ascii="SimHei" w:eastAsia="SimHei" w:hAnsi="SimHei"/>
          <w:sz w:val="24"/>
          <w:szCs w:val="24"/>
        </w:rPr>
        <w:t>函数代码</w:t>
      </w:r>
      <w:bookmarkEnd w:id="967"/>
    </w:p>
    <w:p w14:paraId="6F6F24BC" w14:textId="77777777" w:rsidR="00000000" w:rsidRDefault="00EC4492">
      <w:pPr>
        <w:pStyle w:val="1"/>
        <w:ind w:right="25" w:firstLine="0"/>
      </w:pPr>
      <w:r>
        <w:rPr>
          <w:rStyle w:val="Char2"/>
          <w:sz w:val="21"/>
          <w:szCs w:val="21"/>
        </w:rPr>
        <w:t>static void update_task_demand(struct task_struct *p, struct rq *rq,</w:t>
      </w:r>
    </w:p>
    <w:p w14:paraId="15E129E9" w14:textId="77777777" w:rsidR="00000000" w:rsidRDefault="00EC4492">
      <w:pPr>
        <w:pStyle w:val="1"/>
        <w:ind w:right="25" w:firstLine="0"/>
      </w:pPr>
      <w:r>
        <w:rPr>
          <w:rStyle w:val="Char2"/>
          <w:sz w:val="21"/>
          <w:szCs w:val="21"/>
        </w:rPr>
        <w:tab/>
        <w:t xml:space="preserve">   </w:t>
      </w:r>
      <w:r>
        <w:rPr>
          <w:rStyle w:val="Char2"/>
          <w:sz w:val="21"/>
          <w:szCs w:val="21"/>
        </w:rPr>
        <w:t xml:space="preserve">  int event, u64 wallclock)</w:t>
      </w:r>
    </w:p>
    <w:p w14:paraId="7A119733" w14:textId="77777777" w:rsidR="00000000" w:rsidRDefault="00EC4492">
      <w:pPr>
        <w:pStyle w:val="1"/>
        <w:ind w:right="25" w:firstLine="0"/>
      </w:pPr>
      <w:r>
        <w:rPr>
          <w:rStyle w:val="Char2"/>
          <w:sz w:val="21"/>
          <w:szCs w:val="21"/>
        </w:rPr>
        <w:t>{</w:t>
      </w:r>
    </w:p>
    <w:p w14:paraId="0FE26B47" w14:textId="77777777" w:rsidR="00000000" w:rsidRDefault="00EC4492">
      <w:pPr>
        <w:pStyle w:val="1"/>
        <w:ind w:right="25" w:firstLine="0"/>
      </w:pPr>
      <w:r>
        <w:rPr>
          <w:rStyle w:val="Char2"/>
          <w:sz w:val="21"/>
          <w:szCs w:val="21"/>
        </w:rPr>
        <w:tab/>
        <w:t>u64 mark_start = p-&gt;ravg.mark_start;</w:t>
      </w:r>
    </w:p>
    <w:p w14:paraId="7C3A3E0F" w14:textId="77777777" w:rsidR="00000000" w:rsidRDefault="00EC4492">
      <w:pPr>
        <w:pStyle w:val="1"/>
        <w:ind w:right="25" w:firstLine="0"/>
      </w:pPr>
      <w:r>
        <w:rPr>
          <w:rStyle w:val="Char2"/>
          <w:sz w:val="21"/>
          <w:szCs w:val="21"/>
        </w:rPr>
        <w:tab/>
        <w:t>u64 delta, window_start = rq-&gt;window_start;</w:t>
      </w:r>
    </w:p>
    <w:p w14:paraId="616BB949" w14:textId="77777777" w:rsidR="00000000" w:rsidRDefault="00EC4492">
      <w:pPr>
        <w:pStyle w:val="1"/>
        <w:ind w:right="25" w:firstLine="0"/>
      </w:pPr>
      <w:r>
        <w:rPr>
          <w:rStyle w:val="Char2"/>
          <w:sz w:val="21"/>
          <w:szCs w:val="21"/>
        </w:rPr>
        <w:tab/>
        <w:t>int new_window, nr_full_windows;</w:t>
      </w:r>
    </w:p>
    <w:p w14:paraId="7CB01ED3" w14:textId="77777777" w:rsidR="00000000" w:rsidRDefault="00EC4492">
      <w:pPr>
        <w:pStyle w:val="1"/>
        <w:ind w:right="25" w:firstLine="0"/>
      </w:pPr>
      <w:r>
        <w:rPr>
          <w:rStyle w:val="Char2"/>
          <w:sz w:val="21"/>
          <w:szCs w:val="21"/>
        </w:rPr>
        <w:tab/>
        <w:t>u32 window_size = sched_ravg_window;</w:t>
      </w:r>
    </w:p>
    <w:p w14:paraId="0B9B87C8" w14:textId="77777777" w:rsidR="00000000" w:rsidRDefault="00EC4492">
      <w:pPr>
        <w:pStyle w:val="1"/>
        <w:ind w:right="25" w:firstLine="0"/>
        <w:rPr>
          <w:szCs w:val="21"/>
        </w:rPr>
      </w:pPr>
    </w:p>
    <w:p w14:paraId="68B4B256" w14:textId="77777777" w:rsidR="00000000" w:rsidRDefault="00EC4492">
      <w:pPr>
        <w:pStyle w:val="1"/>
        <w:ind w:right="25" w:firstLine="0"/>
      </w:pPr>
      <w:r>
        <w:rPr>
          <w:rStyle w:val="Char2"/>
          <w:sz w:val="21"/>
          <w:szCs w:val="21"/>
        </w:rPr>
        <w:tab/>
        <w:t>new_window = mark_start &lt; window_start;</w:t>
      </w:r>
    </w:p>
    <w:p w14:paraId="772A6D4C" w14:textId="77777777" w:rsidR="00000000" w:rsidRDefault="00EC4492">
      <w:pPr>
        <w:pStyle w:val="1"/>
        <w:ind w:right="25" w:firstLine="0"/>
      </w:pPr>
      <w:r>
        <w:rPr>
          <w:rStyle w:val="Char2"/>
          <w:sz w:val="21"/>
          <w:szCs w:val="21"/>
        </w:rPr>
        <w:tab/>
        <w:t>if (!account_busy_for_task_d</w:t>
      </w:r>
      <w:r>
        <w:rPr>
          <w:rStyle w:val="Char2"/>
          <w:sz w:val="21"/>
          <w:szCs w:val="21"/>
        </w:rPr>
        <w:t>emand(p, event)) {</w:t>
      </w:r>
    </w:p>
    <w:p w14:paraId="31AFF791" w14:textId="77777777" w:rsidR="00000000" w:rsidRDefault="00EC4492">
      <w:pPr>
        <w:pStyle w:val="1"/>
        <w:ind w:right="25" w:firstLine="0"/>
      </w:pPr>
      <w:r>
        <w:rPr>
          <w:rStyle w:val="Char2"/>
          <w:sz w:val="21"/>
          <w:szCs w:val="21"/>
        </w:rPr>
        <w:tab/>
      </w:r>
      <w:r>
        <w:rPr>
          <w:rStyle w:val="Char2"/>
          <w:sz w:val="21"/>
          <w:szCs w:val="21"/>
        </w:rPr>
        <w:tab/>
        <w:t>if (new_window)</w:t>
      </w:r>
    </w:p>
    <w:p w14:paraId="46B9525D" w14:textId="77777777" w:rsidR="00000000" w:rsidRDefault="00EC4492">
      <w:pPr>
        <w:pStyle w:val="1"/>
        <w:ind w:right="25" w:firstLine="0"/>
      </w:pPr>
      <w:r>
        <w:rPr>
          <w:rStyle w:val="Char2"/>
          <w:sz w:val="21"/>
          <w:szCs w:val="21"/>
        </w:rPr>
        <w:tab/>
      </w:r>
      <w:r>
        <w:rPr>
          <w:rStyle w:val="Char2"/>
          <w:sz w:val="21"/>
          <w:szCs w:val="21"/>
        </w:rPr>
        <w:tab/>
      </w:r>
      <w:r>
        <w:rPr>
          <w:rStyle w:val="Char2"/>
          <w:sz w:val="21"/>
          <w:szCs w:val="21"/>
        </w:rPr>
        <w:tab/>
        <w:t>/* If the time accounted isn't being accounted as</w:t>
      </w:r>
    </w:p>
    <w:p w14:paraId="4E9987B6" w14:textId="77777777" w:rsidR="00000000" w:rsidRDefault="00EC4492">
      <w:pPr>
        <w:pStyle w:val="1"/>
        <w:ind w:right="25" w:firstLine="0"/>
      </w:pPr>
      <w:r>
        <w:rPr>
          <w:rStyle w:val="Char2"/>
          <w:sz w:val="21"/>
          <w:szCs w:val="21"/>
        </w:rPr>
        <w:tab/>
      </w:r>
      <w:r>
        <w:rPr>
          <w:rStyle w:val="Char2"/>
          <w:sz w:val="21"/>
          <w:szCs w:val="21"/>
        </w:rPr>
        <w:tab/>
      </w:r>
      <w:r>
        <w:rPr>
          <w:rStyle w:val="Char2"/>
          <w:sz w:val="21"/>
          <w:szCs w:val="21"/>
        </w:rPr>
        <w:tab/>
        <w:t xml:space="preserve"> * busy time, and a new window started, only the</w:t>
      </w:r>
    </w:p>
    <w:p w14:paraId="72F8275B" w14:textId="77777777" w:rsidR="00000000" w:rsidRDefault="00EC4492">
      <w:pPr>
        <w:pStyle w:val="1"/>
        <w:ind w:right="25" w:firstLine="0"/>
      </w:pPr>
      <w:r>
        <w:rPr>
          <w:rStyle w:val="Char2"/>
          <w:sz w:val="21"/>
          <w:szCs w:val="21"/>
        </w:rPr>
        <w:tab/>
      </w:r>
      <w:r>
        <w:rPr>
          <w:rStyle w:val="Char2"/>
          <w:sz w:val="21"/>
          <w:szCs w:val="21"/>
        </w:rPr>
        <w:tab/>
      </w:r>
      <w:r>
        <w:rPr>
          <w:rStyle w:val="Char2"/>
          <w:sz w:val="21"/>
          <w:szCs w:val="21"/>
        </w:rPr>
        <w:tab/>
        <w:t xml:space="preserve"> * previous window need be closed out with the</w:t>
      </w:r>
    </w:p>
    <w:p w14:paraId="350AD0E2" w14:textId="77777777" w:rsidR="00000000" w:rsidRDefault="00EC4492">
      <w:pPr>
        <w:pStyle w:val="1"/>
        <w:ind w:right="25" w:firstLine="0"/>
      </w:pPr>
      <w:r>
        <w:rPr>
          <w:rStyle w:val="Char2"/>
          <w:sz w:val="21"/>
          <w:szCs w:val="21"/>
        </w:rPr>
        <w:tab/>
      </w:r>
      <w:r>
        <w:rPr>
          <w:rStyle w:val="Char2"/>
          <w:sz w:val="21"/>
          <w:szCs w:val="21"/>
        </w:rPr>
        <w:tab/>
      </w:r>
      <w:r>
        <w:rPr>
          <w:rStyle w:val="Char2"/>
          <w:sz w:val="21"/>
          <w:szCs w:val="21"/>
        </w:rPr>
        <w:tab/>
        <w:t xml:space="preserve"> * pre-existing demand. Multiple windows may have</w:t>
      </w:r>
    </w:p>
    <w:p w14:paraId="7AFC4DA2" w14:textId="77777777" w:rsidR="00000000" w:rsidRDefault="00EC4492">
      <w:pPr>
        <w:pStyle w:val="1"/>
        <w:ind w:right="25" w:firstLine="0"/>
      </w:pPr>
      <w:r>
        <w:rPr>
          <w:rStyle w:val="Char2"/>
          <w:sz w:val="21"/>
          <w:szCs w:val="21"/>
        </w:rPr>
        <w:tab/>
      </w:r>
      <w:r>
        <w:rPr>
          <w:rStyle w:val="Char2"/>
          <w:sz w:val="21"/>
          <w:szCs w:val="21"/>
        </w:rPr>
        <w:tab/>
      </w:r>
      <w:r>
        <w:rPr>
          <w:rStyle w:val="Char2"/>
          <w:sz w:val="21"/>
          <w:szCs w:val="21"/>
        </w:rPr>
        <w:tab/>
        <w:t xml:space="preserve"> * elaps</w:t>
      </w:r>
      <w:r>
        <w:rPr>
          <w:rStyle w:val="Char2"/>
          <w:sz w:val="21"/>
          <w:szCs w:val="21"/>
        </w:rPr>
        <w:t>ed, but since empty windows are dropped,</w:t>
      </w:r>
    </w:p>
    <w:p w14:paraId="3C3B3065" w14:textId="77777777" w:rsidR="00000000" w:rsidRDefault="00EC4492">
      <w:pPr>
        <w:pStyle w:val="1"/>
        <w:ind w:right="25" w:firstLine="0"/>
      </w:pPr>
      <w:r>
        <w:rPr>
          <w:rStyle w:val="Char2"/>
          <w:sz w:val="21"/>
          <w:szCs w:val="21"/>
        </w:rPr>
        <w:tab/>
      </w:r>
      <w:r>
        <w:rPr>
          <w:rStyle w:val="Char2"/>
          <w:sz w:val="21"/>
          <w:szCs w:val="21"/>
        </w:rPr>
        <w:tab/>
      </w:r>
      <w:r>
        <w:rPr>
          <w:rStyle w:val="Char2"/>
          <w:sz w:val="21"/>
          <w:szCs w:val="21"/>
        </w:rPr>
        <w:tab/>
        <w:t xml:space="preserve"> * it is not necessary to account those. */</w:t>
      </w:r>
    </w:p>
    <w:p w14:paraId="45BC65F0" w14:textId="77777777" w:rsidR="00000000" w:rsidRDefault="00EC4492">
      <w:pPr>
        <w:pStyle w:val="1"/>
        <w:ind w:right="25" w:firstLine="0"/>
      </w:pPr>
      <w:r>
        <w:rPr>
          <w:rStyle w:val="Char2"/>
          <w:sz w:val="21"/>
          <w:szCs w:val="21"/>
        </w:rPr>
        <w:tab/>
      </w:r>
      <w:r>
        <w:rPr>
          <w:rStyle w:val="Char2"/>
          <w:sz w:val="21"/>
          <w:szCs w:val="21"/>
        </w:rPr>
        <w:tab/>
      </w:r>
      <w:r>
        <w:rPr>
          <w:rStyle w:val="Char2"/>
          <w:sz w:val="21"/>
          <w:szCs w:val="21"/>
        </w:rPr>
        <w:tab/>
        <w:t>update_history(rq, p, p-&gt;ravg.sum, 1, event);</w:t>
      </w:r>
    </w:p>
    <w:p w14:paraId="679F7A75" w14:textId="77777777" w:rsidR="00000000" w:rsidRDefault="00EC4492">
      <w:pPr>
        <w:pStyle w:val="1"/>
        <w:ind w:right="25" w:firstLine="0"/>
      </w:pPr>
      <w:r>
        <w:rPr>
          <w:rStyle w:val="Char2"/>
          <w:sz w:val="21"/>
          <w:szCs w:val="21"/>
        </w:rPr>
        <w:tab/>
      </w:r>
      <w:r>
        <w:rPr>
          <w:rStyle w:val="Char2"/>
          <w:sz w:val="21"/>
          <w:szCs w:val="21"/>
        </w:rPr>
        <w:tab/>
        <w:t>return;</w:t>
      </w:r>
    </w:p>
    <w:p w14:paraId="6C29C546" w14:textId="77777777" w:rsidR="00000000" w:rsidRDefault="00EC4492">
      <w:pPr>
        <w:pStyle w:val="1"/>
        <w:ind w:right="25" w:firstLine="0"/>
      </w:pPr>
      <w:r>
        <w:rPr>
          <w:rStyle w:val="Char2"/>
          <w:sz w:val="21"/>
          <w:szCs w:val="21"/>
        </w:rPr>
        <w:tab/>
        <w:t>}</w:t>
      </w:r>
    </w:p>
    <w:p w14:paraId="1982086A" w14:textId="77777777" w:rsidR="00000000" w:rsidRDefault="00EC4492">
      <w:pPr>
        <w:pStyle w:val="1"/>
        <w:ind w:right="25" w:firstLine="0"/>
        <w:rPr>
          <w:szCs w:val="21"/>
        </w:rPr>
      </w:pPr>
    </w:p>
    <w:p w14:paraId="2C899942" w14:textId="77777777" w:rsidR="00000000" w:rsidRDefault="00EC4492">
      <w:pPr>
        <w:pStyle w:val="1"/>
        <w:ind w:right="25" w:firstLine="0"/>
      </w:pPr>
      <w:r>
        <w:rPr>
          <w:rStyle w:val="Char2"/>
          <w:sz w:val="21"/>
          <w:szCs w:val="21"/>
        </w:rPr>
        <w:tab/>
        <w:t>if (!new_window) {</w:t>
      </w:r>
    </w:p>
    <w:p w14:paraId="35C94F25" w14:textId="77777777" w:rsidR="00000000" w:rsidRDefault="00EC4492">
      <w:pPr>
        <w:pStyle w:val="1"/>
        <w:ind w:right="25" w:firstLine="0"/>
      </w:pPr>
      <w:r>
        <w:rPr>
          <w:rStyle w:val="Char2"/>
          <w:sz w:val="21"/>
          <w:szCs w:val="21"/>
        </w:rPr>
        <w:tab/>
      </w:r>
      <w:r>
        <w:rPr>
          <w:rStyle w:val="Char2"/>
          <w:sz w:val="21"/>
          <w:szCs w:val="21"/>
        </w:rPr>
        <w:tab/>
        <w:t>/* The simple case - busy time contained within the existing</w:t>
      </w:r>
    </w:p>
    <w:p w14:paraId="06EE13F0" w14:textId="77777777" w:rsidR="00000000" w:rsidRDefault="00EC4492">
      <w:pPr>
        <w:pStyle w:val="1"/>
        <w:ind w:right="25" w:firstLine="0"/>
      </w:pPr>
      <w:r>
        <w:rPr>
          <w:rStyle w:val="Char2"/>
          <w:sz w:val="21"/>
          <w:szCs w:val="21"/>
        </w:rPr>
        <w:tab/>
      </w:r>
      <w:r>
        <w:rPr>
          <w:rStyle w:val="Char2"/>
          <w:sz w:val="21"/>
          <w:szCs w:val="21"/>
        </w:rPr>
        <w:tab/>
        <w:t xml:space="preserve"> * window. */</w:t>
      </w:r>
    </w:p>
    <w:p w14:paraId="767F9B53" w14:textId="77777777" w:rsidR="00000000" w:rsidRDefault="00EC4492">
      <w:pPr>
        <w:pStyle w:val="1"/>
        <w:ind w:right="25" w:firstLine="0"/>
      </w:pPr>
      <w:r>
        <w:rPr>
          <w:rStyle w:val="Char2"/>
          <w:sz w:val="21"/>
          <w:szCs w:val="21"/>
        </w:rPr>
        <w:tab/>
      </w:r>
      <w:r>
        <w:rPr>
          <w:rStyle w:val="Char2"/>
          <w:sz w:val="21"/>
          <w:szCs w:val="21"/>
        </w:rPr>
        <w:tab/>
        <w:t>add_</w:t>
      </w:r>
      <w:r>
        <w:rPr>
          <w:rStyle w:val="Char2"/>
          <w:sz w:val="21"/>
          <w:szCs w:val="21"/>
        </w:rPr>
        <w:t>to_task_demand(rq, p, wallclock - mark_start);</w:t>
      </w:r>
    </w:p>
    <w:p w14:paraId="1876C7C0" w14:textId="77777777" w:rsidR="00000000" w:rsidRDefault="00EC4492">
      <w:pPr>
        <w:pStyle w:val="1"/>
        <w:ind w:right="25" w:firstLine="0"/>
      </w:pPr>
      <w:r>
        <w:rPr>
          <w:rStyle w:val="Char2"/>
          <w:sz w:val="21"/>
          <w:szCs w:val="21"/>
        </w:rPr>
        <w:tab/>
      </w:r>
      <w:r>
        <w:rPr>
          <w:rStyle w:val="Char2"/>
          <w:sz w:val="21"/>
          <w:szCs w:val="21"/>
        </w:rPr>
        <w:tab/>
        <w:t>return;</w:t>
      </w:r>
    </w:p>
    <w:p w14:paraId="1FD9C953" w14:textId="77777777" w:rsidR="00000000" w:rsidRDefault="00EC4492">
      <w:pPr>
        <w:pStyle w:val="1"/>
        <w:ind w:right="25" w:firstLine="0"/>
      </w:pPr>
      <w:r>
        <w:rPr>
          <w:rStyle w:val="Char2"/>
          <w:sz w:val="21"/>
          <w:szCs w:val="21"/>
        </w:rPr>
        <w:tab/>
        <w:t>}</w:t>
      </w:r>
    </w:p>
    <w:p w14:paraId="010D2DF4" w14:textId="77777777" w:rsidR="00000000" w:rsidRDefault="00EC4492">
      <w:pPr>
        <w:pStyle w:val="1"/>
        <w:ind w:right="25" w:firstLine="0"/>
        <w:rPr>
          <w:szCs w:val="21"/>
        </w:rPr>
      </w:pPr>
    </w:p>
    <w:p w14:paraId="71A890FA" w14:textId="77777777" w:rsidR="00000000" w:rsidRDefault="00EC4492">
      <w:pPr>
        <w:pStyle w:val="1"/>
        <w:ind w:right="25" w:firstLine="0"/>
      </w:pPr>
      <w:r>
        <w:rPr>
          <w:rStyle w:val="Char2"/>
          <w:sz w:val="21"/>
          <w:szCs w:val="21"/>
        </w:rPr>
        <w:tab/>
        <w:t>/* Busy time spans at least two windows. Temporarily rewind</w:t>
      </w:r>
    </w:p>
    <w:p w14:paraId="6ACEAE85" w14:textId="77777777" w:rsidR="00000000" w:rsidRDefault="00EC4492">
      <w:pPr>
        <w:pStyle w:val="1"/>
        <w:ind w:right="25" w:firstLine="0"/>
      </w:pPr>
      <w:r>
        <w:rPr>
          <w:rStyle w:val="Char2"/>
          <w:sz w:val="21"/>
          <w:szCs w:val="21"/>
        </w:rPr>
        <w:tab/>
        <w:t xml:space="preserve"> * window_start to first window boundary after mark_start. */</w:t>
      </w:r>
    </w:p>
    <w:p w14:paraId="160A18AF" w14:textId="77777777" w:rsidR="00000000" w:rsidRDefault="00EC4492">
      <w:pPr>
        <w:pStyle w:val="1"/>
        <w:ind w:right="25" w:firstLine="0"/>
      </w:pPr>
      <w:r>
        <w:rPr>
          <w:rStyle w:val="Char2"/>
          <w:sz w:val="21"/>
          <w:szCs w:val="21"/>
        </w:rPr>
        <w:tab/>
        <w:t>delta = window_start - mark_start;</w:t>
      </w:r>
    </w:p>
    <w:p w14:paraId="1C61A880" w14:textId="77777777" w:rsidR="00000000" w:rsidRDefault="00EC4492">
      <w:pPr>
        <w:pStyle w:val="1"/>
        <w:ind w:right="25" w:firstLine="0"/>
      </w:pPr>
      <w:r>
        <w:rPr>
          <w:rStyle w:val="Char2"/>
          <w:sz w:val="21"/>
          <w:szCs w:val="21"/>
        </w:rPr>
        <w:tab/>
        <w:t>nr_full_windows = div64_u64(delta,</w:t>
      </w:r>
      <w:r>
        <w:rPr>
          <w:rStyle w:val="Char2"/>
          <w:sz w:val="21"/>
          <w:szCs w:val="21"/>
        </w:rPr>
        <w:t xml:space="preserve"> window_size);</w:t>
      </w:r>
    </w:p>
    <w:p w14:paraId="6989EF71" w14:textId="77777777" w:rsidR="00000000" w:rsidRDefault="00EC4492">
      <w:pPr>
        <w:pStyle w:val="1"/>
        <w:ind w:right="25" w:firstLine="0"/>
      </w:pPr>
      <w:r>
        <w:rPr>
          <w:rStyle w:val="Char2"/>
          <w:sz w:val="21"/>
          <w:szCs w:val="21"/>
        </w:rPr>
        <w:tab/>
        <w:t>window_start -= (u64)nr_full_windows * (u64)window_size;</w:t>
      </w:r>
    </w:p>
    <w:p w14:paraId="6BB3C40D" w14:textId="77777777" w:rsidR="00000000" w:rsidRDefault="00EC4492">
      <w:pPr>
        <w:pStyle w:val="1"/>
        <w:ind w:right="25" w:firstLine="0"/>
        <w:rPr>
          <w:szCs w:val="21"/>
        </w:rPr>
      </w:pPr>
    </w:p>
    <w:p w14:paraId="6A75062E" w14:textId="77777777" w:rsidR="00000000" w:rsidRDefault="00EC4492">
      <w:pPr>
        <w:pStyle w:val="1"/>
        <w:ind w:right="25" w:firstLine="0"/>
      </w:pPr>
      <w:r>
        <w:rPr>
          <w:rStyle w:val="Char2"/>
          <w:sz w:val="21"/>
          <w:szCs w:val="21"/>
        </w:rPr>
        <w:tab/>
        <w:t>/* Process (window_start - mark_start) first */</w:t>
      </w:r>
    </w:p>
    <w:p w14:paraId="267AFC70" w14:textId="77777777" w:rsidR="00000000" w:rsidRDefault="00EC4492">
      <w:pPr>
        <w:pStyle w:val="1"/>
        <w:ind w:right="25" w:firstLine="0"/>
      </w:pPr>
      <w:r>
        <w:rPr>
          <w:rStyle w:val="Char2"/>
          <w:sz w:val="21"/>
          <w:szCs w:val="21"/>
        </w:rPr>
        <w:tab/>
        <w:t>add_to_task_demand(rq, p, window_start - mark_start);</w:t>
      </w:r>
    </w:p>
    <w:p w14:paraId="5733137A" w14:textId="77777777" w:rsidR="00000000" w:rsidRDefault="00EC4492">
      <w:pPr>
        <w:pStyle w:val="1"/>
        <w:ind w:right="25" w:firstLine="0"/>
        <w:rPr>
          <w:szCs w:val="21"/>
        </w:rPr>
      </w:pPr>
    </w:p>
    <w:p w14:paraId="5D7F1166" w14:textId="77777777" w:rsidR="00000000" w:rsidRDefault="00EC4492">
      <w:pPr>
        <w:pStyle w:val="1"/>
        <w:ind w:right="25" w:firstLine="0"/>
      </w:pPr>
      <w:r>
        <w:rPr>
          <w:rStyle w:val="Char2"/>
          <w:sz w:val="21"/>
          <w:szCs w:val="21"/>
        </w:rPr>
        <w:tab/>
        <w:t>/* Push new sample(s) into task's demand history */</w:t>
      </w:r>
    </w:p>
    <w:p w14:paraId="6ECB6D57" w14:textId="77777777" w:rsidR="00000000" w:rsidRDefault="00EC4492">
      <w:pPr>
        <w:pStyle w:val="1"/>
        <w:ind w:right="25" w:firstLine="0"/>
      </w:pPr>
      <w:r>
        <w:rPr>
          <w:rStyle w:val="Char2"/>
          <w:sz w:val="21"/>
          <w:szCs w:val="21"/>
        </w:rPr>
        <w:tab/>
        <w:t>update_history(rq, p, p</w:t>
      </w:r>
      <w:r>
        <w:rPr>
          <w:rStyle w:val="Char2"/>
          <w:sz w:val="21"/>
          <w:szCs w:val="21"/>
        </w:rPr>
        <w:t>-&gt;ravg.sum, 1, event);</w:t>
      </w:r>
    </w:p>
    <w:p w14:paraId="0D2E830B" w14:textId="77777777" w:rsidR="00000000" w:rsidRDefault="00EC4492">
      <w:pPr>
        <w:pStyle w:val="1"/>
        <w:ind w:right="25" w:firstLine="0"/>
      </w:pPr>
      <w:r>
        <w:rPr>
          <w:rStyle w:val="Char2"/>
          <w:sz w:val="21"/>
          <w:szCs w:val="21"/>
        </w:rPr>
        <w:lastRenderedPageBreak/>
        <w:tab/>
        <w:t>if (nr_full_windows)</w:t>
      </w:r>
    </w:p>
    <w:p w14:paraId="4C65E7C8" w14:textId="77777777" w:rsidR="00000000" w:rsidRDefault="00EC4492">
      <w:pPr>
        <w:pStyle w:val="1"/>
        <w:ind w:right="25" w:firstLine="0"/>
      </w:pPr>
      <w:r>
        <w:rPr>
          <w:rStyle w:val="Char2"/>
          <w:sz w:val="21"/>
          <w:szCs w:val="21"/>
        </w:rPr>
        <w:tab/>
      </w:r>
      <w:r>
        <w:rPr>
          <w:rStyle w:val="Char2"/>
          <w:sz w:val="21"/>
          <w:szCs w:val="21"/>
        </w:rPr>
        <w:tab/>
        <w:t>update_history(rq, p, scale_exec_time(window_size, rq),</w:t>
      </w:r>
    </w:p>
    <w:p w14:paraId="7C79B2A1" w14:textId="77777777" w:rsidR="00000000" w:rsidRDefault="00EC4492">
      <w:pPr>
        <w:pStyle w:val="1"/>
        <w:ind w:right="25" w:firstLine="0"/>
      </w:pPr>
      <w:r>
        <w:rPr>
          <w:rStyle w:val="Char2"/>
          <w:sz w:val="21"/>
          <w:szCs w:val="21"/>
        </w:rPr>
        <w:tab/>
      </w:r>
      <w:r>
        <w:rPr>
          <w:rStyle w:val="Char2"/>
          <w:sz w:val="21"/>
          <w:szCs w:val="21"/>
        </w:rPr>
        <w:tab/>
      </w:r>
      <w:r>
        <w:rPr>
          <w:rStyle w:val="Char2"/>
          <w:sz w:val="21"/>
          <w:szCs w:val="21"/>
        </w:rPr>
        <w:tab/>
        <w:t xml:space="preserve">       nr_full_windows, event);</w:t>
      </w:r>
    </w:p>
    <w:p w14:paraId="63C6B58F" w14:textId="77777777" w:rsidR="00000000" w:rsidRDefault="00EC4492">
      <w:pPr>
        <w:pStyle w:val="1"/>
        <w:ind w:right="25" w:firstLine="0"/>
        <w:rPr>
          <w:szCs w:val="21"/>
        </w:rPr>
      </w:pPr>
    </w:p>
    <w:p w14:paraId="59301E84" w14:textId="77777777" w:rsidR="00000000" w:rsidRDefault="00EC4492">
      <w:pPr>
        <w:pStyle w:val="1"/>
        <w:ind w:right="25" w:firstLine="0"/>
      </w:pPr>
      <w:r>
        <w:rPr>
          <w:rStyle w:val="Char2"/>
          <w:sz w:val="21"/>
          <w:szCs w:val="21"/>
        </w:rPr>
        <w:tab/>
        <w:t>/* Roll window_start back to current to process any remainder</w:t>
      </w:r>
    </w:p>
    <w:p w14:paraId="260F998D" w14:textId="77777777" w:rsidR="00000000" w:rsidRDefault="00EC4492">
      <w:pPr>
        <w:pStyle w:val="1"/>
        <w:ind w:right="25" w:firstLine="0"/>
      </w:pPr>
      <w:r>
        <w:rPr>
          <w:rStyle w:val="Char2"/>
          <w:sz w:val="21"/>
          <w:szCs w:val="21"/>
        </w:rPr>
        <w:tab/>
        <w:t xml:space="preserve"> * in current window. */</w:t>
      </w:r>
    </w:p>
    <w:p w14:paraId="3F8289C5" w14:textId="77777777" w:rsidR="00000000" w:rsidRDefault="00EC4492">
      <w:pPr>
        <w:pStyle w:val="1"/>
        <w:ind w:right="25" w:firstLine="0"/>
      </w:pPr>
      <w:r>
        <w:rPr>
          <w:rStyle w:val="Char2"/>
          <w:sz w:val="21"/>
          <w:szCs w:val="21"/>
        </w:rPr>
        <w:tab/>
        <w:t>window_start += (u64)nr_ful</w:t>
      </w:r>
      <w:r>
        <w:rPr>
          <w:rStyle w:val="Char2"/>
          <w:sz w:val="21"/>
          <w:szCs w:val="21"/>
        </w:rPr>
        <w:t>l_windows * (u64)window_size;</w:t>
      </w:r>
    </w:p>
    <w:p w14:paraId="0DEC125A" w14:textId="77777777" w:rsidR="00000000" w:rsidRDefault="00EC4492">
      <w:pPr>
        <w:pStyle w:val="1"/>
        <w:ind w:right="25" w:firstLine="0"/>
        <w:rPr>
          <w:szCs w:val="21"/>
        </w:rPr>
      </w:pPr>
    </w:p>
    <w:p w14:paraId="3488BA9F" w14:textId="77777777" w:rsidR="00000000" w:rsidRDefault="00EC4492">
      <w:pPr>
        <w:pStyle w:val="1"/>
        <w:ind w:right="25" w:firstLine="0"/>
      </w:pPr>
      <w:r>
        <w:rPr>
          <w:rStyle w:val="Char2"/>
          <w:sz w:val="21"/>
          <w:szCs w:val="21"/>
        </w:rPr>
        <w:tab/>
        <w:t>/* Process (wallclock - window_start) next */</w:t>
      </w:r>
    </w:p>
    <w:p w14:paraId="7C6C3AE0" w14:textId="77777777" w:rsidR="00000000" w:rsidRDefault="00EC4492">
      <w:pPr>
        <w:pStyle w:val="1"/>
        <w:ind w:right="25" w:firstLine="0"/>
      </w:pPr>
      <w:r>
        <w:rPr>
          <w:rStyle w:val="Char2"/>
          <w:sz w:val="21"/>
          <w:szCs w:val="21"/>
        </w:rPr>
        <w:tab/>
        <w:t>mark_start = window_start;</w:t>
      </w:r>
    </w:p>
    <w:p w14:paraId="5F1BB0C3" w14:textId="77777777" w:rsidR="00000000" w:rsidRDefault="00EC4492">
      <w:pPr>
        <w:pStyle w:val="1"/>
        <w:ind w:right="25" w:firstLine="0"/>
      </w:pPr>
      <w:r>
        <w:rPr>
          <w:rStyle w:val="Char2"/>
          <w:sz w:val="21"/>
          <w:szCs w:val="21"/>
        </w:rPr>
        <w:tab/>
        <w:t>add_to_task_demand(rq, p, wallclock - mark_start);</w:t>
      </w:r>
    </w:p>
    <w:p w14:paraId="44591FC0" w14:textId="77777777" w:rsidR="00000000" w:rsidRDefault="00EC4492">
      <w:pPr>
        <w:pStyle w:val="1"/>
        <w:spacing w:line="300" w:lineRule="auto"/>
        <w:ind w:right="25" w:firstLine="0"/>
      </w:pPr>
      <w:r>
        <w:rPr>
          <w:rStyle w:val="Char2"/>
          <w:sz w:val="21"/>
          <w:szCs w:val="21"/>
        </w:rPr>
        <w:t>}</w:t>
      </w:r>
    </w:p>
    <w:p w14:paraId="2A23ECB5" w14:textId="77777777" w:rsidR="00000000" w:rsidRDefault="00EC4492">
      <w:pPr>
        <w:ind w:left="-1" w:right="25" w:hanging="1"/>
      </w:pPr>
      <w:bookmarkStart w:id="968" w:name="_Toc471381706"/>
      <w:r>
        <w:rPr>
          <w:rFonts w:ascii="SimHei" w:eastAsia="SimHei" w:hAnsi="SimHei"/>
          <w:sz w:val="24"/>
          <w:szCs w:val="24"/>
        </w:rPr>
        <w:t>附录</w:t>
      </w:r>
      <w:r>
        <w:rPr>
          <w:rFonts w:ascii="SimHei" w:eastAsia="SimHei" w:hAnsi="SimHei"/>
          <w:sz w:val="24"/>
          <w:szCs w:val="24"/>
        </w:rPr>
        <w:t>II. update_history()</w:t>
      </w:r>
      <w:r>
        <w:rPr>
          <w:rFonts w:ascii="SimHei" w:eastAsia="SimHei" w:hAnsi="SimHei"/>
          <w:sz w:val="24"/>
          <w:szCs w:val="24"/>
        </w:rPr>
        <w:t>函数代码</w:t>
      </w:r>
      <w:bookmarkEnd w:id="968"/>
    </w:p>
    <w:p w14:paraId="3F3C9B12" w14:textId="77777777" w:rsidR="00000000" w:rsidRDefault="00EC4492">
      <w:pPr>
        <w:ind w:firstLine="0"/>
      </w:pPr>
      <w:r>
        <w:t>/*</w:t>
      </w:r>
    </w:p>
    <w:p w14:paraId="1315C7AD" w14:textId="77777777" w:rsidR="00000000" w:rsidRDefault="00EC4492">
      <w:pPr>
        <w:ind w:firstLine="0"/>
      </w:pPr>
      <w:r>
        <w:t xml:space="preserve"> * Called when new window is starting for a task, to record cpu us</w:t>
      </w:r>
      <w:r>
        <w:t>age over</w:t>
      </w:r>
    </w:p>
    <w:p w14:paraId="4599EBEC" w14:textId="77777777" w:rsidR="00000000" w:rsidRDefault="00EC4492">
      <w:pPr>
        <w:ind w:firstLine="0"/>
      </w:pPr>
      <w:r>
        <w:t xml:space="preserve"> * recently concluded window(s). Normally 'samples' should be 1. It can be &gt; 1</w:t>
      </w:r>
    </w:p>
    <w:p w14:paraId="3CFC9FCA" w14:textId="77777777" w:rsidR="00000000" w:rsidRDefault="00EC4492">
      <w:pPr>
        <w:ind w:firstLine="0"/>
      </w:pPr>
      <w:r>
        <w:t xml:space="preserve"> * when, say, a real-time task runs without preemption for several windows at a</w:t>
      </w:r>
    </w:p>
    <w:p w14:paraId="428AE72B" w14:textId="77777777" w:rsidR="00000000" w:rsidRDefault="00EC4492">
      <w:pPr>
        <w:ind w:firstLine="0"/>
      </w:pPr>
      <w:r>
        <w:t xml:space="preserve"> * stretch.</w:t>
      </w:r>
    </w:p>
    <w:p w14:paraId="65D32DD7" w14:textId="77777777" w:rsidR="00000000" w:rsidRDefault="00EC4492">
      <w:pPr>
        <w:ind w:firstLine="0"/>
      </w:pPr>
      <w:r>
        <w:t xml:space="preserve"> */</w:t>
      </w:r>
    </w:p>
    <w:p w14:paraId="71928D69" w14:textId="77777777" w:rsidR="00000000" w:rsidRDefault="00EC4492">
      <w:pPr>
        <w:ind w:firstLine="0"/>
      </w:pPr>
      <w:r>
        <w:t>static void update_history(struct rq *rq, struct task_struct *p,</w:t>
      </w:r>
    </w:p>
    <w:p w14:paraId="1E47DC19" w14:textId="77777777" w:rsidR="00000000" w:rsidRDefault="00EC4492">
      <w:pPr>
        <w:ind w:firstLine="0"/>
      </w:pPr>
      <w:r>
        <w:tab/>
      </w:r>
      <w:r>
        <w:tab/>
      </w:r>
      <w:r>
        <w:tab/>
        <w:t xml:space="preserve"> u32</w:t>
      </w:r>
      <w:r>
        <w:t xml:space="preserve"> runtime, int samples, int event)</w:t>
      </w:r>
    </w:p>
    <w:p w14:paraId="45D374BD" w14:textId="77777777" w:rsidR="00000000" w:rsidRDefault="00EC4492">
      <w:pPr>
        <w:ind w:firstLine="0"/>
      </w:pPr>
      <w:r>
        <w:t>{</w:t>
      </w:r>
    </w:p>
    <w:p w14:paraId="5C323F57" w14:textId="77777777" w:rsidR="00000000" w:rsidRDefault="00EC4492">
      <w:pPr>
        <w:ind w:firstLine="0"/>
      </w:pPr>
      <w:r>
        <w:tab/>
        <w:t>u32 *hist = &amp;p-&gt;ravg.sum_history[0];</w:t>
      </w:r>
    </w:p>
    <w:p w14:paraId="0EB4CDCA" w14:textId="77777777" w:rsidR="00000000" w:rsidRDefault="00EC4492">
      <w:pPr>
        <w:ind w:firstLine="0"/>
      </w:pPr>
      <w:r>
        <w:tab/>
        <w:t>int ridx, widx;</w:t>
      </w:r>
    </w:p>
    <w:p w14:paraId="49478869" w14:textId="77777777" w:rsidR="00000000" w:rsidRDefault="00EC4492">
      <w:pPr>
        <w:ind w:firstLine="0"/>
      </w:pPr>
      <w:r>
        <w:tab/>
        <w:t>u32 max = 0, avg, demand;</w:t>
      </w:r>
    </w:p>
    <w:p w14:paraId="58490FAA" w14:textId="77777777" w:rsidR="00000000" w:rsidRDefault="00EC4492">
      <w:pPr>
        <w:ind w:firstLine="0"/>
      </w:pPr>
      <w:r>
        <w:tab/>
        <w:t>u64 sum = 0;</w:t>
      </w:r>
    </w:p>
    <w:p w14:paraId="05EADFB4" w14:textId="77777777" w:rsidR="00000000" w:rsidRDefault="00EC4492">
      <w:pPr>
        <w:ind w:firstLine="0"/>
      </w:pPr>
    </w:p>
    <w:p w14:paraId="1E94A1EF" w14:textId="77777777" w:rsidR="00000000" w:rsidRDefault="00EC4492">
      <w:pPr>
        <w:ind w:firstLine="0"/>
      </w:pPr>
      <w:r>
        <w:tab/>
        <w:t>/* Ignore windows where task had no activity */</w:t>
      </w:r>
    </w:p>
    <w:p w14:paraId="47150160" w14:textId="77777777" w:rsidR="00000000" w:rsidRDefault="00EC4492">
      <w:pPr>
        <w:ind w:firstLine="0"/>
      </w:pPr>
      <w:r>
        <w:tab/>
        <w:t>if (!runtime || is_idle_task(p) || exiting_task(p) || !samples)</w:t>
      </w:r>
    </w:p>
    <w:p w14:paraId="0BE29885" w14:textId="77777777" w:rsidR="00000000" w:rsidRDefault="00EC4492">
      <w:pPr>
        <w:ind w:firstLine="0"/>
      </w:pPr>
      <w:r>
        <w:tab/>
      </w:r>
      <w:r>
        <w:tab/>
      </w:r>
      <w:r>
        <w:tab/>
        <w:t>goto d</w:t>
      </w:r>
      <w:r>
        <w:t>one;</w:t>
      </w:r>
    </w:p>
    <w:p w14:paraId="0F01D53A" w14:textId="77777777" w:rsidR="00000000" w:rsidRDefault="00EC4492">
      <w:pPr>
        <w:ind w:firstLine="0"/>
      </w:pPr>
    </w:p>
    <w:p w14:paraId="545DBA4E" w14:textId="77777777" w:rsidR="00000000" w:rsidRDefault="00EC4492">
      <w:pPr>
        <w:ind w:firstLine="0"/>
      </w:pPr>
      <w:r>
        <w:tab/>
        <w:t>/* Push new 'runtime' value onto stack */</w:t>
      </w:r>
    </w:p>
    <w:p w14:paraId="2AC130EF" w14:textId="77777777" w:rsidR="00000000" w:rsidRDefault="00EC4492">
      <w:pPr>
        <w:ind w:firstLine="0"/>
      </w:pPr>
      <w:r>
        <w:tab/>
        <w:t>widx = sched_ravg_hist_size - 1;</w:t>
      </w:r>
    </w:p>
    <w:p w14:paraId="507EF832" w14:textId="77777777" w:rsidR="00000000" w:rsidRDefault="00EC4492">
      <w:pPr>
        <w:ind w:firstLine="0"/>
      </w:pPr>
      <w:r>
        <w:tab/>
        <w:t>ridx = widx - samples;</w:t>
      </w:r>
    </w:p>
    <w:p w14:paraId="320478EC" w14:textId="77777777" w:rsidR="00000000" w:rsidRDefault="00EC4492">
      <w:pPr>
        <w:ind w:firstLine="0"/>
      </w:pPr>
      <w:r>
        <w:tab/>
        <w:t>for (; ridx &gt;= 0; --widx, --ridx) {</w:t>
      </w:r>
    </w:p>
    <w:p w14:paraId="709FB8A5" w14:textId="77777777" w:rsidR="00000000" w:rsidRDefault="00EC4492">
      <w:pPr>
        <w:ind w:firstLine="0"/>
      </w:pPr>
      <w:r>
        <w:lastRenderedPageBreak/>
        <w:tab/>
      </w:r>
      <w:r>
        <w:tab/>
        <w:t>hist[widx] = hist[ridx];</w:t>
      </w:r>
    </w:p>
    <w:p w14:paraId="3A7B73A6" w14:textId="77777777" w:rsidR="00000000" w:rsidRDefault="00EC4492">
      <w:pPr>
        <w:ind w:firstLine="0"/>
      </w:pPr>
      <w:r>
        <w:tab/>
      </w:r>
      <w:r>
        <w:tab/>
        <w:t>sum += hist[widx];</w:t>
      </w:r>
    </w:p>
    <w:p w14:paraId="2D107BC0" w14:textId="77777777" w:rsidR="00000000" w:rsidRDefault="00EC4492">
      <w:pPr>
        <w:ind w:firstLine="0"/>
      </w:pPr>
      <w:r>
        <w:tab/>
      </w:r>
      <w:r>
        <w:tab/>
        <w:t>if (hist[widx] &gt; max)</w:t>
      </w:r>
    </w:p>
    <w:p w14:paraId="6C68436C" w14:textId="77777777" w:rsidR="00000000" w:rsidRDefault="00EC4492">
      <w:pPr>
        <w:ind w:firstLine="0"/>
      </w:pPr>
      <w:r>
        <w:tab/>
      </w:r>
      <w:r>
        <w:tab/>
      </w:r>
      <w:r>
        <w:tab/>
        <w:t>max = hist[widx];</w:t>
      </w:r>
    </w:p>
    <w:p w14:paraId="76EF7BCB" w14:textId="77777777" w:rsidR="00000000" w:rsidRDefault="00EC4492">
      <w:pPr>
        <w:ind w:firstLine="0"/>
      </w:pPr>
      <w:r>
        <w:tab/>
        <w:t>}</w:t>
      </w:r>
    </w:p>
    <w:p w14:paraId="5C6D1ACC" w14:textId="77777777" w:rsidR="00000000" w:rsidRDefault="00EC4492">
      <w:pPr>
        <w:ind w:firstLine="0"/>
      </w:pPr>
    </w:p>
    <w:p w14:paraId="60A9EE48" w14:textId="77777777" w:rsidR="00000000" w:rsidRDefault="00EC4492">
      <w:pPr>
        <w:ind w:firstLine="0"/>
      </w:pPr>
      <w:r>
        <w:tab/>
        <w:t>for (widx = 0;</w:t>
      </w:r>
      <w:r>
        <w:t xml:space="preserve"> widx &lt; samples &amp;&amp; widx &lt; sched_ravg_hist_size; widx++) {</w:t>
      </w:r>
    </w:p>
    <w:p w14:paraId="722728C1" w14:textId="77777777" w:rsidR="00000000" w:rsidRDefault="00EC4492">
      <w:pPr>
        <w:ind w:firstLine="0"/>
      </w:pPr>
      <w:r>
        <w:tab/>
      </w:r>
      <w:r>
        <w:tab/>
        <w:t>hist[widx] = runtime;</w:t>
      </w:r>
    </w:p>
    <w:p w14:paraId="635363D4" w14:textId="77777777" w:rsidR="00000000" w:rsidRDefault="00EC4492">
      <w:pPr>
        <w:ind w:firstLine="0"/>
      </w:pPr>
      <w:r>
        <w:tab/>
      </w:r>
      <w:r>
        <w:tab/>
        <w:t>sum += hist[widx];</w:t>
      </w:r>
    </w:p>
    <w:p w14:paraId="1129B5A1" w14:textId="77777777" w:rsidR="00000000" w:rsidRDefault="00EC4492">
      <w:pPr>
        <w:ind w:firstLine="0"/>
      </w:pPr>
      <w:r>
        <w:tab/>
      </w:r>
      <w:r>
        <w:tab/>
        <w:t>if (hist[widx] &gt; max)</w:t>
      </w:r>
    </w:p>
    <w:p w14:paraId="08298D66" w14:textId="77777777" w:rsidR="00000000" w:rsidRDefault="00EC4492">
      <w:pPr>
        <w:ind w:firstLine="0"/>
      </w:pPr>
      <w:r>
        <w:tab/>
      </w:r>
      <w:r>
        <w:tab/>
      </w:r>
      <w:r>
        <w:tab/>
        <w:t>max = hist[widx];</w:t>
      </w:r>
    </w:p>
    <w:p w14:paraId="3D224677" w14:textId="77777777" w:rsidR="00000000" w:rsidRDefault="00EC4492">
      <w:pPr>
        <w:ind w:firstLine="0"/>
      </w:pPr>
      <w:r>
        <w:tab/>
        <w:t>}</w:t>
      </w:r>
    </w:p>
    <w:p w14:paraId="66F616D9" w14:textId="77777777" w:rsidR="00000000" w:rsidRDefault="00EC4492">
      <w:pPr>
        <w:ind w:firstLine="0"/>
      </w:pPr>
    </w:p>
    <w:p w14:paraId="09D777F3" w14:textId="77777777" w:rsidR="00000000" w:rsidRDefault="00EC4492">
      <w:pPr>
        <w:ind w:firstLine="0"/>
      </w:pPr>
      <w:r>
        <w:tab/>
        <w:t>p-&gt;ravg.sum = 0;</w:t>
      </w:r>
    </w:p>
    <w:p w14:paraId="2A215515" w14:textId="77777777" w:rsidR="00000000" w:rsidRDefault="00EC4492">
      <w:pPr>
        <w:ind w:firstLine="0"/>
      </w:pPr>
    </w:p>
    <w:p w14:paraId="5BC9DC1F" w14:textId="77777777" w:rsidR="00000000" w:rsidRDefault="00EC4492">
      <w:pPr>
        <w:ind w:firstLine="0"/>
      </w:pPr>
      <w:r>
        <w:tab/>
        <w:t>if (sched_window_stats_policy == WINDOW_STATS_RECENT) {</w:t>
      </w:r>
    </w:p>
    <w:p w14:paraId="6A0E74C4" w14:textId="77777777" w:rsidR="00000000" w:rsidRDefault="00EC4492">
      <w:pPr>
        <w:ind w:firstLine="0"/>
      </w:pPr>
      <w:r>
        <w:tab/>
      </w:r>
      <w:r>
        <w:tab/>
        <w:t>demand = runtime;</w:t>
      </w:r>
    </w:p>
    <w:p w14:paraId="47A2656F" w14:textId="77777777" w:rsidR="00000000" w:rsidRDefault="00EC4492">
      <w:pPr>
        <w:ind w:firstLine="0"/>
      </w:pPr>
      <w:r>
        <w:tab/>
        <w:t xml:space="preserve">} else </w:t>
      </w:r>
      <w:r>
        <w:t>if (sched_window_stats_policy == WINDOW_STATS_MAX) {</w:t>
      </w:r>
    </w:p>
    <w:p w14:paraId="3C1A322F" w14:textId="77777777" w:rsidR="00000000" w:rsidRDefault="00EC4492">
      <w:pPr>
        <w:ind w:firstLine="0"/>
      </w:pPr>
      <w:r>
        <w:tab/>
      </w:r>
      <w:r>
        <w:tab/>
        <w:t>demand = max;</w:t>
      </w:r>
    </w:p>
    <w:p w14:paraId="54040D44" w14:textId="77777777" w:rsidR="00000000" w:rsidRDefault="00EC4492">
      <w:pPr>
        <w:ind w:firstLine="0"/>
      </w:pPr>
      <w:r>
        <w:tab/>
        <w:t>} else {</w:t>
      </w:r>
    </w:p>
    <w:p w14:paraId="3A7DBB87" w14:textId="77777777" w:rsidR="00000000" w:rsidRDefault="00EC4492">
      <w:pPr>
        <w:ind w:firstLine="0"/>
      </w:pPr>
      <w:r>
        <w:tab/>
      </w:r>
      <w:r>
        <w:tab/>
        <w:t>avg = div64_u64(sum, sched_ravg_hist_size);</w:t>
      </w:r>
    </w:p>
    <w:p w14:paraId="048FEB02" w14:textId="77777777" w:rsidR="00000000" w:rsidRDefault="00EC4492">
      <w:pPr>
        <w:ind w:firstLine="0"/>
      </w:pPr>
      <w:r>
        <w:tab/>
      </w:r>
      <w:r>
        <w:tab/>
        <w:t>if (sched_window_stats_policy == WINDOW_STATS_AVG)</w:t>
      </w:r>
    </w:p>
    <w:p w14:paraId="203771B6" w14:textId="77777777" w:rsidR="00000000" w:rsidRDefault="00EC4492">
      <w:pPr>
        <w:ind w:firstLine="0"/>
      </w:pPr>
      <w:r>
        <w:tab/>
      </w:r>
      <w:r>
        <w:tab/>
      </w:r>
      <w:r>
        <w:tab/>
        <w:t>demand = avg;</w:t>
      </w:r>
    </w:p>
    <w:p w14:paraId="0A121F9F" w14:textId="77777777" w:rsidR="00000000" w:rsidRDefault="00EC4492">
      <w:pPr>
        <w:ind w:firstLine="0"/>
      </w:pPr>
      <w:r>
        <w:tab/>
      </w:r>
      <w:r>
        <w:tab/>
        <w:t>else</w:t>
      </w:r>
    </w:p>
    <w:p w14:paraId="7453DBB1" w14:textId="77777777" w:rsidR="00000000" w:rsidRDefault="00EC4492">
      <w:pPr>
        <w:ind w:firstLine="0"/>
      </w:pPr>
      <w:r>
        <w:tab/>
      </w:r>
      <w:r>
        <w:tab/>
      </w:r>
      <w:r>
        <w:tab/>
        <w:t>demand = max(avg, runtime);</w:t>
      </w:r>
    </w:p>
    <w:p w14:paraId="502019B3" w14:textId="77777777" w:rsidR="00000000" w:rsidRDefault="00EC4492">
      <w:pPr>
        <w:ind w:firstLine="0"/>
      </w:pPr>
      <w:r>
        <w:tab/>
        <w:t>}</w:t>
      </w:r>
    </w:p>
    <w:p w14:paraId="7A86C05D" w14:textId="77777777" w:rsidR="00000000" w:rsidRDefault="00EC4492">
      <w:pPr>
        <w:ind w:firstLine="0"/>
      </w:pPr>
    </w:p>
    <w:p w14:paraId="1E8EB5E9" w14:textId="77777777" w:rsidR="00000000" w:rsidRDefault="00EC4492">
      <w:pPr>
        <w:ind w:firstLine="0"/>
      </w:pPr>
      <w:r>
        <w:tab/>
        <w:t>/*</w:t>
      </w:r>
    </w:p>
    <w:p w14:paraId="63E56483" w14:textId="77777777" w:rsidR="00000000" w:rsidRDefault="00EC4492">
      <w:pPr>
        <w:ind w:firstLine="0"/>
      </w:pPr>
      <w:r>
        <w:tab/>
        <w:t xml:space="preserve"> * A throttled</w:t>
      </w:r>
      <w:r>
        <w:t xml:space="preserve"> deadline sched class task gets dequeued without</w:t>
      </w:r>
    </w:p>
    <w:p w14:paraId="724DF09F" w14:textId="77777777" w:rsidR="00000000" w:rsidRDefault="00EC4492">
      <w:pPr>
        <w:ind w:firstLine="0"/>
      </w:pPr>
      <w:r>
        <w:tab/>
        <w:t xml:space="preserve"> * changing p-&gt;on_rq. Since the dequeue decrements hmp stats</w:t>
      </w:r>
    </w:p>
    <w:p w14:paraId="3314E758" w14:textId="77777777" w:rsidR="00000000" w:rsidRDefault="00EC4492">
      <w:pPr>
        <w:ind w:firstLine="0"/>
      </w:pPr>
      <w:r>
        <w:tab/>
        <w:t xml:space="preserve"> * avoid decrementing it here again.</w:t>
      </w:r>
    </w:p>
    <w:p w14:paraId="43FBDDE1" w14:textId="77777777" w:rsidR="00000000" w:rsidRDefault="00EC4492">
      <w:pPr>
        <w:ind w:firstLine="0"/>
      </w:pPr>
      <w:r>
        <w:tab/>
        <w:t xml:space="preserve"> */</w:t>
      </w:r>
    </w:p>
    <w:p w14:paraId="307BE272" w14:textId="77777777" w:rsidR="00000000" w:rsidRDefault="00EC4492">
      <w:pPr>
        <w:ind w:firstLine="0"/>
      </w:pPr>
      <w:r>
        <w:tab/>
        <w:t>if (task_on_rq_queued(p) &amp;&amp; (!task_has_dl_policy(p) ||</w:t>
      </w:r>
    </w:p>
    <w:p w14:paraId="1BAB03DC" w14:textId="77777777" w:rsidR="00000000" w:rsidRDefault="00EC4492">
      <w:pPr>
        <w:ind w:firstLine="0"/>
      </w:pPr>
      <w:r>
        <w:lastRenderedPageBreak/>
        <w:tab/>
      </w:r>
      <w:r>
        <w:tab/>
      </w:r>
      <w:r>
        <w:tab/>
      </w:r>
      <w:r>
        <w:tab/>
      </w:r>
      <w:r>
        <w:tab/>
      </w:r>
      <w:r>
        <w:tab/>
        <w:t>!p-&gt;dl.dl_throttled))</w:t>
      </w:r>
    </w:p>
    <w:p w14:paraId="0ABFDD9A" w14:textId="77777777" w:rsidR="00000000" w:rsidRDefault="00EC4492">
      <w:pPr>
        <w:ind w:firstLine="0"/>
      </w:pPr>
      <w:r>
        <w:tab/>
      </w:r>
      <w:r>
        <w:tab/>
        <w:t>p-&gt;sched_class-&gt;</w:t>
      </w:r>
      <w:r>
        <w:t>fixup_hmp_sched_stats(rq, p, demand);</w:t>
      </w:r>
    </w:p>
    <w:p w14:paraId="7DA505C7" w14:textId="77777777" w:rsidR="00000000" w:rsidRDefault="00EC4492">
      <w:pPr>
        <w:ind w:firstLine="0"/>
      </w:pPr>
    </w:p>
    <w:p w14:paraId="3EDBA345" w14:textId="77777777" w:rsidR="00000000" w:rsidRDefault="00EC4492">
      <w:pPr>
        <w:ind w:firstLine="0"/>
      </w:pPr>
      <w:r>
        <w:tab/>
        <w:t>p-&gt;ravg.demand = demand;</w:t>
      </w:r>
    </w:p>
    <w:p w14:paraId="0B137133" w14:textId="77777777" w:rsidR="00000000" w:rsidRDefault="00EC4492">
      <w:pPr>
        <w:ind w:firstLine="0"/>
      </w:pPr>
    </w:p>
    <w:p w14:paraId="03EA70EC" w14:textId="77777777" w:rsidR="00000000" w:rsidRDefault="00EC4492">
      <w:pPr>
        <w:ind w:firstLine="0"/>
      </w:pPr>
      <w:r>
        <w:t>done:</w:t>
      </w:r>
    </w:p>
    <w:p w14:paraId="53FAB479" w14:textId="77777777" w:rsidR="00000000" w:rsidRDefault="00EC4492">
      <w:pPr>
        <w:ind w:firstLine="0"/>
      </w:pPr>
      <w:r>
        <w:tab/>
        <w:t>trace_sched_update_history(rq, p, runtime, samples, event);</w:t>
      </w:r>
    </w:p>
    <w:p w14:paraId="53EA5C46" w14:textId="77777777" w:rsidR="00000000" w:rsidRDefault="00EC4492">
      <w:pPr>
        <w:ind w:firstLine="0"/>
      </w:pPr>
      <w:r>
        <w:t>}</w:t>
      </w:r>
    </w:p>
    <w:p w14:paraId="60E2CCDC" w14:textId="77777777" w:rsidR="00000000" w:rsidRDefault="00EC4492">
      <w:pPr>
        <w:ind w:firstLine="0"/>
      </w:pPr>
      <w:r>
        <w:rPr>
          <w:sz w:val="24"/>
          <w:szCs w:val="24"/>
        </w:rPr>
        <w:t>其中，</w:t>
      </w:r>
      <w:r>
        <w:rPr>
          <w:sz w:val="24"/>
          <w:szCs w:val="24"/>
        </w:rPr>
        <w:t>p</w:t>
      </w:r>
      <w:r>
        <w:rPr>
          <w:sz w:val="24"/>
          <w:szCs w:val="24"/>
        </w:rPr>
        <w:t>指向当前任务的</w:t>
      </w:r>
      <w:r>
        <w:rPr>
          <w:sz w:val="24"/>
          <w:szCs w:val="24"/>
        </w:rPr>
        <w:t>task_struct</w:t>
      </w:r>
      <w:r>
        <w:rPr>
          <w:sz w:val="24"/>
          <w:szCs w:val="24"/>
        </w:rPr>
        <w:t>结构，</w:t>
      </w:r>
      <w:r>
        <w:rPr>
          <w:sz w:val="24"/>
          <w:szCs w:val="24"/>
        </w:rPr>
        <w:t>samples</w:t>
      </w:r>
      <w:r>
        <w:rPr>
          <w:sz w:val="24"/>
          <w:szCs w:val="24"/>
        </w:rPr>
        <w:t>表示需要更新的最近的窗口个数，</w:t>
      </w:r>
      <w:r>
        <w:rPr>
          <w:sz w:val="24"/>
          <w:szCs w:val="24"/>
        </w:rPr>
        <w:t>runtime</w:t>
      </w:r>
      <w:r>
        <w:rPr>
          <w:sz w:val="24"/>
          <w:szCs w:val="24"/>
        </w:rPr>
        <w:t>是每个这样的窗口中任务的运行时间。</w:t>
      </w:r>
      <w:r>
        <w:rPr>
          <w:sz w:val="24"/>
          <w:szCs w:val="24"/>
        </w:rPr>
        <w:t>sched_window_stats_policy</w:t>
      </w:r>
      <w:r>
        <w:rPr>
          <w:sz w:val="24"/>
          <w:szCs w:val="24"/>
        </w:rPr>
        <w:t>是生成负载统计值的策略，在表</w:t>
      </w:r>
      <w:r>
        <w:rPr>
          <w:sz w:val="24"/>
          <w:szCs w:val="24"/>
        </w:rPr>
        <w:t>3-3</w:t>
      </w:r>
      <w:r>
        <w:rPr>
          <w:sz w:val="24"/>
          <w:szCs w:val="24"/>
        </w:rPr>
        <w:t>中描述。</w:t>
      </w:r>
    </w:p>
    <w:p w14:paraId="77D9EF2E" w14:textId="77777777" w:rsidR="00000000" w:rsidRDefault="00EC4492">
      <w:pPr>
        <w:pStyle w:val="1"/>
        <w:spacing w:line="300" w:lineRule="auto"/>
        <w:ind w:right="25" w:firstLine="0"/>
        <w:rPr>
          <w:szCs w:val="21"/>
        </w:rPr>
      </w:pPr>
    </w:p>
    <w:p w14:paraId="7EB9C10D" w14:textId="77777777" w:rsidR="00000000" w:rsidRDefault="00EC4492">
      <w:pPr>
        <w:ind w:left="-1" w:right="25" w:hanging="1"/>
      </w:pPr>
      <w:bookmarkStart w:id="969" w:name="_Toc471381707"/>
      <w:r>
        <w:rPr>
          <w:rFonts w:ascii="SimHei" w:eastAsia="SimHei" w:hAnsi="SimHei"/>
          <w:sz w:val="24"/>
          <w:szCs w:val="24"/>
        </w:rPr>
        <w:t>附录</w:t>
      </w:r>
      <w:r>
        <w:rPr>
          <w:rFonts w:ascii="SimHei" w:eastAsia="SimHei" w:hAnsi="SimHei"/>
          <w:sz w:val="24"/>
          <w:szCs w:val="24"/>
        </w:rPr>
        <w:t>III. update_cpu_busy_time()</w:t>
      </w:r>
      <w:r>
        <w:rPr>
          <w:rFonts w:ascii="SimHei" w:eastAsia="SimHei" w:hAnsi="SimHei"/>
          <w:sz w:val="24"/>
          <w:szCs w:val="24"/>
        </w:rPr>
        <w:t>函数代码</w:t>
      </w:r>
      <w:bookmarkEnd w:id="969"/>
    </w:p>
    <w:p w14:paraId="37300DFA" w14:textId="77777777" w:rsidR="00000000" w:rsidRDefault="00EC4492">
      <w:pPr>
        <w:ind w:firstLine="0"/>
      </w:pPr>
      <w:r>
        <w:t>/*</w:t>
      </w:r>
    </w:p>
    <w:p w14:paraId="49950C35" w14:textId="77777777" w:rsidR="00000000" w:rsidRDefault="00EC4492">
      <w:pPr>
        <w:ind w:firstLine="0"/>
      </w:pPr>
      <w:r>
        <w:t xml:space="preserve"> * Account cpu activity in its busy time counters (rq-&gt;curr/prev_runnable_sum)</w:t>
      </w:r>
    </w:p>
    <w:p w14:paraId="760225AB" w14:textId="77777777" w:rsidR="00000000" w:rsidRDefault="00EC4492">
      <w:pPr>
        <w:ind w:firstLine="0"/>
      </w:pPr>
      <w:r>
        <w:t xml:space="preserve"> */</w:t>
      </w:r>
    </w:p>
    <w:p w14:paraId="4B6BF7D9" w14:textId="77777777" w:rsidR="00000000" w:rsidRDefault="00EC4492">
      <w:pPr>
        <w:ind w:firstLine="0"/>
      </w:pPr>
      <w:r>
        <w:t>static void update_cpu_busy_time(struct task_struct *p, struct rq *rq,</w:t>
      </w:r>
    </w:p>
    <w:p w14:paraId="08101AE0" w14:textId="77777777" w:rsidR="00000000" w:rsidRDefault="00EC4492">
      <w:pPr>
        <w:ind w:firstLine="0"/>
      </w:pPr>
      <w:r>
        <w:tab/>
        <w:t xml:space="preserve">     int event, u64 wallclock, u64 irqtime)</w:t>
      </w:r>
    </w:p>
    <w:p w14:paraId="6CE3AB16" w14:textId="77777777" w:rsidR="00000000" w:rsidRDefault="00EC4492">
      <w:pPr>
        <w:ind w:firstLine="0"/>
      </w:pPr>
      <w:r>
        <w:t>{</w:t>
      </w:r>
    </w:p>
    <w:p w14:paraId="75274F2B" w14:textId="77777777" w:rsidR="00000000" w:rsidRDefault="00EC4492">
      <w:pPr>
        <w:ind w:firstLine="0"/>
      </w:pPr>
      <w:r>
        <w:tab/>
        <w:t>int new_window, nr_</w:t>
      </w:r>
      <w:r>
        <w:t>full_windows = 0;</w:t>
      </w:r>
    </w:p>
    <w:p w14:paraId="00151F48" w14:textId="77777777" w:rsidR="00000000" w:rsidRDefault="00EC4492">
      <w:pPr>
        <w:ind w:firstLine="0"/>
      </w:pPr>
      <w:r>
        <w:tab/>
        <w:t>int p_is_curr_task = (p == rq-&gt;curr);</w:t>
      </w:r>
    </w:p>
    <w:p w14:paraId="455DCDF8" w14:textId="77777777" w:rsidR="00000000" w:rsidRDefault="00EC4492">
      <w:pPr>
        <w:ind w:firstLine="0"/>
      </w:pPr>
      <w:r>
        <w:tab/>
        <w:t>u64 mark_start = p-&gt;ravg.mark_start;</w:t>
      </w:r>
    </w:p>
    <w:p w14:paraId="3AB38181" w14:textId="77777777" w:rsidR="00000000" w:rsidRDefault="00EC4492">
      <w:pPr>
        <w:ind w:firstLine="0"/>
      </w:pPr>
      <w:r>
        <w:tab/>
        <w:t>u64 window_start = rq-&gt;window_start;</w:t>
      </w:r>
    </w:p>
    <w:p w14:paraId="137C143F" w14:textId="77777777" w:rsidR="00000000" w:rsidRDefault="00EC4492">
      <w:pPr>
        <w:ind w:firstLine="0"/>
      </w:pPr>
      <w:r>
        <w:tab/>
        <w:t>u32 window_size = walt_ravg_window;</w:t>
      </w:r>
    </w:p>
    <w:p w14:paraId="1A217B52" w14:textId="77777777" w:rsidR="00000000" w:rsidRDefault="00EC4492">
      <w:pPr>
        <w:ind w:firstLine="0"/>
      </w:pPr>
      <w:r>
        <w:tab/>
        <w:t>u64 delta;</w:t>
      </w:r>
    </w:p>
    <w:p w14:paraId="1184C8BE" w14:textId="77777777" w:rsidR="00000000" w:rsidRDefault="00EC4492">
      <w:pPr>
        <w:ind w:firstLine="0"/>
      </w:pPr>
    </w:p>
    <w:p w14:paraId="2E15CD3C" w14:textId="77777777" w:rsidR="00000000" w:rsidRDefault="00EC4492">
      <w:pPr>
        <w:ind w:firstLine="0"/>
      </w:pPr>
      <w:r>
        <w:tab/>
        <w:t>new_window = mark_start &lt; window_start;</w:t>
      </w:r>
    </w:p>
    <w:p w14:paraId="156F30B8" w14:textId="77777777" w:rsidR="00000000" w:rsidRDefault="00EC4492">
      <w:pPr>
        <w:ind w:firstLine="0"/>
      </w:pPr>
      <w:r>
        <w:tab/>
        <w:t>if (new_window) {</w:t>
      </w:r>
    </w:p>
    <w:p w14:paraId="65ACC5FA" w14:textId="77777777" w:rsidR="00000000" w:rsidRDefault="00EC4492">
      <w:pPr>
        <w:ind w:firstLine="0"/>
      </w:pPr>
      <w:r>
        <w:tab/>
      </w:r>
      <w:r>
        <w:tab/>
        <w:t>nr_full_win</w:t>
      </w:r>
      <w:r>
        <w:t>dows = div64_u64((window_start - mark_start),</w:t>
      </w:r>
    </w:p>
    <w:p w14:paraId="3033FE6F" w14:textId="77777777" w:rsidR="00000000" w:rsidRDefault="00EC4492">
      <w:pPr>
        <w:ind w:firstLine="0"/>
      </w:pPr>
      <w:r>
        <w:tab/>
      </w:r>
      <w:r>
        <w:tab/>
      </w:r>
      <w:r>
        <w:tab/>
      </w:r>
      <w:r>
        <w:tab/>
      </w:r>
      <w:r>
        <w:tab/>
      </w:r>
      <w:r>
        <w:tab/>
        <w:t>window_size);</w:t>
      </w:r>
    </w:p>
    <w:p w14:paraId="55B4B067" w14:textId="77777777" w:rsidR="00000000" w:rsidRDefault="00EC4492">
      <w:pPr>
        <w:ind w:firstLine="0"/>
      </w:pPr>
      <w:r>
        <w:tab/>
      </w:r>
      <w:r>
        <w:tab/>
        <w:t>if (p-&gt;ravg.active_windows &lt; USHRT_MAX)</w:t>
      </w:r>
    </w:p>
    <w:p w14:paraId="0FE05595" w14:textId="77777777" w:rsidR="00000000" w:rsidRDefault="00EC4492">
      <w:pPr>
        <w:ind w:firstLine="0"/>
      </w:pPr>
      <w:r>
        <w:tab/>
      </w:r>
      <w:r>
        <w:tab/>
      </w:r>
      <w:r>
        <w:tab/>
        <w:t>p-&gt;ravg.active_windows++;</w:t>
      </w:r>
    </w:p>
    <w:p w14:paraId="2C3FF9C4" w14:textId="77777777" w:rsidR="00000000" w:rsidRDefault="00EC4492">
      <w:pPr>
        <w:ind w:firstLine="0"/>
      </w:pPr>
      <w:r>
        <w:tab/>
        <w:t>}</w:t>
      </w:r>
    </w:p>
    <w:p w14:paraId="2D5D965E" w14:textId="77777777" w:rsidR="00000000" w:rsidRDefault="00EC4492">
      <w:pPr>
        <w:ind w:firstLine="0"/>
      </w:pPr>
    </w:p>
    <w:p w14:paraId="7A5E5688" w14:textId="77777777" w:rsidR="00000000" w:rsidRDefault="00EC4492">
      <w:pPr>
        <w:ind w:firstLine="0"/>
      </w:pPr>
      <w:r>
        <w:tab/>
        <w:t>/* Handle per-task window rollover. We don't care about the idle</w:t>
      </w:r>
    </w:p>
    <w:p w14:paraId="102A9D10" w14:textId="77777777" w:rsidR="00000000" w:rsidRDefault="00EC4492">
      <w:pPr>
        <w:ind w:firstLine="0"/>
      </w:pPr>
      <w:r>
        <w:tab/>
        <w:t xml:space="preserve"> * task or exiting tasks. */</w:t>
      </w:r>
    </w:p>
    <w:p w14:paraId="4DD839D1" w14:textId="77777777" w:rsidR="00000000" w:rsidRDefault="00EC4492">
      <w:pPr>
        <w:ind w:firstLine="0"/>
      </w:pPr>
      <w:r>
        <w:tab/>
        <w:t xml:space="preserve">if (new_window &amp;&amp; </w:t>
      </w:r>
      <w:r>
        <w:t>!is_idle_task(p) &amp;&amp; !exiting_task(p)) {</w:t>
      </w:r>
    </w:p>
    <w:p w14:paraId="7B2ED9F1" w14:textId="77777777" w:rsidR="00000000" w:rsidRDefault="00EC4492">
      <w:pPr>
        <w:ind w:firstLine="0"/>
      </w:pPr>
      <w:r>
        <w:tab/>
      </w:r>
      <w:r>
        <w:tab/>
        <w:t>u32 curr_window = 0;</w:t>
      </w:r>
    </w:p>
    <w:p w14:paraId="4F6BFCA5" w14:textId="77777777" w:rsidR="00000000" w:rsidRDefault="00EC4492">
      <w:pPr>
        <w:ind w:firstLine="0"/>
      </w:pPr>
    </w:p>
    <w:p w14:paraId="7CC816C9" w14:textId="77777777" w:rsidR="00000000" w:rsidRDefault="00EC4492">
      <w:pPr>
        <w:ind w:firstLine="0"/>
      </w:pPr>
      <w:r>
        <w:tab/>
      </w:r>
      <w:r>
        <w:tab/>
        <w:t>if (!nr_full_windows)</w:t>
      </w:r>
    </w:p>
    <w:p w14:paraId="231F1CD9" w14:textId="77777777" w:rsidR="00000000" w:rsidRDefault="00EC4492">
      <w:pPr>
        <w:ind w:firstLine="0"/>
      </w:pPr>
      <w:r>
        <w:tab/>
      </w:r>
      <w:r>
        <w:tab/>
      </w:r>
      <w:r>
        <w:tab/>
        <w:t>curr_window = p-&gt;ravg.curr_window;</w:t>
      </w:r>
    </w:p>
    <w:p w14:paraId="7BA2862C" w14:textId="77777777" w:rsidR="00000000" w:rsidRDefault="00EC4492">
      <w:pPr>
        <w:ind w:firstLine="0"/>
      </w:pPr>
    </w:p>
    <w:p w14:paraId="250241EB" w14:textId="77777777" w:rsidR="00000000" w:rsidRDefault="00EC4492">
      <w:pPr>
        <w:ind w:firstLine="0"/>
      </w:pPr>
      <w:r>
        <w:tab/>
      </w:r>
      <w:r>
        <w:tab/>
        <w:t>p-&gt;ravg.prev_window = curr_window;</w:t>
      </w:r>
    </w:p>
    <w:p w14:paraId="62A798A1" w14:textId="77777777" w:rsidR="00000000" w:rsidRDefault="00EC4492">
      <w:pPr>
        <w:ind w:firstLine="0"/>
      </w:pPr>
      <w:r>
        <w:tab/>
      </w:r>
      <w:r>
        <w:tab/>
        <w:t>p-&gt;ravg.curr_window = 0;</w:t>
      </w:r>
    </w:p>
    <w:p w14:paraId="52974489" w14:textId="77777777" w:rsidR="00000000" w:rsidRDefault="00EC4492">
      <w:pPr>
        <w:ind w:firstLine="0"/>
      </w:pPr>
      <w:r>
        <w:tab/>
        <w:t>}</w:t>
      </w:r>
    </w:p>
    <w:p w14:paraId="102D12C4" w14:textId="77777777" w:rsidR="00000000" w:rsidRDefault="00EC4492">
      <w:pPr>
        <w:ind w:firstLine="0"/>
      </w:pPr>
    </w:p>
    <w:p w14:paraId="2C359842" w14:textId="77777777" w:rsidR="00000000" w:rsidRDefault="00EC4492">
      <w:pPr>
        <w:ind w:firstLine="0"/>
      </w:pPr>
      <w:r>
        <w:tab/>
        <w:t>if (!account_busy_for_cpu_time(rq, p, irqtime, event)) {</w:t>
      </w:r>
    </w:p>
    <w:p w14:paraId="1F1EF884" w14:textId="77777777" w:rsidR="00000000" w:rsidRDefault="00EC4492">
      <w:pPr>
        <w:ind w:firstLine="0"/>
      </w:pPr>
      <w:r>
        <w:tab/>
      </w:r>
      <w:r>
        <w:tab/>
        <w:t>/</w:t>
      </w:r>
      <w:r>
        <w:t>* account_busy_for_cpu_time() = 0, so no update to the</w:t>
      </w:r>
    </w:p>
    <w:p w14:paraId="02309FF2" w14:textId="77777777" w:rsidR="00000000" w:rsidRDefault="00EC4492">
      <w:pPr>
        <w:ind w:firstLine="0"/>
      </w:pPr>
      <w:r>
        <w:tab/>
      </w:r>
      <w:r>
        <w:tab/>
        <w:t xml:space="preserve"> * task's current window needs to be made. This could be</w:t>
      </w:r>
    </w:p>
    <w:p w14:paraId="1E74BF0A" w14:textId="77777777" w:rsidR="00000000" w:rsidRDefault="00EC4492">
      <w:pPr>
        <w:ind w:firstLine="0"/>
      </w:pPr>
      <w:r>
        <w:tab/>
      </w:r>
      <w:r>
        <w:tab/>
        <w:t xml:space="preserve"> * for example</w:t>
      </w:r>
    </w:p>
    <w:p w14:paraId="7FD197FB" w14:textId="77777777" w:rsidR="00000000" w:rsidRDefault="00EC4492">
      <w:pPr>
        <w:ind w:firstLine="0"/>
      </w:pPr>
      <w:r>
        <w:tab/>
      </w:r>
      <w:r>
        <w:tab/>
        <w:t xml:space="preserve"> *</w:t>
      </w:r>
    </w:p>
    <w:p w14:paraId="26C0759E" w14:textId="77777777" w:rsidR="00000000" w:rsidRDefault="00EC4492">
      <w:pPr>
        <w:ind w:firstLine="0"/>
      </w:pPr>
      <w:r>
        <w:tab/>
      </w:r>
      <w:r>
        <w:tab/>
        <w:t xml:space="preserve"> *   - a wakeup event on a task within the current</w:t>
      </w:r>
    </w:p>
    <w:p w14:paraId="406CE492" w14:textId="77777777" w:rsidR="00000000" w:rsidRDefault="00EC4492">
      <w:pPr>
        <w:ind w:firstLine="0"/>
      </w:pPr>
      <w:r>
        <w:tab/>
      </w:r>
      <w:r>
        <w:tab/>
        <w:t xml:space="preserve"> *     window (!new_window below, no action required),</w:t>
      </w:r>
    </w:p>
    <w:p w14:paraId="2C899B65" w14:textId="77777777" w:rsidR="00000000" w:rsidRDefault="00EC4492">
      <w:pPr>
        <w:ind w:firstLine="0"/>
      </w:pPr>
      <w:r>
        <w:tab/>
      </w:r>
      <w:r>
        <w:tab/>
        <w:t xml:space="preserve"> *   - s</w:t>
      </w:r>
      <w:r>
        <w:t>witching to a new task from idle (PICK_NEXT_TASK)</w:t>
      </w:r>
    </w:p>
    <w:p w14:paraId="361B29D0" w14:textId="77777777" w:rsidR="00000000" w:rsidRDefault="00EC4492">
      <w:pPr>
        <w:ind w:firstLine="0"/>
      </w:pPr>
      <w:r>
        <w:tab/>
      </w:r>
      <w:r>
        <w:tab/>
        <w:t xml:space="preserve"> *     in a new window where irqtime is 0 and we aren't</w:t>
      </w:r>
    </w:p>
    <w:p w14:paraId="4B1FEC46" w14:textId="77777777" w:rsidR="00000000" w:rsidRDefault="00EC4492">
      <w:pPr>
        <w:ind w:firstLine="0"/>
      </w:pPr>
      <w:r>
        <w:tab/>
      </w:r>
      <w:r>
        <w:tab/>
        <w:t xml:space="preserve"> *     waiting on IO */</w:t>
      </w:r>
    </w:p>
    <w:p w14:paraId="22B81FDC" w14:textId="77777777" w:rsidR="00000000" w:rsidRDefault="00EC4492">
      <w:pPr>
        <w:ind w:firstLine="0"/>
      </w:pPr>
    </w:p>
    <w:p w14:paraId="0CAAFA04" w14:textId="77777777" w:rsidR="00000000" w:rsidRDefault="00EC4492">
      <w:pPr>
        <w:ind w:firstLine="0"/>
      </w:pPr>
      <w:r>
        <w:tab/>
      </w:r>
      <w:r>
        <w:tab/>
        <w:t>if (!new_window)</w:t>
      </w:r>
    </w:p>
    <w:p w14:paraId="16461CAF" w14:textId="77777777" w:rsidR="00000000" w:rsidRDefault="00EC4492">
      <w:pPr>
        <w:ind w:firstLine="0"/>
      </w:pPr>
      <w:r>
        <w:tab/>
      </w:r>
      <w:r>
        <w:tab/>
      </w:r>
      <w:r>
        <w:tab/>
        <w:t>return;</w:t>
      </w:r>
    </w:p>
    <w:p w14:paraId="1AC72604" w14:textId="77777777" w:rsidR="00000000" w:rsidRDefault="00EC4492">
      <w:pPr>
        <w:ind w:firstLine="0"/>
      </w:pPr>
    </w:p>
    <w:p w14:paraId="650A2305" w14:textId="77777777" w:rsidR="00000000" w:rsidRDefault="00EC4492">
      <w:pPr>
        <w:ind w:firstLine="0"/>
      </w:pPr>
      <w:r>
        <w:tab/>
      </w:r>
      <w:r>
        <w:tab/>
        <w:t>/* A new window has started. The RQ demand must be rolled</w:t>
      </w:r>
    </w:p>
    <w:p w14:paraId="50EE602A" w14:textId="77777777" w:rsidR="00000000" w:rsidRDefault="00EC4492">
      <w:pPr>
        <w:ind w:firstLine="0"/>
      </w:pPr>
      <w:r>
        <w:tab/>
      </w:r>
      <w:r>
        <w:tab/>
        <w:t xml:space="preserve"> * over if p is the current </w:t>
      </w:r>
      <w:r>
        <w:t>task. */</w:t>
      </w:r>
    </w:p>
    <w:p w14:paraId="63EC13EE" w14:textId="77777777" w:rsidR="00000000" w:rsidRDefault="00EC4492">
      <w:pPr>
        <w:ind w:firstLine="0"/>
      </w:pPr>
      <w:r>
        <w:tab/>
      </w:r>
      <w:r>
        <w:tab/>
        <w:t>if (p_is_curr_task) {</w:t>
      </w:r>
    </w:p>
    <w:p w14:paraId="72C58825" w14:textId="77777777" w:rsidR="00000000" w:rsidRDefault="00EC4492">
      <w:pPr>
        <w:ind w:firstLine="0"/>
      </w:pPr>
      <w:r>
        <w:tab/>
      </w:r>
      <w:r>
        <w:tab/>
      </w:r>
      <w:r>
        <w:tab/>
        <w:t>u64 prev_sum = 0;</w:t>
      </w:r>
    </w:p>
    <w:p w14:paraId="1F04E8DB" w14:textId="77777777" w:rsidR="00000000" w:rsidRDefault="00EC4492">
      <w:pPr>
        <w:ind w:firstLine="0"/>
      </w:pPr>
    </w:p>
    <w:p w14:paraId="1A65E550" w14:textId="77777777" w:rsidR="00000000" w:rsidRDefault="00EC4492">
      <w:pPr>
        <w:ind w:firstLine="0"/>
      </w:pPr>
      <w:r>
        <w:tab/>
      </w:r>
      <w:r>
        <w:tab/>
      </w:r>
      <w:r>
        <w:tab/>
        <w:t>/* p is either idle task or an exiting task */</w:t>
      </w:r>
    </w:p>
    <w:p w14:paraId="521AFA0A" w14:textId="77777777" w:rsidR="00000000" w:rsidRDefault="00EC4492">
      <w:pPr>
        <w:ind w:firstLine="0"/>
      </w:pPr>
      <w:r>
        <w:lastRenderedPageBreak/>
        <w:tab/>
      </w:r>
      <w:r>
        <w:tab/>
      </w:r>
      <w:r>
        <w:tab/>
        <w:t>if (!nr_full_windows) {</w:t>
      </w:r>
    </w:p>
    <w:p w14:paraId="6FF73283" w14:textId="77777777" w:rsidR="00000000" w:rsidRDefault="00EC4492">
      <w:pPr>
        <w:ind w:firstLine="0"/>
      </w:pPr>
      <w:r>
        <w:tab/>
      </w:r>
      <w:r>
        <w:tab/>
      </w:r>
      <w:r>
        <w:tab/>
      </w:r>
      <w:r>
        <w:tab/>
        <w:t>prev_sum = rq-&gt;curr_runnable_sum;</w:t>
      </w:r>
    </w:p>
    <w:p w14:paraId="7959C678" w14:textId="77777777" w:rsidR="00000000" w:rsidRDefault="00EC4492">
      <w:pPr>
        <w:ind w:firstLine="0"/>
      </w:pPr>
      <w:r>
        <w:tab/>
      </w:r>
      <w:r>
        <w:tab/>
      </w:r>
      <w:r>
        <w:tab/>
        <w:t>}</w:t>
      </w:r>
    </w:p>
    <w:p w14:paraId="041FE59B" w14:textId="77777777" w:rsidR="00000000" w:rsidRDefault="00EC4492">
      <w:pPr>
        <w:ind w:firstLine="0"/>
      </w:pPr>
    </w:p>
    <w:p w14:paraId="56B81019" w14:textId="77777777" w:rsidR="00000000" w:rsidRDefault="00EC4492">
      <w:pPr>
        <w:ind w:firstLine="0"/>
      </w:pPr>
      <w:r>
        <w:tab/>
      </w:r>
      <w:r>
        <w:tab/>
      </w:r>
      <w:r>
        <w:tab/>
        <w:t>rq-&gt;prev_runnable_sum = prev_sum;</w:t>
      </w:r>
    </w:p>
    <w:p w14:paraId="6E4E7009" w14:textId="77777777" w:rsidR="00000000" w:rsidRDefault="00EC4492">
      <w:pPr>
        <w:ind w:firstLine="0"/>
      </w:pPr>
      <w:r>
        <w:tab/>
      </w:r>
      <w:r>
        <w:tab/>
      </w:r>
      <w:r>
        <w:tab/>
        <w:t>rq-&gt;curr_runnable_sum = 0;</w:t>
      </w:r>
    </w:p>
    <w:p w14:paraId="522D0B1F" w14:textId="77777777" w:rsidR="00000000" w:rsidRDefault="00EC4492">
      <w:pPr>
        <w:ind w:firstLine="0"/>
      </w:pPr>
      <w:r>
        <w:tab/>
      </w:r>
      <w:r>
        <w:tab/>
        <w:t>}</w:t>
      </w:r>
    </w:p>
    <w:p w14:paraId="251075DC" w14:textId="77777777" w:rsidR="00000000" w:rsidRDefault="00EC4492">
      <w:pPr>
        <w:ind w:firstLine="0"/>
      </w:pPr>
    </w:p>
    <w:p w14:paraId="03864B59" w14:textId="77777777" w:rsidR="00000000" w:rsidRDefault="00EC4492">
      <w:pPr>
        <w:ind w:firstLine="0"/>
      </w:pPr>
      <w:r>
        <w:tab/>
      </w:r>
      <w:r>
        <w:tab/>
        <w:t>return</w:t>
      </w:r>
      <w:r>
        <w:t>;</w:t>
      </w:r>
    </w:p>
    <w:p w14:paraId="52054150" w14:textId="77777777" w:rsidR="00000000" w:rsidRDefault="00EC4492">
      <w:pPr>
        <w:ind w:firstLine="0"/>
      </w:pPr>
      <w:r>
        <w:tab/>
        <w:t>}</w:t>
      </w:r>
    </w:p>
    <w:p w14:paraId="2EA78BCE" w14:textId="77777777" w:rsidR="00000000" w:rsidRDefault="00EC4492">
      <w:pPr>
        <w:ind w:firstLine="0"/>
      </w:pPr>
    </w:p>
    <w:p w14:paraId="6CAB2D55" w14:textId="77777777" w:rsidR="00000000" w:rsidRDefault="00EC4492">
      <w:pPr>
        <w:ind w:firstLine="0"/>
      </w:pPr>
      <w:r>
        <w:tab/>
        <w:t>if (!new_window) {</w:t>
      </w:r>
    </w:p>
    <w:p w14:paraId="7DF70B5D" w14:textId="77777777" w:rsidR="00000000" w:rsidRDefault="00EC4492">
      <w:pPr>
        <w:ind w:firstLine="0"/>
      </w:pPr>
      <w:r>
        <w:tab/>
      </w:r>
      <w:r>
        <w:tab/>
        <w:t>/* account_busy_for_cpu_time() = 1 so busy time needs</w:t>
      </w:r>
    </w:p>
    <w:p w14:paraId="097BE7CC" w14:textId="77777777" w:rsidR="00000000" w:rsidRDefault="00EC4492">
      <w:pPr>
        <w:ind w:firstLine="0"/>
      </w:pPr>
      <w:r>
        <w:tab/>
      </w:r>
      <w:r>
        <w:tab/>
        <w:t xml:space="preserve"> * to be accounted to the current window. No rollover</w:t>
      </w:r>
    </w:p>
    <w:p w14:paraId="71783E12" w14:textId="77777777" w:rsidR="00000000" w:rsidRDefault="00EC4492">
      <w:pPr>
        <w:ind w:firstLine="0"/>
      </w:pPr>
      <w:r>
        <w:tab/>
      </w:r>
      <w:r>
        <w:tab/>
        <w:t xml:space="preserve"> * since we didn't start a new window. An example of this is</w:t>
      </w:r>
    </w:p>
    <w:p w14:paraId="2CF224E3" w14:textId="77777777" w:rsidR="00000000" w:rsidRDefault="00EC4492">
      <w:pPr>
        <w:ind w:firstLine="0"/>
      </w:pPr>
      <w:r>
        <w:tab/>
      </w:r>
      <w:r>
        <w:tab/>
        <w:t xml:space="preserve"> * when a task starts execution and then sleeps withi</w:t>
      </w:r>
      <w:r>
        <w:t>n the</w:t>
      </w:r>
    </w:p>
    <w:p w14:paraId="607DE51D" w14:textId="77777777" w:rsidR="00000000" w:rsidRDefault="00EC4492">
      <w:pPr>
        <w:ind w:firstLine="0"/>
      </w:pPr>
      <w:r>
        <w:tab/>
      </w:r>
      <w:r>
        <w:tab/>
        <w:t xml:space="preserve"> * same window. */</w:t>
      </w:r>
    </w:p>
    <w:p w14:paraId="58CB82C5" w14:textId="77777777" w:rsidR="00000000" w:rsidRDefault="00EC4492">
      <w:pPr>
        <w:ind w:firstLine="0"/>
      </w:pPr>
    </w:p>
    <w:p w14:paraId="1264955D" w14:textId="77777777" w:rsidR="00000000" w:rsidRDefault="00EC4492">
      <w:pPr>
        <w:ind w:firstLine="0"/>
      </w:pPr>
      <w:r>
        <w:tab/>
      </w:r>
      <w:r>
        <w:tab/>
        <w:t>if (!irqtime || !is_idle_task(p) || cpu_is_waiting_on_io(rq))</w:t>
      </w:r>
    </w:p>
    <w:p w14:paraId="37C2C370" w14:textId="77777777" w:rsidR="00000000" w:rsidRDefault="00EC4492">
      <w:pPr>
        <w:ind w:firstLine="0"/>
      </w:pPr>
      <w:r>
        <w:tab/>
      </w:r>
      <w:r>
        <w:tab/>
      </w:r>
      <w:r>
        <w:tab/>
        <w:t>delta = wallclock - mark_start;</w:t>
      </w:r>
    </w:p>
    <w:p w14:paraId="45D0716F" w14:textId="77777777" w:rsidR="00000000" w:rsidRDefault="00EC4492">
      <w:pPr>
        <w:ind w:firstLine="0"/>
      </w:pPr>
      <w:r>
        <w:tab/>
      </w:r>
      <w:r>
        <w:tab/>
        <w:t>else</w:t>
      </w:r>
    </w:p>
    <w:p w14:paraId="689C8FAE" w14:textId="77777777" w:rsidR="00000000" w:rsidRDefault="00EC4492">
      <w:pPr>
        <w:ind w:firstLine="0"/>
      </w:pPr>
      <w:r>
        <w:tab/>
      </w:r>
      <w:r>
        <w:tab/>
      </w:r>
      <w:r>
        <w:tab/>
        <w:t>delta = irqtime;</w:t>
      </w:r>
    </w:p>
    <w:p w14:paraId="5940F6AD" w14:textId="77777777" w:rsidR="00000000" w:rsidRDefault="00EC4492">
      <w:pPr>
        <w:ind w:firstLine="0"/>
      </w:pPr>
      <w:r>
        <w:tab/>
      </w:r>
      <w:r>
        <w:tab/>
        <w:t>delta = scale_exec_time(delta, rq);</w:t>
      </w:r>
    </w:p>
    <w:p w14:paraId="2C443D57" w14:textId="77777777" w:rsidR="00000000" w:rsidRDefault="00EC4492">
      <w:pPr>
        <w:ind w:firstLine="0"/>
      </w:pPr>
      <w:r>
        <w:tab/>
      </w:r>
      <w:r>
        <w:tab/>
        <w:t>rq-&gt;curr_runnable_sum += delta;</w:t>
      </w:r>
    </w:p>
    <w:p w14:paraId="50F1FB0F" w14:textId="77777777" w:rsidR="00000000" w:rsidRDefault="00EC4492">
      <w:pPr>
        <w:ind w:firstLine="0"/>
      </w:pPr>
      <w:r>
        <w:tab/>
      </w:r>
      <w:r>
        <w:tab/>
        <w:t>if (!is_idle_task(p) &amp;&amp; !exi</w:t>
      </w:r>
      <w:r>
        <w:t>ting_task(p))</w:t>
      </w:r>
    </w:p>
    <w:p w14:paraId="6E396116" w14:textId="77777777" w:rsidR="00000000" w:rsidRDefault="00EC4492">
      <w:pPr>
        <w:ind w:firstLine="0"/>
      </w:pPr>
      <w:r>
        <w:tab/>
      </w:r>
      <w:r>
        <w:tab/>
      </w:r>
      <w:r>
        <w:tab/>
        <w:t>p-&gt;ravg.curr_window += delta;</w:t>
      </w:r>
    </w:p>
    <w:p w14:paraId="2A4E85C0" w14:textId="77777777" w:rsidR="00000000" w:rsidRDefault="00EC4492">
      <w:pPr>
        <w:ind w:firstLine="0"/>
      </w:pPr>
    </w:p>
    <w:p w14:paraId="216DDADD" w14:textId="77777777" w:rsidR="00000000" w:rsidRDefault="00EC4492">
      <w:pPr>
        <w:ind w:firstLine="0"/>
      </w:pPr>
      <w:r>
        <w:tab/>
      </w:r>
      <w:r>
        <w:tab/>
        <w:t>return;</w:t>
      </w:r>
    </w:p>
    <w:p w14:paraId="0E720809" w14:textId="77777777" w:rsidR="00000000" w:rsidRDefault="00EC4492">
      <w:pPr>
        <w:ind w:firstLine="0"/>
      </w:pPr>
      <w:r>
        <w:tab/>
        <w:t>}</w:t>
      </w:r>
    </w:p>
    <w:p w14:paraId="47AAFA24" w14:textId="77777777" w:rsidR="00000000" w:rsidRDefault="00EC4492">
      <w:pPr>
        <w:ind w:firstLine="0"/>
      </w:pPr>
    </w:p>
    <w:p w14:paraId="054B0BC0" w14:textId="77777777" w:rsidR="00000000" w:rsidRDefault="00EC4492">
      <w:pPr>
        <w:ind w:firstLine="0"/>
      </w:pPr>
      <w:r>
        <w:tab/>
        <w:t>if (!p_is_curr_task) {</w:t>
      </w:r>
    </w:p>
    <w:p w14:paraId="2B0E81F8" w14:textId="77777777" w:rsidR="00000000" w:rsidRDefault="00EC4492">
      <w:pPr>
        <w:ind w:firstLine="0"/>
      </w:pPr>
      <w:r>
        <w:tab/>
      </w:r>
      <w:r>
        <w:tab/>
        <w:t>/* account_busy_for_cpu_time() = 1 so busy time needs</w:t>
      </w:r>
    </w:p>
    <w:p w14:paraId="669CC9EE" w14:textId="77777777" w:rsidR="00000000" w:rsidRDefault="00EC4492">
      <w:pPr>
        <w:ind w:firstLine="0"/>
      </w:pPr>
      <w:r>
        <w:tab/>
      </w:r>
      <w:r>
        <w:tab/>
        <w:t xml:space="preserve"> * to be accounted to the current window. A new window</w:t>
      </w:r>
    </w:p>
    <w:p w14:paraId="27FB8A33" w14:textId="77777777" w:rsidR="00000000" w:rsidRDefault="00EC4492">
      <w:pPr>
        <w:ind w:firstLine="0"/>
      </w:pPr>
      <w:r>
        <w:lastRenderedPageBreak/>
        <w:tab/>
      </w:r>
      <w:r>
        <w:tab/>
        <w:t xml:space="preserve"> * has also started, but p is not the current task, so </w:t>
      </w:r>
      <w:r>
        <w:t>the</w:t>
      </w:r>
    </w:p>
    <w:p w14:paraId="77F19F17" w14:textId="77777777" w:rsidR="00000000" w:rsidRDefault="00EC4492">
      <w:pPr>
        <w:ind w:firstLine="0"/>
      </w:pPr>
      <w:r>
        <w:tab/>
      </w:r>
      <w:r>
        <w:tab/>
        <w:t xml:space="preserve"> * window is not rolled over - just split up and account</w:t>
      </w:r>
    </w:p>
    <w:p w14:paraId="0B712A06" w14:textId="77777777" w:rsidR="00000000" w:rsidRDefault="00EC4492">
      <w:pPr>
        <w:ind w:firstLine="0"/>
      </w:pPr>
      <w:r>
        <w:tab/>
      </w:r>
      <w:r>
        <w:tab/>
        <w:t xml:space="preserve"> * as necessary into curr and prev. The window is only</w:t>
      </w:r>
    </w:p>
    <w:p w14:paraId="0F65D49E" w14:textId="77777777" w:rsidR="00000000" w:rsidRDefault="00EC4492">
      <w:pPr>
        <w:ind w:firstLine="0"/>
      </w:pPr>
      <w:r>
        <w:tab/>
      </w:r>
      <w:r>
        <w:tab/>
        <w:t xml:space="preserve"> * rolled over when a new window is processed for the current</w:t>
      </w:r>
    </w:p>
    <w:p w14:paraId="509A59DC" w14:textId="77777777" w:rsidR="00000000" w:rsidRDefault="00EC4492">
      <w:pPr>
        <w:ind w:firstLine="0"/>
      </w:pPr>
      <w:r>
        <w:tab/>
      </w:r>
      <w:r>
        <w:tab/>
        <w:t xml:space="preserve"> * task.</w:t>
      </w:r>
    </w:p>
    <w:p w14:paraId="4C762A0F" w14:textId="77777777" w:rsidR="00000000" w:rsidRDefault="00EC4492">
      <w:pPr>
        <w:ind w:firstLine="0"/>
      </w:pPr>
      <w:r>
        <w:tab/>
      </w:r>
      <w:r>
        <w:tab/>
        <w:t xml:space="preserve"> *</w:t>
      </w:r>
    </w:p>
    <w:p w14:paraId="6C3852D2" w14:textId="77777777" w:rsidR="00000000" w:rsidRDefault="00EC4492">
      <w:pPr>
        <w:ind w:firstLine="0"/>
      </w:pPr>
      <w:r>
        <w:tab/>
      </w:r>
      <w:r>
        <w:tab/>
        <w:t xml:space="preserve"> * Irqtime can't be accounted by a task that isn't the</w:t>
      </w:r>
    </w:p>
    <w:p w14:paraId="47CE262B" w14:textId="77777777" w:rsidR="00000000" w:rsidRDefault="00EC4492">
      <w:pPr>
        <w:ind w:firstLine="0"/>
      </w:pPr>
      <w:r>
        <w:tab/>
      </w:r>
      <w:r>
        <w:tab/>
        <w:t xml:space="preserve"> * currently running task. */</w:t>
      </w:r>
    </w:p>
    <w:p w14:paraId="4A9B1E68" w14:textId="77777777" w:rsidR="00000000" w:rsidRDefault="00EC4492">
      <w:pPr>
        <w:ind w:firstLine="0"/>
      </w:pPr>
    </w:p>
    <w:p w14:paraId="3BEA4D01" w14:textId="77777777" w:rsidR="00000000" w:rsidRDefault="00EC4492">
      <w:pPr>
        <w:ind w:firstLine="0"/>
      </w:pPr>
      <w:r>
        <w:tab/>
      </w:r>
      <w:r>
        <w:tab/>
        <w:t>if (!nr_full_windows) {</w:t>
      </w:r>
    </w:p>
    <w:p w14:paraId="2698F54F" w14:textId="77777777" w:rsidR="00000000" w:rsidRDefault="00EC4492">
      <w:pPr>
        <w:ind w:firstLine="0"/>
      </w:pPr>
      <w:r>
        <w:tab/>
      </w:r>
      <w:r>
        <w:tab/>
      </w:r>
      <w:r>
        <w:tab/>
        <w:t>/* A full window hasn't elapsed, account partial</w:t>
      </w:r>
    </w:p>
    <w:p w14:paraId="55079849" w14:textId="77777777" w:rsidR="00000000" w:rsidRDefault="00EC4492">
      <w:pPr>
        <w:ind w:firstLine="0"/>
      </w:pPr>
      <w:r>
        <w:tab/>
      </w:r>
      <w:r>
        <w:tab/>
      </w:r>
      <w:r>
        <w:tab/>
        <w:t xml:space="preserve"> * contribution to previous completed window. */</w:t>
      </w:r>
    </w:p>
    <w:p w14:paraId="1F6A1864" w14:textId="77777777" w:rsidR="00000000" w:rsidRDefault="00EC4492">
      <w:pPr>
        <w:ind w:firstLine="0"/>
      </w:pPr>
      <w:r>
        <w:tab/>
      </w:r>
      <w:r>
        <w:tab/>
      </w:r>
      <w:r>
        <w:tab/>
        <w:t>delta = scale_exec_time(window_start - mark_start, rq);</w:t>
      </w:r>
    </w:p>
    <w:p w14:paraId="44366F12" w14:textId="77777777" w:rsidR="00000000" w:rsidRDefault="00EC4492">
      <w:pPr>
        <w:ind w:firstLine="0"/>
      </w:pPr>
      <w:r>
        <w:tab/>
      </w:r>
      <w:r>
        <w:tab/>
      </w:r>
      <w:r>
        <w:tab/>
        <w:t>if (!exiting_task(p))</w:t>
      </w:r>
    </w:p>
    <w:p w14:paraId="774FEEF6" w14:textId="77777777" w:rsidR="00000000" w:rsidRDefault="00EC4492">
      <w:pPr>
        <w:ind w:firstLine="0"/>
      </w:pPr>
      <w:r>
        <w:tab/>
      </w:r>
      <w:r>
        <w:tab/>
      </w:r>
      <w:r>
        <w:tab/>
      </w:r>
      <w:r>
        <w:tab/>
        <w:t>p-&gt;r</w:t>
      </w:r>
      <w:r>
        <w:t>avg.prev_window += delta;</w:t>
      </w:r>
    </w:p>
    <w:p w14:paraId="508F4302" w14:textId="77777777" w:rsidR="00000000" w:rsidRDefault="00EC4492">
      <w:pPr>
        <w:ind w:firstLine="0"/>
      </w:pPr>
      <w:r>
        <w:tab/>
      </w:r>
      <w:r>
        <w:tab/>
        <w:t>} else {</w:t>
      </w:r>
    </w:p>
    <w:p w14:paraId="230A9672" w14:textId="77777777" w:rsidR="00000000" w:rsidRDefault="00EC4492">
      <w:pPr>
        <w:ind w:firstLine="0"/>
      </w:pPr>
      <w:r>
        <w:tab/>
      </w:r>
      <w:r>
        <w:tab/>
      </w:r>
      <w:r>
        <w:tab/>
        <w:t>/* Since at least one full window has elapsed,</w:t>
      </w:r>
    </w:p>
    <w:p w14:paraId="683A4A69" w14:textId="77777777" w:rsidR="00000000" w:rsidRDefault="00EC4492">
      <w:pPr>
        <w:ind w:firstLine="0"/>
      </w:pPr>
      <w:r>
        <w:tab/>
      </w:r>
      <w:r>
        <w:tab/>
      </w:r>
      <w:r>
        <w:tab/>
        <w:t xml:space="preserve"> * the contribution to the previous window is the</w:t>
      </w:r>
    </w:p>
    <w:p w14:paraId="1F45846D" w14:textId="77777777" w:rsidR="00000000" w:rsidRDefault="00EC4492">
      <w:pPr>
        <w:ind w:firstLine="0"/>
      </w:pPr>
      <w:r>
        <w:tab/>
      </w:r>
      <w:r>
        <w:tab/>
      </w:r>
      <w:r>
        <w:tab/>
        <w:t xml:space="preserve"> * full window (window_size). */</w:t>
      </w:r>
    </w:p>
    <w:p w14:paraId="48F5FAC0" w14:textId="77777777" w:rsidR="00000000" w:rsidRDefault="00EC4492">
      <w:pPr>
        <w:ind w:firstLine="0"/>
      </w:pPr>
      <w:r>
        <w:tab/>
      </w:r>
      <w:r>
        <w:tab/>
      </w:r>
      <w:r>
        <w:tab/>
        <w:t>delta = scale_exec_time(window_size, rq);</w:t>
      </w:r>
    </w:p>
    <w:p w14:paraId="1FA17796" w14:textId="77777777" w:rsidR="00000000" w:rsidRDefault="00EC4492">
      <w:pPr>
        <w:ind w:firstLine="0"/>
      </w:pPr>
      <w:r>
        <w:tab/>
      </w:r>
      <w:r>
        <w:tab/>
      </w:r>
      <w:r>
        <w:tab/>
        <w:t>if (!exiting_task(p))</w:t>
      </w:r>
    </w:p>
    <w:p w14:paraId="1075752F" w14:textId="77777777" w:rsidR="00000000" w:rsidRDefault="00EC4492">
      <w:pPr>
        <w:ind w:firstLine="0"/>
      </w:pPr>
      <w:r>
        <w:tab/>
      </w:r>
      <w:r>
        <w:tab/>
      </w:r>
      <w:r>
        <w:tab/>
      </w:r>
      <w:r>
        <w:tab/>
        <w:t>p-&gt;rav</w:t>
      </w:r>
      <w:r>
        <w:t>g.prev_window = delta;</w:t>
      </w:r>
    </w:p>
    <w:p w14:paraId="051D4EB0" w14:textId="77777777" w:rsidR="00000000" w:rsidRDefault="00EC4492">
      <w:pPr>
        <w:ind w:firstLine="0"/>
      </w:pPr>
      <w:r>
        <w:tab/>
      </w:r>
      <w:r>
        <w:tab/>
        <w:t>}</w:t>
      </w:r>
    </w:p>
    <w:p w14:paraId="50607BC5" w14:textId="77777777" w:rsidR="00000000" w:rsidRDefault="00EC4492">
      <w:pPr>
        <w:ind w:firstLine="0"/>
      </w:pPr>
      <w:r>
        <w:tab/>
      </w:r>
      <w:r>
        <w:tab/>
        <w:t>rq-&gt;prev_runnable_sum += delta;</w:t>
      </w:r>
    </w:p>
    <w:p w14:paraId="2079197F" w14:textId="77777777" w:rsidR="00000000" w:rsidRDefault="00EC4492">
      <w:pPr>
        <w:ind w:firstLine="0"/>
      </w:pPr>
    </w:p>
    <w:p w14:paraId="60D3EA50" w14:textId="77777777" w:rsidR="00000000" w:rsidRDefault="00EC4492">
      <w:pPr>
        <w:ind w:firstLine="0"/>
      </w:pPr>
      <w:r>
        <w:tab/>
      </w:r>
      <w:r>
        <w:tab/>
        <w:t>/* Account piece of busy time in the current window. */</w:t>
      </w:r>
    </w:p>
    <w:p w14:paraId="3CD0DC59" w14:textId="77777777" w:rsidR="00000000" w:rsidRDefault="00EC4492">
      <w:pPr>
        <w:ind w:firstLine="0"/>
      </w:pPr>
      <w:r>
        <w:tab/>
      </w:r>
      <w:r>
        <w:tab/>
        <w:t>delta = scale_exec_time(wallclock - window_start, rq);</w:t>
      </w:r>
    </w:p>
    <w:p w14:paraId="33A221A4" w14:textId="77777777" w:rsidR="00000000" w:rsidRDefault="00EC4492">
      <w:pPr>
        <w:ind w:firstLine="0"/>
      </w:pPr>
      <w:r>
        <w:tab/>
      </w:r>
      <w:r>
        <w:tab/>
        <w:t>rq-&gt;curr_runnable_sum += delta;</w:t>
      </w:r>
    </w:p>
    <w:p w14:paraId="6DF16C37" w14:textId="77777777" w:rsidR="00000000" w:rsidRDefault="00EC4492">
      <w:pPr>
        <w:ind w:firstLine="0"/>
      </w:pPr>
      <w:r>
        <w:tab/>
      </w:r>
      <w:r>
        <w:tab/>
        <w:t>if (!exiting_task(p))</w:t>
      </w:r>
    </w:p>
    <w:p w14:paraId="61D15970" w14:textId="77777777" w:rsidR="00000000" w:rsidRDefault="00EC4492">
      <w:pPr>
        <w:ind w:firstLine="0"/>
      </w:pPr>
      <w:r>
        <w:tab/>
      </w:r>
      <w:r>
        <w:tab/>
      </w:r>
      <w:r>
        <w:tab/>
        <w:t>p-&gt;ravg.curr_windo</w:t>
      </w:r>
      <w:r>
        <w:t>w = delta;</w:t>
      </w:r>
    </w:p>
    <w:p w14:paraId="3761076A" w14:textId="77777777" w:rsidR="00000000" w:rsidRDefault="00EC4492">
      <w:pPr>
        <w:ind w:firstLine="0"/>
      </w:pPr>
    </w:p>
    <w:p w14:paraId="20662C4D" w14:textId="77777777" w:rsidR="00000000" w:rsidRDefault="00EC4492">
      <w:pPr>
        <w:ind w:firstLine="0"/>
      </w:pPr>
      <w:r>
        <w:tab/>
      </w:r>
      <w:r>
        <w:tab/>
        <w:t>return;</w:t>
      </w:r>
    </w:p>
    <w:p w14:paraId="0ABE41B2" w14:textId="77777777" w:rsidR="00000000" w:rsidRDefault="00EC4492">
      <w:pPr>
        <w:ind w:firstLine="0"/>
      </w:pPr>
      <w:r>
        <w:tab/>
        <w:t>}</w:t>
      </w:r>
    </w:p>
    <w:p w14:paraId="3FEAF439" w14:textId="77777777" w:rsidR="00000000" w:rsidRDefault="00EC4492">
      <w:pPr>
        <w:ind w:firstLine="0"/>
      </w:pPr>
    </w:p>
    <w:p w14:paraId="33A80F24" w14:textId="77777777" w:rsidR="00000000" w:rsidRDefault="00EC4492">
      <w:pPr>
        <w:ind w:firstLine="0"/>
      </w:pPr>
      <w:r>
        <w:tab/>
        <w:t>if (!irqtime || !is_idle_task(p) || cpu_is_waiting_on_io(rq)) {</w:t>
      </w:r>
    </w:p>
    <w:p w14:paraId="5159A926" w14:textId="77777777" w:rsidR="00000000" w:rsidRDefault="00EC4492">
      <w:pPr>
        <w:ind w:firstLine="0"/>
      </w:pPr>
      <w:r>
        <w:tab/>
      </w:r>
      <w:r>
        <w:tab/>
        <w:t>/* account_busy_for_cpu_time() = 1 so busy time needs</w:t>
      </w:r>
    </w:p>
    <w:p w14:paraId="77BB052C" w14:textId="77777777" w:rsidR="00000000" w:rsidRDefault="00EC4492">
      <w:pPr>
        <w:ind w:firstLine="0"/>
      </w:pPr>
      <w:r>
        <w:tab/>
      </w:r>
      <w:r>
        <w:tab/>
        <w:t xml:space="preserve"> * to be accounted to the current window. A new window</w:t>
      </w:r>
    </w:p>
    <w:p w14:paraId="5CC2582D" w14:textId="77777777" w:rsidR="00000000" w:rsidRDefault="00EC4492">
      <w:pPr>
        <w:ind w:firstLine="0"/>
      </w:pPr>
      <w:r>
        <w:tab/>
      </w:r>
      <w:r>
        <w:tab/>
        <w:t xml:space="preserve"> * has started and p is the current task so rollov</w:t>
      </w:r>
      <w:r>
        <w:t>er is</w:t>
      </w:r>
    </w:p>
    <w:p w14:paraId="26BDA578" w14:textId="77777777" w:rsidR="00000000" w:rsidRDefault="00EC4492">
      <w:pPr>
        <w:ind w:firstLine="0"/>
      </w:pPr>
      <w:r>
        <w:tab/>
      </w:r>
      <w:r>
        <w:tab/>
        <w:t xml:space="preserve"> * needed. If any of these three above conditions are true</w:t>
      </w:r>
    </w:p>
    <w:p w14:paraId="5481AE61" w14:textId="77777777" w:rsidR="00000000" w:rsidRDefault="00EC4492">
      <w:pPr>
        <w:ind w:firstLine="0"/>
      </w:pPr>
      <w:r>
        <w:tab/>
      </w:r>
      <w:r>
        <w:tab/>
        <w:t xml:space="preserve"> * then this busy time can't be accounted as irqtime.</w:t>
      </w:r>
    </w:p>
    <w:p w14:paraId="0E0BAB83" w14:textId="77777777" w:rsidR="00000000" w:rsidRDefault="00EC4492">
      <w:pPr>
        <w:ind w:firstLine="0"/>
      </w:pPr>
      <w:r>
        <w:tab/>
      </w:r>
      <w:r>
        <w:tab/>
        <w:t xml:space="preserve"> *</w:t>
      </w:r>
    </w:p>
    <w:p w14:paraId="70BF861F" w14:textId="77777777" w:rsidR="00000000" w:rsidRDefault="00EC4492">
      <w:pPr>
        <w:ind w:firstLine="0"/>
      </w:pPr>
      <w:r>
        <w:tab/>
      </w:r>
      <w:r>
        <w:tab/>
        <w:t xml:space="preserve"> * Busy time for the idle task or exiting tasks need not</w:t>
      </w:r>
    </w:p>
    <w:p w14:paraId="7E8942AD" w14:textId="77777777" w:rsidR="00000000" w:rsidRDefault="00EC4492">
      <w:pPr>
        <w:ind w:firstLine="0"/>
      </w:pPr>
      <w:r>
        <w:tab/>
      </w:r>
      <w:r>
        <w:tab/>
        <w:t xml:space="preserve"> * be accounted.</w:t>
      </w:r>
    </w:p>
    <w:p w14:paraId="72CFEAF2" w14:textId="77777777" w:rsidR="00000000" w:rsidRDefault="00EC4492">
      <w:pPr>
        <w:ind w:firstLine="0"/>
      </w:pPr>
      <w:r>
        <w:tab/>
      </w:r>
      <w:r>
        <w:tab/>
        <w:t xml:space="preserve"> *</w:t>
      </w:r>
    </w:p>
    <w:p w14:paraId="2D7528BF" w14:textId="77777777" w:rsidR="00000000" w:rsidRDefault="00EC4492">
      <w:pPr>
        <w:ind w:firstLine="0"/>
      </w:pPr>
      <w:r>
        <w:tab/>
      </w:r>
      <w:r>
        <w:tab/>
        <w:t xml:space="preserve"> * An example of this would be a task that </w:t>
      </w:r>
      <w:r>
        <w:t>starts execution</w:t>
      </w:r>
    </w:p>
    <w:p w14:paraId="02A8F158" w14:textId="77777777" w:rsidR="00000000" w:rsidRDefault="00EC4492">
      <w:pPr>
        <w:ind w:firstLine="0"/>
      </w:pPr>
      <w:r>
        <w:tab/>
      </w:r>
      <w:r>
        <w:tab/>
        <w:t xml:space="preserve"> * and then sleeps once a new window has begun. */</w:t>
      </w:r>
    </w:p>
    <w:p w14:paraId="263F7B29" w14:textId="77777777" w:rsidR="00000000" w:rsidRDefault="00EC4492">
      <w:pPr>
        <w:ind w:firstLine="0"/>
      </w:pPr>
    </w:p>
    <w:p w14:paraId="6C64A498" w14:textId="77777777" w:rsidR="00000000" w:rsidRDefault="00EC4492">
      <w:pPr>
        <w:ind w:firstLine="0"/>
      </w:pPr>
      <w:r>
        <w:tab/>
      </w:r>
      <w:r>
        <w:tab/>
        <w:t>if (!nr_full_windows) {</w:t>
      </w:r>
    </w:p>
    <w:p w14:paraId="6C0B3DBF" w14:textId="77777777" w:rsidR="00000000" w:rsidRDefault="00EC4492">
      <w:pPr>
        <w:ind w:firstLine="0"/>
      </w:pPr>
      <w:r>
        <w:tab/>
      </w:r>
      <w:r>
        <w:tab/>
      </w:r>
      <w:r>
        <w:tab/>
        <w:t>/* A full window hasn't elapsed, account partial</w:t>
      </w:r>
    </w:p>
    <w:p w14:paraId="064CC333" w14:textId="77777777" w:rsidR="00000000" w:rsidRDefault="00EC4492">
      <w:pPr>
        <w:ind w:firstLine="0"/>
      </w:pPr>
      <w:r>
        <w:tab/>
      </w:r>
      <w:r>
        <w:tab/>
      </w:r>
      <w:r>
        <w:tab/>
        <w:t xml:space="preserve"> * contribution to previous completed window. */</w:t>
      </w:r>
    </w:p>
    <w:p w14:paraId="49E923EA" w14:textId="77777777" w:rsidR="00000000" w:rsidRDefault="00EC4492">
      <w:pPr>
        <w:ind w:firstLine="0"/>
      </w:pPr>
      <w:r>
        <w:tab/>
      </w:r>
      <w:r>
        <w:tab/>
      </w:r>
      <w:r>
        <w:tab/>
        <w:t>delta = scale_exec_time(window_start - mark_start, r</w:t>
      </w:r>
      <w:r>
        <w:t>q);</w:t>
      </w:r>
    </w:p>
    <w:p w14:paraId="10139E2E" w14:textId="77777777" w:rsidR="00000000" w:rsidRDefault="00EC4492">
      <w:pPr>
        <w:ind w:firstLine="0"/>
      </w:pPr>
      <w:r>
        <w:tab/>
      </w:r>
      <w:r>
        <w:tab/>
      </w:r>
      <w:r>
        <w:tab/>
        <w:t>if (!is_idle_task(p) &amp;&amp; !exiting_task(p))</w:t>
      </w:r>
    </w:p>
    <w:p w14:paraId="5BA7F9D7" w14:textId="77777777" w:rsidR="00000000" w:rsidRDefault="00EC4492">
      <w:pPr>
        <w:ind w:firstLine="0"/>
      </w:pPr>
      <w:r>
        <w:tab/>
      </w:r>
      <w:r>
        <w:tab/>
      </w:r>
      <w:r>
        <w:tab/>
      </w:r>
      <w:r>
        <w:tab/>
        <w:t>p-&gt;ravg.prev_window += delta;</w:t>
      </w:r>
    </w:p>
    <w:p w14:paraId="5628909C" w14:textId="77777777" w:rsidR="00000000" w:rsidRDefault="00EC4492">
      <w:pPr>
        <w:ind w:firstLine="0"/>
      </w:pPr>
    </w:p>
    <w:p w14:paraId="6D4092E7" w14:textId="77777777" w:rsidR="00000000" w:rsidRDefault="00EC4492">
      <w:pPr>
        <w:ind w:firstLine="0"/>
      </w:pPr>
      <w:r>
        <w:tab/>
      </w:r>
      <w:r>
        <w:tab/>
      </w:r>
      <w:r>
        <w:tab/>
        <w:t>delta += rq-&gt;curr_runnable_sum;</w:t>
      </w:r>
    </w:p>
    <w:p w14:paraId="615086C7" w14:textId="77777777" w:rsidR="00000000" w:rsidRDefault="00EC4492">
      <w:pPr>
        <w:ind w:firstLine="0"/>
      </w:pPr>
      <w:r>
        <w:tab/>
      </w:r>
      <w:r>
        <w:tab/>
        <w:t>} else {</w:t>
      </w:r>
    </w:p>
    <w:p w14:paraId="694F58A2" w14:textId="77777777" w:rsidR="00000000" w:rsidRDefault="00EC4492">
      <w:pPr>
        <w:ind w:firstLine="0"/>
      </w:pPr>
      <w:r>
        <w:tab/>
      </w:r>
      <w:r>
        <w:tab/>
      </w:r>
      <w:r>
        <w:tab/>
        <w:t>/* Since at least one full window has elapsed,</w:t>
      </w:r>
    </w:p>
    <w:p w14:paraId="24081E9D" w14:textId="77777777" w:rsidR="00000000" w:rsidRDefault="00EC4492">
      <w:pPr>
        <w:ind w:firstLine="0"/>
      </w:pPr>
      <w:r>
        <w:tab/>
      </w:r>
      <w:r>
        <w:tab/>
      </w:r>
      <w:r>
        <w:tab/>
        <w:t xml:space="preserve"> * the contribution to the previous window is the</w:t>
      </w:r>
    </w:p>
    <w:p w14:paraId="668B25C1" w14:textId="77777777" w:rsidR="00000000" w:rsidRDefault="00EC4492">
      <w:pPr>
        <w:ind w:firstLine="0"/>
      </w:pPr>
      <w:r>
        <w:tab/>
      </w:r>
      <w:r>
        <w:tab/>
      </w:r>
      <w:r>
        <w:tab/>
        <w:t xml:space="preserve"> * full window (wind</w:t>
      </w:r>
      <w:r>
        <w:t>ow_size). */</w:t>
      </w:r>
    </w:p>
    <w:p w14:paraId="03344A37" w14:textId="77777777" w:rsidR="00000000" w:rsidRDefault="00EC4492">
      <w:pPr>
        <w:ind w:firstLine="0"/>
      </w:pPr>
      <w:r>
        <w:tab/>
      </w:r>
      <w:r>
        <w:tab/>
      </w:r>
      <w:r>
        <w:tab/>
        <w:t>delta = scale_exec_time(window_size, rq);</w:t>
      </w:r>
    </w:p>
    <w:p w14:paraId="080FBF14" w14:textId="77777777" w:rsidR="00000000" w:rsidRDefault="00EC4492">
      <w:pPr>
        <w:ind w:firstLine="0"/>
      </w:pPr>
      <w:r>
        <w:tab/>
      </w:r>
      <w:r>
        <w:tab/>
      </w:r>
      <w:r>
        <w:tab/>
        <w:t>if (!is_idle_task(p) &amp;&amp; !exiting_task(p))</w:t>
      </w:r>
    </w:p>
    <w:p w14:paraId="5F22245A" w14:textId="77777777" w:rsidR="00000000" w:rsidRDefault="00EC4492">
      <w:pPr>
        <w:ind w:firstLine="0"/>
      </w:pPr>
      <w:r>
        <w:tab/>
      </w:r>
      <w:r>
        <w:tab/>
      </w:r>
      <w:r>
        <w:tab/>
      </w:r>
      <w:r>
        <w:tab/>
        <w:t>p-&gt;ravg.prev_window = delta;</w:t>
      </w:r>
    </w:p>
    <w:p w14:paraId="3BD98979" w14:textId="77777777" w:rsidR="00000000" w:rsidRDefault="00EC4492">
      <w:pPr>
        <w:ind w:firstLine="0"/>
      </w:pPr>
    </w:p>
    <w:p w14:paraId="237BAA05" w14:textId="77777777" w:rsidR="00000000" w:rsidRDefault="00EC4492">
      <w:pPr>
        <w:ind w:firstLine="0"/>
      </w:pPr>
      <w:r>
        <w:tab/>
      </w:r>
      <w:r>
        <w:tab/>
        <w:t>}</w:t>
      </w:r>
    </w:p>
    <w:p w14:paraId="5A364B18" w14:textId="77777777" w:rsidR="00000000" w:rsidRDefault="00EC4492">
      <w:pPr>
        <w:ind w:firstLine="0"/>
      </w:pPr>
      <w:r>
        <w:tab/>
      </w:r>
      <w:r>
        <w:tab/>
        <w:t>/*</w:t>
      </w:r>
    </w:p>
    <w:p w14:paraId="6FEBCA48" w14:textId="77777777" w:rsidR="00000000" w:rsidRDefault="00EC4492">
      <w:pPr>
        <w:ind w:firstLine="0"/>
      </w:pPr>
      <w:r>
        <w:tab/>
      </w:r>
      <w:r>
        <w:tab/>
        <w:t xml:space="preserve"> * Rollover for normal runnable sum is done here by overwriting</w:t>
      </w:r>
    </w:p>
    <w:p w14:paraId="43BC21F2" w14:textId="77777777" w:rsidR="00000000" w:rsidRDefault="00EC4492">
      <w:pPr>
        <w:ind w:firstLine="0"/>
      </w:pPr>
      <w:r>
        <w:lastRenderedPageBreak/>
        <w:tab/>
      </w:r>
      <w:r>
        <w:tab/>
        <w:t xml:space="preserve"> * the values in prev_runnable_sum and cur</w:t>
      </w:r>
      <w:r>
        <w:t>r_runnable_sum.</w:t>
      </w:r>
    </w:p>
    <w:p w14:paraId="236F0912" w14:textId="77777777" w:rsidR="00000000" w:rsidRDefault="00EC4492">
      <w:pPr>
        <w:ind w:firstLine="0"/>
      </w:pPr>
      <w:r>
        <w:tab/>
      </w:r>
      <w:r>
        <w:tab/>
        <w:t xml:space="preserve"> * Rollover for new task runnable sum has completed by previous</w:t>
      </w:r>
    </w:p>
    <w:p w14:paraId="75BBCE4E" w14:textId="77777777" w:rsidR="00000000" w:rsidRDefault="00EC4492">
      <w:pPr>
        <w:ind w:firstLine="0"/>
      </w:pPr>
      <w:r>
        <w:tab/>
      </w:r>
      <w:r>
        <w:tab/>
        <w:t xml:space="preserve"> * if-else statement.</w:t>
      </w:r>
    </w:p>
    <w:p w14:paraId="40E66D36" w14:textId="77777777" w:rsidR="00000000" w:rsidRDefault="00EC4492">
      <w:pPr>
        <w:ind w:firstLine="0"/>
      </w:pPr>
      <w:r>
        <w:tab/>
      </w:r>
      <w:r>
        <w:tab/>
        <w:t xml:space="preserve"> */</w:t>
      </w:r>
    </w:p>
    <w:p w14:paraId="62F89997" w14:textId="77777777" w:rsidR="00000000" w:rsidRDefault="00EC4492">
      <w:pPr>
        <w:ind w:firstLine="0"/>
      </w:pPr>
      <w:r>
        <w:tab/>
      </w:r>
      <w:r>
        <w:tab/>
        <w:t>rq-&gt;prev_runnable_sum = delta;</w:t>
      </w:r>
    </w:p>
    <w:p w14:paraId="7629220D" w14:textId="77777777" w:rsidR="00000000" w:rsidRDefault="00EC4492">
      <w:pPr>
        <w:ind w:firstLine="0"/>
      </w:pPr>
    </w:p>
    <w:p w14:paraId="230C31A7" w14:textId="77777777" w:rsidR="00000000" w:rsidRDefault="00EC4492">
      <w:pPr>
        <w:ind w:firstLine="0"/>
      </w:pPr>
      <w:r>
        <w:tab/>
      </w:r>
      <w:r>
        <w:tab/>
        <w:t>/* Account piece of busy time in the current window. */</w:t>
      </w:r>
    </w:p>
    <w:p w14:paraId="25D9A0EC" w14:textId="77777777" w:rsidR="00000000" w:rsidRDefault="00EC4492">
      <w:pPr>
        <w:ind w:firstLine="0"/>
      </w:pPr>
      <w:r>
        <w:tab/>
      </w:r>
      <w:r>
        <w:tab/>
        <w:t xml:space="preserve">delta = scale_exec_time(wallclock - window_start, </w:t>
      </w:r>
      <w:r>
        <w:t>rq);</w:t>
      </w:r>
    </w:p>
    <w:p w14:paraId="28FF3BA0" w14:textId="77777777" w:rsidR="00000000" w:rsidRDefault="00EC4492">
      <w:pPr>
        <w:ind w:firstLine="0"/>
      </w:pPr>
      <w:r>
        <w:tab/>
      </w:r>
      <w:r>
        <w:tab/>
        <w:t>rq-&gt;curr_runnable_sum = delta;</w:t>
      </w:r>
    </w:p>
    <w:p w14:paraId="629F4450" w14:textId="77777777" w:rsidR="00000000" w:rsidRDefault="00EC4492">
      <w:pPr>
        <w:ind w:firstLine="0"/>
      </w:pPr>
      <w:r>
        <w:tab/>
      </w:r>
      <w:r>
        <w:tab/>
        <w:t>if (!is_idle_task(p) &amp;&amp; !exiting_task(p))</w:t>
      </w:r>
    </w:p>
    <w:p w14:paraId="130C8D14" w14:textId="77777777" w:rsidR="00000000" w:rsidRDefault="00EC4492">
      <w:pPr>
        <w:ind w:firstLine="0"/>
      </w:pPr>
      <w:r>
        <w:tab/>
      </w:r>
      <w:r>
        <w:tab/>
      </w:r>
      <w:r>
        <w:tab/>
        <w:t>p-&gt;ravg.curr_window = delta;</w:t>
      </w:r>
    </w:p>
    <w:p w14:paraId="638CEDD6" w14:textId="77777777" w:rsidR="00000000" w:rsidRDefault="00EC4492">
      <w:pPr>
        <w:ind w:firstLine="0"/>
      </w:pPr>
    </w:p>
    <w:p w14:paraId="308D2613" w14:textId="77777777" w:rsidR="00000000" w:rsidRDefault="00EC4492">
      <w:pPr>
        <w:ind w:firstLine="0"/>
      </w:pPr>
      <w:r>
        <w:tab/>
      </w:r>
      <w:r>
        <w:tab/>
        <w:t>return;</w:t>
      </w:r>
    </w:p>
    <w:p w14:paraId="31FA7FFE" w14:textId="77777777" w:rsidR="00000000" w:rsidRDefault="00EC4492">
      <w:pPr>
        <w:ind w:firstLine="0"/>
      </w:pPr>
      <w:r>
        <w:tab/>
        <w:t>}</w:t>
      </w:r>
    </w:p>
    <w:p w14:paraId="720D0BFC" w14:textId="77777777" w:rsidR="00000000" w:rsidRDefault="00EC4492">
      <w:pPr>
        <w:ind w:firstLine="0"/>
      </w:pPr>
    </w:p>
    <w:p w14:paraId="7991C525" w14:textId="77777777" w:rsidR="00000000" w:rsidRDefault="00EC4492">
      <w:pPr>
        <w:ind w:firstLine="0"/>
      </w:pPr>
      <w:r>
        <w:tab/>
        <w:t>if (irqtime) {</w:t>
      </w:r>
    </w:p>
    <w:p w14:paraId="68450D5B" w14:textId="77777777" w:rsidR="00000000" w:rsidRDefault="00EC4492">
      <w:pPr>
        <w:ind w:firstLine="0"/>
      </w:pPr>
      <w:r>
        <w:tab/>
      </w:r>
      <w:r>
        <w:tab/>
        <w:t>/* account_busy_for_cpu_time() = 1 so busy time needs</w:t>
      </w:r>
    </w:p>
    <w:p w14:paraId="3C1E5212" w14:textId="77777777" w:rsidR="00000000" w:rsidRDefault="00EC4492">
      <w:pPr>
        <w:ind w:firstLine="0"/>
      </w:pPr>
      <w:r>
        <w:tab/>
      </w:r>
      <w:r>
        <w:tab/>
        <w:t xml:space="preserve"> * to be accounted to the current window. A new windo</w:t>
      </w:r>
      <w:r>
        <w:t>w</w:t>
      </w:r>
    </w:p>
    <w:p w14:paraId="723F5999" w14:textId="77777777" w:rsidR="00000000" w:rsidRDefault="00EC4492">
      <w:pPr>
        <w:ind w:firstLine="0"/>
      </w:pPr>
      <w:r>
        <w:tab/>
      </w:r>
      <w:r>
        <w:tab/>
        <w:t xml:space="preserve"> * has started and p is the current task so rollover is</w:t>
      </w:r>
    </w:p>
    <w:p w14:paraId="035D335A" w14:textId="77777777" w:rsidR="00000000" w:rsidRDefault="00EC4492">
      <w:pPr>
        <w:ind w:firstLine="0"/>
      </w:pPr>
      <w:r>
        <w:tab/>
      </w:r>
      <w:r>
        <w:tab/>
        <w:t xml:space="preserve"> * needed. The current task must be the idle task because</w:t>
      </w:r>
    </w:p>
    <w:p w14:paraId="2987C569" w14:textId="77777777" w:rsidR="00000000" w:rsidRDefault="00EC4492">
      <w:pPr>
        <w:ind w:firstLine="0"/>
      </w:pPr>
      <w:r>
        <w:tab/>
      </w:r>
      <w:r>
        <w:tab/>
        <w:t xml:space="preserve"> * irqtime is not accounted for any other task.</w:t>
      </w:r>
    </w:p>
    <w:p w14:paraId="58AD0C15" w14:textId="77777777" w:rsidR="00000000" w:rsidRDefault="00EC4492">
      <w:pPr>
        <w:ind w:firstLine="0"/>
      </w:pPr>
      <w:r>
        <w:tab/>
      </w:r>
      <w:r>
        <w:tab/>
        <w:t xml:space="preserve"> *</w:t>
      </w:r>
    </w:p>
    <w:p w14:paraId="01B571A7" w14:textId="77777777" w:rsidR="00000000" w:rsidRDefault="00EC4492">
      <w:pPr>
        <w:ind w:firstLine="0"/>
      </w:pPr>
      <w:r>
        <w:tab/>
      </w:r>
      <w:r>
        <w:tab/>
        <w:t xml:space="preserve"> * Irqtime will be accounted each time we process IRQ activity</w:t>
      </w:r>
    </w:p>
    <w:p w14:paraId="28D5B5FD" w14:textId="77777777" w:rsidR="00000000" w:rsidRDefault="00EC4492">
      <w:pPr>
        <w:ind w:firstLine="0"/>
      </w:pPr>
      <w:r>
        <w:tab/>
      </w:r>
      <w:r>
        <w:tab/>
        <w:t xml:space="preserve"> * after a per</w:t>
      </w:r>
      <w:r>
        <w:t>iod of idleness, so we know the IRQ busy time</w:t>
      </w:r>
    </w:p>
    <w:p w14:paraId="29B365BC" w14:textId="77777777" w:rsidR="00000000" w:rsidRDefault="00EC4492">
      <w:pPr>
        <w:ind w:firstLine="0"/>
      </w:pPr>
      <w:r>
        <w:tab/>
      </w:r>
      <w:r>
        <w:tab/>
        <w:t xml:space="preserve"> * started at wallclock - irqtime. */</w:t>
      </w:r>
    </w:p>
    <w:p w14:paraId="625297F7" w14:textId="77777777" w:rsidR="00000000" w:rsidRDefault="00EC4492">
      <w:pPr>
        <w:ind w:firstLine="0"/>
      </w:pPr>
    </w:p>
    <w:p w14:paraId="159CC130" w14:textId="77777777" w:rsidR="00000000" w:rsidRDefault="00EC4492">
      <w:pPr>
        <w:ind w:firstLine="0"/>
      </w:pPr>
      <w:r>
        <w:tab/>
      </w:r>
      <w:r>
        <w:tab/>
        <w:t>BUG_ON(!is_idle_task(p));</w:t>
      </w:r>
    </w:p>
    <w:p w14:paraId="39AC1BD7" w14:textId="77777777" w:rsidR="00000000" w:rsidRDefault="00EC4492">
      <w:pPr>
        <w:ind w:firstLine="0"/>
      </w:pPr>
      <w:r>
        <w:tab/>
      </w:r>
      <w:r>
        <w:tab/>
        <w:t>mark_start = wallclock - irqtime;</w:t>
      </w:r>
    </w:p>
    <w:p w14:paraId="1AB4D2EF" w14:textId="77777777" w:rsidR="00000000" w:rsidRDefault="00EC4492">
      <w:pPr>
        <w:ind w:firstLine="0"/>
      </w:pPr>
    </w:p>
    <w:p w14:paraId="260CEDC6" w14:textId="77777777" w:rsidR="00000000" w:rsidRDefault="00EC4492">
      <w:pPr>
        <w:ind w:firstLine="0"/>
      </w:pPr>
      <w:r>
        <w:tab/>
      </w:r>
      <w:r>
        <w:tab/>
        <w:t>/* Roll window over. If IRQ busy time was just in the current</w:t>
      </w:r>
    </w:p>
    <w:p w14:paraId="590A7B54" w14:textId="77777777" w:rsidR="00000000" w:rsidRDefault="00EC4492">
      <w:pPr>
        <w:ind w:firstLine="0"/>
      </w:pPr>
      <w:r>
        <w:tab/>
      </w:r>
      <w:r>
        <w:tab/>
        <w:t xml:space="preserve"> * window then that is all that need b</w:t>
      </w:r>
      <w:r>
        <w:t>e accounted. */</w:t>
      </w:r>
    </w:p>
    <w:p w14:paraId="022A1A6A" w14:textId="77777777" w:rsidR="00000000" w:rsidRDefault="00EC4492">
      <w:pPr>
        <w:ind w:firstLine="0"/>
      </w:pPr>
      <w:r>
        <w:tab/>
      </w:r>
      <w:r>
        <w:tab/>
        <w:t>rq-&gt;prev_runnable_sum = rq-&gt;curr_runnable_sum;</w:t>
      </w:r>
    </w:p>
    <w:p w14:paraId="24440045" w14:textId="77777777" w:rsidR="00000000" w:rsidRDefault="00EC4492">
      <w:pPr>
        <w:ind w:firstLine="0"/>
      </w:pPr>
      <w:r>
        <w:tab/>
      </w:r>
      <w:r>
        <w:tab/>
        <w:t>if (mark_start &gt; window_start) {</w:t>
      </w:r>
    </w:p>
    <w:p w14:paraId="5FCB0D8A" w14:textId="77777777" w:rsidR="00000000" w:rsidRDefault="00EC4492">
      <w:pPr>
        <w:ind w:firstLine="0"/>
      </w:pPr>
      <w:r>
        <w:lastRenderedPageBreak/>
        <w:tab/>
      </w:r>
      <w:r>
        <w:tab/>
      </w:r>
      <w:r>
        <w:tab/>
        <w:t>rq-&gt;curr_runnable_sum = scale_exec_time(irqtime, rq);</w:t>
      </w:r>
    </w:p>
    <w:p w14:paraId="0BD35A00" w14:textId="77777777" w:rsidR="00000000" w:rsidRDefault="00EC4492">
      <w:pPr>
        <w:ind w:firstLine="0"/>
      </w:pPr>
      <w:r>
        <w:tab/>
      </w:r>
      <w:r>
        <w:tab/>
      </w:r>
      <w:r>
        <w:tab/>
        <w:t>return;</w:t>
      </w:r>
    </w:p>
    <w:p w14:paraId="463076EF" w14:textId="77777777" w:rsidR="00000000" w:rsidRDefault="00EC4492">
      <w:pPr>
        <w:ind w:firstLine="0"/>
      </w:pPr>
      <w:r>
        <w:tab/>
      </w:r>
      <w:r>
        <w:tab/>
        <w:t>}</w:t>
      </w:r>
    </w:p>
    <w:p w14:paraId="4C4F8CDC" w14:textId="77777777" w:rsidR="00000000" w:rsidRDefault="00EC4492">
      <w:pPr>
        <w:ind w:firstLine="0"/>
      </w:pPr>
    </w:p>
    <w:p w14:paraId="22DBAC31" w14:textId="77777777" w:rsidR="00000000" w:rsidRDefault="00EC4492">
      <w:pPr>
        <w:ind w:firstLine="0"/>
      </w:pPr>
      <w:r>
        <w:tab/>
      </w:r>
      <w:r>
        <w:tab/>
        <w:t>/* The IRQ busy time spanned multiple windows. Process the</w:t>
      </w:r>
    </w:p>
    <w:p w14:paraId="6069863A" w14:textId="77777777" w:rsidR="00000000" w:rsidRDefault="00EC4492">
      <w:pPr>
        <w:ind w:firstLine="0"/>
      </w:pPr>
      <w:r>
        <w:tab/>
      </w:r>
      <w:r>
        <w:tab/>
        <w:t xml:space="preserve"> * busy time precedi</w:t>
      </w:r>
      <w:r>
        <w:t>ng the current window start first. */</w:t>
      </w:r>
    </w:p>
    <w:p w14:paraId="4B4F4246" w14:textId="77777777" w:rsidR="00000000" w:rsidRDefault="00EC4492">
      <w:pPr>
        <w:ind w:firstLine="0"/>
      </w:pPr>
      <w:r>
        <w:tab/>
      </w:r>
      <w:r>
        <w:tab/>
        <w:t>delta = window_start - mark_start;</w:t>
      </w:r>
    </w:p>
    <w:p w14:paraId="3AAE6427" w14:textId="77777777" w:rsidR="00000000" w:rsidRDefault="00EC4492">
      <w:pPr>
        <w:ind w:firstLine="0"/>
      </w:pPr>
      <w:r>
        <w:tab/>
      </w:r>
      <w:r>
        <w:tab/>
        <w:t>if (delta &gt; window_size)</w:t>
      </w:r>
    </w:p>
    <w:p w14:paraId="4F44F526" w14:textId="77777777" w:rsidR="00000000" w:rsidRDefault="00EC4492">
      <w:pPr>
        <w:ind w:firstLine="0"/>
      </w:pPr>
      <w:r>
        <w:tab/>
      </w:r>
      <w:r>
        <w:tab/>
      </w:r>
      <w:r>
        <w:tab/>
        <w:t>delta = window_size;</w:t>
      </w:r>
    </w:p>
    <w:p w14:paraId="237D8980" w14:textId="77777777" w:rsidR="00000000" w:rsidRDefault="00EC4492">
      <w:pPr>
        <w:ind w:firstLine="0"/>
      </w:pPr>
      <w:r>
        <w:tab/>
      </w:r>
      <w:r>
        <w:tab/>
        <w:t>delta = scale_exec_time(delta, rq);</w:t>
      </w:r>
    </w:p>
    <w:p w14:paraId="2210AD0C" w14:textId="77777777" w:rsidR="00000000" w:rsidRDefault="00EC4492">
      <w:pPr>
        <w:ind w:firstLine="0"/>
      </w:pPr>
      <w:r>
        <w:tab/>
      </w:r>
      <w:r>
        <w:tab/>
        <w:t>rq-&gt;prev_runnable_sum += delta;</w:t>
      </w:r>
    </w:p>
    <w:p w14:paraId="74CB6C04" w14:textId="77777777" w:rsidR="00000000" w:rsidRDefault="00EC4492">
      <w:pPr>
        <w:ind w:firstLine="0"/>
      </w:pPr>
    </w:p>
    <w:p w14:paraId="3AFBBA4F" w14:textId="77777777" w:rsidR="00000000" w:rsidRDefault="00EC4492">
      <w:pPr>
        <w:ind w:firstLine="0"/>
      </w:pPr>
      <w:r>
        <w:tab/>
      </w:r>
      <w:r>
        <w:tab/>
        <w:t>/* Process the remaining IRQ busy time in the current w</w:t>
      </w:r>
      <w:r>
        <w:t>indow. */</w:t>
      </w:r>
    </w:p>
    <w:p w14:paraId="66272F0E" w14:textId="77777777" w:rsidR="00000000" w:rsidRDefault="00EC4492">
      <w:pPr>
        <w:ind w:firstLine="0"/>
      </w:pPr>
      <w:r>
        <w:tab/>
      </w:r>
      <w:r>
        <w:tab/>
        <w:t>delta = wallclock - window_start;</w:t>
      </w:r>
    </w:p>
    <w:p w14:paraId="08451B6F" w14:textId="77777777" w:rsidR="00000000" w:rsidRDefault="00EC4492">
      <w:pPr>
        <w:ind w:firstLine="0"/>
      </w:pPr>
      <w:r>
        <w:tab/>
      </w:r>
      <w:r>
        <w:tab/>
        <w:t>rq-&gt;curr_runnable_sum = scale_exec_time(delta, rq);</w:t>
      </w:r>
    </w:p>
    <w:p w14:paraId="5E3A21A7" w14:textId="77777777" w:rsidR="00000000" w:rsidRDefault="00EC4492">
      <w:pPr>
        <w:ind w:firstLine="0"/>
      </w:pPr>
    </w:p>
    <w:p w14:paraId="7729E393" w14:textId="77777777" w:rsidR="00000000" w:rsidRDefault="00EC4492">
      <w:pPr>
        <w:ind w:firstLine="0"/>
      </w:pPr>
      <w:r>
        <w:tab/>
      </w:r>
      <w:r>
        <w:tab/>
        <w:t>return;</w:t>
      </w:r>
    </w:p>
    <w:p w14:paraId="1D0C6B6D" w14:textId="77777777" w:rsidR="00000000" w:rsidRDefault="00EC4492">
      <w:pPr>
        <w:ind w:firstLine="0"/>
      </w:pPr>
      <w:r>
        <w:tab/>
        <w:t>}</w:t>
      </w:r>
    </w:p>
    <w:p w14:paraId="0081F32B" w14:textId="77777777" w:rsidR="00000000" w:rsidRDefault="00EC4492">
      <w:pPr>
        <w:ind w:firstLine="0"/>
      </w:pPr>
    </w:p>
    <w:p w14:paraId="145A5F70" w14:textId="77777777" w:rsidR="00000000" w:rsidRDefault="00EC4492">
      <w:pPr>
        <w:ind w:firstLine="0"/>
      </w:pPr>
      <w:r>
        <w:tab/>
        <w:t>BUG();</w:t>
      </w:r>
    </w:p>
    <w:p w14:paraId="6A0C029C" w14:textId="77777777" w:rsidR="00000000" w:rsidRDefault="00EC4492">
      <w:pPr>
        <w:ind w:firstLine="0"/>
      </w:pPr>
      <w:r>
        <w:t>}</w:t>
      </w:r>
    </w:p>
    <w:p w14:paraId="69CD057B" w14:textId="77777777" w:rsidR="00000000" w:rsidRDefault="00EC4492">
      <w:pPr>
        <w:ind w:firstLine="0"/>
      </w:pPr>
    </w:p>
    <w:p w14:paraId="795829EE" w14:textId="77777777" w:rsidR="00000000" w:rsidRDefault="00EC4492">
      <w:pPr>
        <w:ind w:left="-1" w:right="25" w:hanging="1"/>
      </w:pPr>
      <w:bookmarkStart w:id="970" w:name="_Toc471381708"/>
      <w:r>
        <w:rPr>
          <w:rFonts w:ascii="SimHei" w:eastAsia="SimHei" w:hAnsi="SimHei"/>
          <w:sz w:val="24"/>
          <w:szCs w:val="24"/>
        </w:rPr>
        <w:t>附录</w:t>
      </w:r>
      <w:r>
        <w:rPr>
          <w:rFonts w:ascii="SimHei" w:eastAsia="SimHei" w:hAnsi="SimHei"/>
          <w:sz w:val="24"/>
          <w:szCs w:val="24"/>
        </w:rPr>
        <w:t>IV. mxt_runtime_suspend()</w:t>
      </w:r>
      <w:r>
        <w:rPr>
          <w:rFonts w:ascii="SimHei" w:eastAsia="SimHei" w:hAnsi="SimHei"/>
          <w:sz w:val="24"/>
          <w:szCs w:val="24"/>
        </w:rPr>
        <w:t>函数代码</w:t>
      </w:r>
      <w:bookmarkEnd w:id="970"/>
    </w:p>
    <w:p w14:paraId="464D7F07" w14:textId="77777777" w:rsidR="00000000" w:rsidRDefault="00EC4492">
      <w:pPr>
        <w:ind w:firstLine="0"/>
      </w:pPr>
      <w:r>
        <w:rPr>
          <w:sz w:val="24"/>
          <w:szCs w:val="24"/>
        </w:rPr>
        <w:t>int mxt_runtime_suspend(struct device *dev)</w:t>
      </w:r>
    </w:p>
    <w:p w14:paraId="260F1B38" w14:textId="77777777" w:rsidR="00000000" w:rsidRDefault="00EC4492">
      <w:pPr>
        <w:ind w:firstLine="0"/>
      </w:pPr>
      <w:r>
        <w:rPr>
          <w:sz w:val="24"/>
          <w:szCs w:val="24"/>
        </w:rPr>
        <w:t>{</w:t>
      </w:r>
    </w:p>
    <w:p w14:paraId="2C93E77F" w14:textId="77777777" w:rsidR="00000000" w:rsidRDefault="00EC4492">
      <w:pPr>
        <w:ind w:firstLine="0"/>
      </w:pPr>
      <w:r>
        <w:rPr>
          <w:sz w:val="24"/>
          <w:szCs w:val="24"/>
        </w:rPr>
        <w:t xml:space="preserve">    </w:t>
      </w:r>
      <w:r>
        <w:rPr>
          <w:sz w:val="24"/>
          <w:szCs w:val="24"/>
        </w:rPr>
        <w:t>struct i2c_client *client = to_i2c_client(dev);</w:t>
      </w:r>
    </w:p>
    <w:p w14:paraId="4124B6CC" w14:textId="77777777" w:rsidR="00000000" w:rsidRDefault="00EC4492">
      <w:pPr>
        <w:ind w:firstLine="0"/>
      </w:pPr>
      <w:r>
        <w:rPr>
          <w:sz w:val="24"/>
          <w:szCs w:val="24"/>
        </w:rPr>
        <w:t xml:space="preserve">    </w:t>
      </w:r>
      <w:r>
        <w:rPr>
          <w:sz w:val="24"/>
          <w:szCs w:val="24"/>
        </w:rPr>
        <w:t>struct mxt_data *data = i2c_get_clientdata(client);</w:t>
      </w:r>
    </w:p>
    <w:p w14:paraId="38858AC6" w14:textId="77777777" w:rsidR="00000000" w:rsidRDefault="00EC4492">
      <w:pPr>
        <w:ind w:firstLine="0"/>
      </w:pPr>
      <w:r>
        <w:rPr>
          <w:sz w:val="24"/>
          <w:szCs w:val="24"/>
        </w:rPr>
        <w:t xml:space="preserve">    </w:t>
      </w:r>
      <w:r>
        <w:rPr>
          <w:sz w:val="24"/>
          <w:szCs w:val="24"/>
        </w:rPr>
        <w:t>struct input_dev *input_dev = data-&gt;input_dev;</w:t>
      </w:r>
    </w:p>
    <w:p w14:paraId="76299F86" w14:textId="77777777" w:rsidR="00000000" w:rsidRDefault="00EC4492">
      <w:pPr>
        <w:ind w:firstLine="0"/>
      </w:pPr>
      <w:r>
        <w:rPr>
          <w:sz w:val="24"/>
          <w:szCs w:val="24"/>
        </w:rPr>
        <w:tab/>
        <w:t>int ret = 0;</w:t>
      </w:r>
    </w:p>
    <w:p w14:paraId="35D9D077" w14:textId="77777777" w:rsidR="00000000" w:rsidRDefault="00EC4492">
      <w:pPr>
        <w:ind w:firstLine="0"/>
        <w:rPr>
          <w:sz w:val="24"/>
          <w:szCs w:val="24"/>
        </w:rPr>
      </w:pPr>
    </w:p>
    <w:p w14:paraId="001F3795" w14:textId="77777777" w:rsidR="00000000" w:rsidRDefault="00EC4492">
      <w:pPr>
        <w:ind w:firstLine="0"/>
      </w:pPr>
      <w:r>
        <w:rPr>
          <w:sz w:val="24"/>
          <w:szCs w:val="24"/>
        </w:rPr>
        <w:tab/>
        <w:t>mutex_lock(&amp;input_dev-&gt;mutex);</w:t>
      </w:r>
    </w:p>
    <w:p w14:paraId="48A3F425" w14:textId="77777777" w:rsidR="00000000" w:rsidRDefault="00EC4492">
      <w:pPr>
        <w:ind w:firstLine="0"/>
      </w:pPr>
      <w:r>
        <w:rPr>
          <w:sz w:val="24"/>
          <w:szCs w:val="24"/>
        </w:rPr>
        <w:tab/>
        <w:t>if (data-&gt;num_pending_requests &gt; 0) {</w:t>
      </w:r>
    </w:p>
    <w:p w14:paraId="54D9FEF1" w14:textId="77777777" w:rsidR="00000000" w:rsidRDefault="00EC4492">
      <w:pPr>
        <w:ind w:firstLine="0"/>
      </w:pPr>
      <w:r>
        <w:rPr>
          <w:sz w:val="24"/>
          <w:szCs w:val="24"/>
        </w:rPr>
        <w:lastRenderedPageBreak/>
        <w:tab/>
      </w:r>
      <w:r>
        <w:rPr>
          <w:sz w:val="24"/>
          <w:szCs w:val="24"/>
        </w:rPr>
        <w:tab/>
        <w:t>ret = -EBUSY;</w:t>
      </w:r>
    </w:p>
    <w:p w14:paraId="4A164110" w14:textId="77777777" w:rsidR="00000000" w:rsidRDefault="00EC4492">
      <w:pPr>
        <w:ind w:firstLine="0"/>
      </w:pPr>
      <w:r>
        <w:rPr>
          <w:sz w:val="24"/>
          <w:szCs w:val="24"/>
        </w:rPr>
        <w:tab/>
        <w:t>} else {</w:t>
      </w:r>
    </w:p>
    <w:p w14:paraId="52CAD0AA" w14:textId="77777777" w:rsidR="00000000" w:rsidRDefault="00EC4492">
      <w:pPr>
        <w:ind w:firstLine="0"/>
      </w:pPr>
      <w:r>
        <w:rPr>
          <w:sz w:val="24"/>
          <w:szCs w:val="24"/>
        </w:rPr>
        <w:tab/>
      </w:r>
      <w:r>
        <w:rPr>
          <w:sz w:val="24"/>
          <w:szCs w:val="24"/>
        </w:rPr>
        <w:tab/>
        <w:t>/* put device to Idle mode */</w:t>
      </w:r>
    </w:p>
    <w:p w14:paraId="49B3D908" w14:textId="77777777" w:rsidR="00000000" w:rsidRDefault="00EC4492">
      <w:pPr>
        <w:ind w:firstLine="0"/>
      </w:pPr>
      <w:r>
        <w:rPr>
          <w:sz w:val="24"/>
          <w:szCs w:val="24"/>
        </w:rPr>
        <w:t xml:space="preserve">     </w:t>
      </w:r>
      <w:r>
        <w:rPr>
          <w:sz w:val="24"/>
          <w:szCs w:val="24"/>
        </w:rPr>
        <w:t xml:space="preserve">  </w:t>
      </w:r>
      <w:r>
        <w:rPr>
          <w:sz w:val="24"/>
          <w:szCs w:val="24"/>
        </w:rPr>
        <w:t>mxt_set_state(client, MXT_STATE_IDLE);</w:t>
      </w:r>
    </w:p>
    <w:p w14:paraId="1399E87E" w14:textId="77777777" w:rsidR="00000000" w:rsidRDefault="00EC4492">
      <w:pPr>
        <w:ind w:firstLine="0"/>
      </w:pPr>
      <w:r>
        <w:rPr>
          <w:sz w:val="24"/>
          <w:szCs w:val="24"/>
        </w:rPr>
        <w:tab/>
      </w:r>
      <w:r>
        <w:rPr>
          <w:sz w:val="24"/>
          <w:szCs w:val="24"/>
        </w:rPr>
        <w:tab/>
        <w:t>data-&gt;is_suspended = 1;</w:t>
      </w:r>
    </w:p>
    <w:p w14:paraId="1278E26C" w14:textId="77777777" w:rsidR="00000000" w:rsidRDefault="00EC4492">
      <w:pPr>
        <w:ind w:firstLine="0"/>
      </w:pPr>
      <w:r>
        <w:rPr>
          <w:sz w:val="24"/>
          <w:szCs w:val="24"/>
        </w:rPr>
        <w:tab/>
        <w:t>}</w:t>
      </w:r>
    </w:p>
    <w:p w14:paraId="42930900" w14:textId="77777777" w:rsidR="00000000" w:rsidRDefault="00EC4492">
      <w:pPr>
        <w:ind w:firstLine="0"/>
      </w:pPr>
      <w:r>
        <w:rPr>
          <w:sz w:val="24"/>
          <w:szCs w:val="24"/>
        </w:rPr>
        <w:tab/>
        <w:t>mutex_unlock(&amp;input_dev-&gt;mutex);</w:t>
      </w:r>
    </w:p>
    <w:p w14:paraId="1DCD0E95" w14:textId="77777777" w:rsidR="00000000" w:rsidRDefault="00EC4492">
      <w:pPr>
        <w:ind w:firstLine="0"/>
      </w:pPr>
      <w:r>
        <w:rPr>
          <w:sz w:val="24"/>
          <w:szCs w:val="24"/>
        </w:rPr>
        <w:tab/>
        <w:t>return ret;</w:t>
      </w:r>
    </w:p>
    <w:p w14:paraId="5EB52BD7" w14:textId="77777777" w:rsidR="00000000" w:rsidRDefault="00EC4492">
      <w:pPr>
        <w:ind w:firstLine="0"/>
      </w:pPr>
      <w:r>
        <w:rPr>
          <w:sz w:val="24"/>
          <w:szCs w:val="24"/>
        </w:rPr>
        <w:t>}</w:t>
      </w:r>
    </w:p>
    <w:p w14:paraId="675FBC68" w14:textId="77777777" w:rsidR="00000000" w:rsidRDefault="00EC4492">
      <w:pPr>
        <w:ind w:firstLine="0"/>
      </w:pPr>
      <w:r>
        <w:rPr>
          <w:sz w:val="24"/>
          <w:szCs w:val="24"/>
        </w:rPr>
        <w:t>其中，</w:t>
      </w:r>
      <w:r>
        <w:rPr>
          <w:sz w:val="24"/>
          <w:szCs w:val="24"/>
        </w:rPr>
        <w:t>mxt_set_state()</w:t>
      </w:r>
      <w:r>
        <w:rPr>
          <w:sz w:val="24"/>
          <w:szCs w:val="24"/>
        </w:rPr>
        <w:t>函数是用来通过写</w:t>
      </w:r>
      <w:r>
        <w:rPr>
          <w:sz w:val="24"/>
          <w:szCs w:val="24"/>
        </w:rPr>
        <w:t>I2C</w:t>
      </w:r>
      <w:r>
        <w:rPr>
          <w:sz w:val="24"/>
          <w:szCs w:val="24"/>
        </w:rPr>
        <w:t>寄存器将</w:t>
      </w:r>
      <w:r>
        <w:rPr>
          <w:sz w:val="24"/>
          <w:szCs w:val="24"/>
        </w:rPr>
        <w:t>MXT1664</w:t>
      </w:r>
      <w:r>
        <w:rPr>
          <w:sz w:val="24"/>
          <w:szCs w:val="24"/>
        </w:rPr>
        <w:t>切换到指定状态的。</w:t>
      </w:r>
    </w:p>
    <w:p w14:paraId="5ECBD1CC" w14:textId="77777777" w:rsidR="00000000" w:rsidRDefault="00EC4492">
      <w:pPr>
        <w:ind w:firstLine="0"/>
        <w:rPr>
          <w:sz w:val="24"/>
          <w:szCs w:val="24"/>
        </w:rPr>
      </w:pPr>
    </w:p>
    <w:p w14:paraId="4C3C6E27" w14:textId="77777777" w:rsidR="00000000" w:rsidRDefault="00EC4492">
      <w:pPr>
        <w:ind w:left="-1" w:right="25" w:hanging="1"/>
      </w:pPr>
      <w:bookmarkStart w:id="971" w:name="_Toc471381709"/>
      <w:r>
        <w:rPr>
          <w:rFonts w:ascii="SimHei" w:eastAsia="SimHei" w:hAnsi="SimHei"/>
          <w:sz w:val="24"/>
          <w:szCs w:val="24"/>
        </w:rPr>
        <w:t>附录</w:t>
      </w:r>
      <w:r>
        <w:rPr>
          <w:rFonts w:ascii="SimHei" w:eastAsia="SimHei" w:hAnsi="SimHei"/>
          <w:sz w:val="24"/>
          <w:szCs w:val="24"/>
        </w:rPr>
        <w:t>V. mxt_runtime_resume()</w:t>
      </w:r>
      <w:r>
        <w:rPr>
          <w:rFonts w:ascii="SimHei" w:eastAsia="SimHei" w:hAnsi="SimHei"/>
          <w:sz w:val="24"/>
          <w:szCs w:val="24"/>
        </w:rPr>
        <w:t>函数代码</w:t>
      </w:r>
      <w:bookmarkEnd w:id="971"/>
    </w:p>
    <w:p w14:paraId="455AAF5A" w14:textId="77777777" w:rsidR="00000000" w:rsidRDefault="00EC4492">
      <w:pPr>
        <w:ind w:firstLine="0"/>
      </w:pPr>
      <w:r>
        <w:rPr>
          <w:sz w:val="24"/>
          <w:szCs w:val="24"/>
        </w:rPr>
        <w:t>int mxt_runtime_resume(struct device *dev)</w:t>
      </w:r>
    </w:p>
    <w:p w14:paraId="4305D9B9" w14:textId="77777777" w:rsidR="00000000" w:rsidRDefault="00EC4492">
      <w:pPr>
        <w:ind w:firstLine="0"/>
      </w:pPr>
      <w:r>
        <w:rPr>
          <w:sz w:val="24"/>
          <w:szCs w:val="24"/>
        </w:rPr>
        <w:t>{</w:t>
      </w:r>
    </w:p>
    <w:p w14:paraId="527E79BA" w14:textId="77777777" w:rsidR="00000000" w:rsidRDefault="00EC4492">
      <w:pPr>
        <w:ind w:firstLine="0"/>
      </w:pPr>
      <w:r>
        <w:rPr>
          <w:sz w:val="24"/>
          <w:szCs w:val="24"/>
        </w:rPr>
        <w:t xml:space="preserve">    </w:t>
      </w:r>
      <w:r>
        <w:rPr>
          <w:sz w:val="24"/>
          <w:szCs w:val="24"/>
        </w:rPr>
        <w:t xml:space="preserve">struct </w:t>
      </w:r>
      <w:r>
        <w:rPr>
          <w:sz w:val="24"/>
          <w:szCs w:val="24"/>
        </w:rPr>
        <w:t>i2c_client *client = to_i2c_client(dev);</w:t>
      </w:r>
    </w:p>
    <w:p w14:paraId="5910C782" w14:textId="77777777" w:rsidR="00000000" w:rsidRDefault="00EC4492">
      <w:pPr>
        <w:ind w:firstLine="0"/>
      </w:pPr>
      <w:r>
        <w:rPr>
          <w:sz w:val="24"/>
          <w:szCs w:val="24"/>
        </w:rPr>
        <w:t xml:space="preserve">    </w:t>
      </w:r>
      <w:r>
        <w:rPr>
          <w:sz w:val="24"/>
          <w:szCs w:val="24"/>
        </w:rPr>
        <w:t>struct mxt_data *data = i2c_get_clientdata(client);</w:t>
      </w:r>
    </w:p>
    <w:p w14:paraId="73C2B87D" w14:textId="77777777" w:rsidR="00000000" w:rsidRDefault="00EC4492">
      <w:pPr>
        <w:ind w:firstLine="0"/>
      </w:pPr>
      <w:r>
        <w:rPr>
          <w:sz w:val="24"/>
          <w:szCs w:val="24"/>
        </w:rPr>
        <w:t xml:space="preserve">    </w:t>
      </w:r>
      <w:r>
        <w:rPr>
          <w:sz w:val="24"/>
          <w:szCs w:val="24"/>
        </w:rPr>
        <w:t>struct input_dev *input_dev = data-&gt;input_dev;</w:t>
      </w:r>
    </w:p>
    <w:p w14:paraId="102C93B1" w14:textId="77777777" w:rsidR="00000000" w:rsidRDefault="00EC4492">
      <w:pPr>
        <w:ind w:firstLine="0"/>
        <w:rPr>
          <w:sz w:val="24"/>
          <w:szCs w:val="24"/>
        </w:rPr>
      </w:pPr>
    </w:p>
    <w:p w14:paraId="192A9F95" w14:textId="77777777" w:rsidR="00000000" w:rsidRDefault="00EC4492">
      <w:pPr>
        <w:ind w:firstLine="0"/>
      </w:pPr>
      <w:r>
        <w:rPr>
          <w:sz w:val="24"/>
          <w:szCs w:val="24"/>
        </w:rPr>
        <w:tab/>
        <w:t>mutex_lock(&amp;input_dev-&gt;mutex);</w:t>
      </w:r>
    </w:p>
    <w:p w14:paraId="1338C609" w14:textId="77777777" w:rsidR="00000000" w:rsidRDefault="00EC4492">
      <w:pPr>
        <w:ind w:firstLine="0"/>
      </w:pPr>
      <w:r>
        <w:rPr>
          <w:sz w:val="24"/>
          <w:szCs w:val="24"/>
        </w:rPr>
        <w:tab/>
        <w:t>mxt_set_state(client, MXT_STATE_ACTIVE);</w:t>
      </w:r>
    </w:p>
    <w:p w14:paraId="041215E0" w14:textId="77777777" w:rsidR="00000000" w:rsidRDefault="00EC4492">
      <w:pPr>
        <w:ind w:firstLine="0"/>
      </w:pPr>
      <w:r>
        <w:rPr>
          <w:sz w:val="24"/>
          <w:szCs w:val="24"/>
        </w:rPr>
        <w:tab/>
        <w:t>data-&gt;is_suspended = 0;</w:t>
      </w:r>
    </w:p>
    <w:p w14:paraId="44DDD43E" w14:textId="77777777" w:rsidR="00000000" w:rsidRDefault="00EC4492">
      <w:pPr>
        <w:ind w:firstLine="0"/>
      </w:pPr>
      <w:r>
        <w:rPr>
          <w:sz w:val="24"/>
          <w:szCs w:val="24"/>
        </w:rPr>
        <w:tab/>
        <w:t>pm_runt</w:t>
      </w:r>
      <w:r>
        <w:rPr>
          <w:sz w:val="24"/>
          <w:szCs w:val="24"/>
        </w:rPr>
        <w:t>ime_mark_last_busy(&amp;data-&gt;dev);</w:t>
      </w:r>
    </w:p>
    <w:p w14:paraId="0D242C43" w14:textId="77777777" w:rsidR="00000000" w:rsidRDefault="00EC4492">
      <w:pPr>
        <w:ind w:firstLine="0"/>
      </w:pPr>
      <w:r>
        <w:rPr>
          <w:sz w:val="24"/>
          <w:szCs w:val="24"/>
        </w:rPr>
        <w:tab/>
        <w:t>if (data-&gt;num_pending_requests &gt; 0)</w:t>
      </w:r>
    </w:p>
    <w:p w14:paraId="3FC2C2BB" w14:textId="77777777" w:rsidR="00000000" w:rsidRDefault="00EC4492">
      <w:pPr>
        <w:ind w:firstLine="0"/>
      </w:pPr>
      <w:r>
        <w:rPr>
          <w:sz w:val="24"/>
          <w:szCs w:val="24"/>
        </w:rPr>
        <w:tab/>
      </w:r>
      <w:r>
        <w:rPr>
          <w:sz w:val="24"/>
          <w:szCs w:val="24"/>
        </w:rPr>
        <w:tab/>
        <w:t>mxt_process_requests(data);</w:t>
      </w:r>
    </w:p>
    <w:p w14:paraId="2DB56936" w14:textId="77777777" w:rsidR="00000000" w:rsidRDefault="00EC4492">
      <w:pPr>
        <w:ind w:firstLine="0"/>
      </w:pPr>
      <w:r>
        <w:rPr>
          <w:sz w:val="24"/>
          <w:szCs w:val="24"/>
        </w:rPr>
        <w:tab/>
        <w:t>mutex_unlock(&amp;inputdev-&gt;mutex);</w:t>
      </w:r>
    </w:p>
    <w:p w14:paraId="2391F7F6" w14:textId="77777777" w:rsidR="00000000" w:rsidRDefault="00EC4492">
      <w:pPr>
        <w:ind w:firstLine="0"/>
      </w:pPr>
      <w:r>
        <w:rPr>
          <w:sz w:val="24"/>
          <w:szCs w:val="24"/>
        </w:rPr>
        <w:tab/>
        <w:t>return 0;</w:t>
      </w:r>
    </w:p>
    <w:p w14:paraId="31E26CD0" w14:textId="77777777" w:rsidR="00000000" w:rsidRDefault="00EC4492">
      <w:pPr>
        <w:ind w:firstLine="0"/>
      </w:pPr>
      <w:r>
        <w:rPr>
          <w:sz w:val="24"/>
          <w:szCs w:val="24"/>
        </w:rPr>
        <w:t>}</w:t>
      </w:r>
    </w:p>
    <w:p w14:paraId="5675363C" w14:textId="77777777" w:rsidR="00000000" w:rsidRDefault="00EC4492">
      <w:pPr>
        <w:ind w:firstLine="0"/>
        <w:rPr>
          <w:sz w:val="24"/>
          <w:szCs w:val="24"/>
        </w:rPr>
      </w:pPr>
    </w:p>
    <w:p w14:paraId="69AE915B" w14:textId="77777777" w:rsidR="00000000" w:rsidRDefault="00EC4492">
      <w:pPr>
        <w:ind w:left="-1" w:right="25" w:hanging="1"/>
      </w:pPr>
      <w:bookmarkStart w:id="972" w:name="_Toc471381710"/>
      <w:r>
        <w:rPr>
          <w:rFonts w:ascii="SimHei" w:eastAsia="SimHei" w:hAnsi="SimHei"/>
          <w:sz w:val="24"/>
          <w:szCs w:val="24"/>
        </w:rPr>
        <w:t>附录</w:t>
      </w:r>
      <w:r>
        <w:rPr>
          <w:rFonts w:ascii="SimHei" w:eastAsia="SimHei" w:hAnsi="SimHei"/>
          <w:sz w:val="24"/>
          <w:szCs w:val="24"/>
        </w:rPr>
        <w:t>VI. mxt_io_complete()</w:t>
      </w:r>
      <w:r>
        <w:rPr>
          <w:rFonts w:ascii="SimHei" w:eastAsia="SimHei" w:hAnsi="SimHei"/>
          <w:sz w:val="24"/>
          <w:szCs w:val="24"/>
        </w:rPr>
        <w:t>函数代码</w:t>
      </w:r>
      <w:bookmarkEnd w:id="972"/>
    </w:p>
    <w:p w14:paraId="690B5009" w14:textId="77777777" w:rsidR="00000000" w:rsidRDefault="00EC4492">
      <w:pPr>
        <w:ind w:firstLine="0"/>
      </w:pPr>
      <w:r>
        <w:rPr>
          <w:sz w:val="24"/>
          <w:szCs w:val="24"/>
        </w:rPr>
        <w:t>void mxt_io_completion(struct mxt_data *data)</w:t>
      </w:r>
    </w:p>
    <w:p w14:paraId="720A4C66" w14:textId="77777777" w:rsidR="00000000" w:rsidRDefault="00EC4492">
      <w:pPr>
        <w:ind w:firstLine="0"/>
      </w:pPr>
      <w:r>
        <w:rPr>
          <w:sz w:val="24"/>
          <w:szCs w:val="24"/>
        </w:rPr>
        <w:lastRenderedPageBreak/>
        <w:t>{</w:t>
      </w:r>
    </w:p>
    <w:p w14:paraId="1021CAD0" w14:textId="77777777" w:rsidR="00000000" w:rsidRDefault="00EC4492">
      <w:pPr>
        <w:ind w:firstLine="0"/>
      </w:pPr>
      <w:r>
        <w:rPr>
          <w:sz w:val="24"/>
          <w:szCs w:val="24"/>
        </w:rPr>
        <w:t xml:space="preserve">   </w:t>
      </w:r>
      <w:r>
        <w:rPr>
          <w:sz w:val="24"/>
          <w:szCs w:val="24"/>
        </w:rPr>
        <w:t>struct input_dev *input_dev = d</w:t>
      </w:r>
      <w:r>
        <w:rPr>
          <w:sz w:val="24"/>
          <w:szCs w:val="24"/>
        </w:rPr>
        <w:t>ata-&gt;input_dev;</w:t>
      </w:r>
    </w:p>
    <w:p w14:paraId="7B6E3472" w14:textId="77777777" w:rsidR="00000000" w:rsidRDefault="00EC4492">
      <w:pPr>
        <w:ind w:firstLine="0"/>
        <w:rPr>
          <w:sz w:val="24"/>
          <w:szCs w:val="24"/>
        </w:rPr>
      </w:pPr>
    </w:p>
    <w:p w14:paraId="4DDF0408" w14:textId="77777777" w:rsidR="00000000" w:rsidRDefault="00EC4492">
      <w:pPr>
        <w:ind w:firstLine="0"/>
      </w:pPr>
      <w:r>
        <w:rPr>
          <w:sz w:val="24"/>
          <w:szCs w:val="24"/>
        </w:rPr>
        <w:tab/>
        <w:t>mutex_lock(&amp;input_dev-&gt;mutex);</w:t>
      </w:r>
    </w:p>
    <w:p w14:paraId="7FAA823E" w14:textId="77777777" w:rsidR="00000000" w:rsidRDefault="00EC4492">
      <w:pPr>
        <w:ind w:firstLine="0"/>
      </w:pPr>
      <w:r>
        <w:rPr>
          <w:sz w:val="24"/>
          <w:szCs w:val="24"/>
        </w:rPr>
        <w:tab/>
        <w:t>if (--data-&gt;num_pending_requests == 0) {</w:t>
      </w:r>
    </w:p>
    <w:p w14:paraId="4B536E79" w14:textId="77777777" w:rsidR="00000000" w:rsidRDefault="00EC4492">
      <w:pPr>
        <w:ind w:firstLine="0"/>
      </w:pPr>
      <w:r>
        <w:rPr>
          <w:sz w:val="24"/>
          <w:szCs w:val="24"/>
        </w:rPr>
        <w:tab/>
      </w:r>
      <w:r>
        <w:rPr>
          <w:sz w:val="24"/>
          <w:szCs w:val="24"/>
        </w:rPr>
        <w:tab/>
        <w:t>pm_runtime_mark_last_busy(&amp;data-&gt;dev);</w:t>
      </w:r>
    </w:p>
    <w:p w14:paraId="5AC1EBCD" w14:textId="77777777" w:rsidR="00000000" w:rsidRDefault="00EC4492">
      <w:pPr>
        <w:ind w:firstLine="0"/>
      </w:pPr>
      <w:r>
        <w:rPr>
          <w:sz w:val="24"/>
          <w:szCs w:val="24"/>
        </w:rPr>
        <w:tab/>
      </w:r>
      <w:r>
        <w:rPr>
          <w:sz w:val="24"/>
          <w:szCs w:val="24"/>
        </w:rPr>
        <w:tab/>
        <w:t>pm_runtime_put (&amp;data-&gt;dev);</w:t>
      </w:r>
    </w:p>
    <w:p w14:paraId="5C7FFB20" w14:textId="77777777" w:rsidR="00000000" w:rsidRDefault="00EC4492">
      <w:pPr>
        <w:ind w:firstLine="0"/>
      </w:pPr>
      <w:r>
        <w:rPr>
          <w:sz w:val="24"/>
          <w:szCs w:val="24"/>
        </w:rPr>
        <w:tab/>
        <w:t>} else {</w:t>
      </w:r>
    </w:p>
    <w:p w14:paraId="34D1EACB" w14:textId="77777777" w:rsidR="00000000" w:rsidRDefault="00EC4492">
      <w:pPr>
        <w:ind w:firstLine="0"/>
      </w:pPr>
      <w:r>
        <w:rPr>
          <w:sz w:val="24"/>
          <w:szCs w:val="24"/>
        </w:rPr>
        <w:tab/>
      </w:r>
      <w:r>
        <w:rPr>
          <w:sz w:val="24"/>
          <w:szCs w:val="24"/>
        </w:rPr>
        <w:tab/>
        <w:t>mxt_process_next_request(data);</w:t>
      </w:r>
    </w:p>
    <w:p w14:paraId="7429445C" w14:textId="77777777" w:rsidR="00000000" w:rsidRDefault="00EC4492">
      <w:pPr>
        <w:ind w:firstLine="0"/>
      </w:pPr>
      <w:r>
        <w:rPr>
          <w:sz w:val="24"/>
          <w:szCs w:val="24"/>
        </w:rPr>
        <w:tab/>
        <w:t>}</w:t>
      </w:r>
    </w:p>
    <w:p w14:paraId="6E307CB9" w14:textId="77777777" w:rsidR="00000000" w:rsidRDefault="00EC4492">
      <w:r>
        <w:rPr>
          <w:sz w:val="24"/>
          <w:szCs w:val="24"/>
        </w:rPr>
        <w:t>data-&gt;idle_start = sched_clock();</w:t>
      </w:r>
    </w:p>
    <w:p w14:paraId="552DB66C" w14:textId="77777777" w:rsidR="00000000" w:rsidRDefault="00EC4492">
      <w:pPr>
        <w:ind w:firstLine="0"/>
      </w:pPr>
      <w:r>
        <w:rPr>
          <w:sz w:val="24"/>
          <w:szCs w:val="24"/>
        </w:rPr>
        <w:tab/>
        <w:t>mutex_unloc</w:t>
      </w:r>
      <w:r>
        <w:rPr>
          <w:sz w:val="24"/>
          <w:szCs w:val="24"/>
        </w:rPr>
        <w:t>k(&amp;inputdev-&gt;mutex);</w:t>
      </w:r>
    </w:p>
    <w:p w14:paraId="55BC38C1" w14:textId="77777777" w:rsidR="00000000" w:rsidRDefault="00EC4492">
      <w:pPr>
        <w:ind w:firstLine="0"/>
      </w:pPr>
      <w:r>
        <w:rPr>
          <w:sz w:val="24"/>
          <w:szCs w:val="24"/>
        </w:rPr>
        <w:tab/>
        <w:t>/* Send req result back to the user ... */</w:t>
      </w:r>
    </w:p>
    <w:p w14:paraId="30DA370E" w14:textId="77777777" w:rsidR="00000000" w:rsidRDefault="00EC4492">
      <w:pPr>
        <w:ind w:firstLine="0"/>
      </w:pPr>
      <w:r>
        <w:rPr>
          <w:sz w:val="24"/>
          <w:szCs w:val="24"/>
        </w:rPr>
        <w:t>}</w:t>
      </w:r>
    </w:p>
    <w:p w14:paraId="3E7EDFFD" w14:textId="77777777" w:rsidR="00000000" w:rsidRDefault="00EC4492">
      <w:pPr>
        <w:ind w:firstLine="0"/>
        <w:rPr>
          <w:sz w:val="24"/>
          <w:szCs w:val="24"/>
        </w:rPr>
      </w:pPr>
    </w:p>
    <w:p w14:paraId="2463C6D3" w14:textId="77777777" w:rsidR="00000000" w:rsidRDefault="00EC4492">
      <w:pPr>
        <w:ind w:left="-1" w:right="25" w:hanging="1"/>
      </w:pPr>
      <w:bookmarkStart w:id="973" w:name="_Toc471381711"/>
      <w:r>
        <w:rPr>
          <w:rFonts w:ascii="SimHei" w:eastAsia="SimHei" w:hAnsi="SimHei"/>
          <w:sz w:val="24"/>
          <w:szCs w:val="24"/>
        </w:rPr>
        <w:t>附录</w:t>
      </w:r>
      <w:r>
        <w:rPr>
          <w:rFonts w:ascii="SimHei" w:eastAsia="SimHei" w:hAnsi="SimHei"/>
          <w:sz w:val="24"/>
          <w:szCs w:val="24"/>
        </w:rPr>
        <w:t>VII. mxt_runtime_idle()</w:t>
      </w:r>
      <w:r>
        <w:rPr>
          <w:rFonts w:ascii="SimHei" w:eastAsia="SimHei" w:hAnsi="SimHei"/>
          <w:sz w:val="24"/>
          <w:szCs w:val="24"/>
        </w:rPr>
        <w:t>函数代码</w:t>
      </w:r>
      <w:bookmarkEnd w:id="973"/>
    </w:p>
    <w:p w14:paraId="22CF654B" w14:textId="77777777" w:rsidR="00000000" w:rsidRDefault="00EC4492">
      <w:pPr>
        <w:ind w:firstLine="0"/>
      </w:pPr>
      <w:r>
        <w:rPr>
          <w:sz w:val="24"/>
          <w:szCs w:val="24"/>
        </w:rPr>
        <w:t>int mxt_runtime_idle(struct device *dev)</w:t>
      </w:r>
    </w:p>
    <w:p w14:paraId="096DC385" w14:textId="77777777" w:rsidR="00000000" w:rsidRDefault="00EC4492">
      <w:pPr>
        <w:ind w:firstLine="0"/>
      </w:pPr>
      <w:r>
        <w:rPr>
          <w:sz w:val="24"/>
          <w:szCs w:val="24"/>
        </w:rPr>
        <w:t>{</w:t>
      </w:r>
    </w:p>
    <w:p w14:paraId="52F26D8D" w14:textId="77777777" w:rsidR="00000000" w:rsidRDefault="00EC4492">
      <w:pPr>
        <w:ind w:firstLine="0"/>
      </w:pPr>
      <w:r>
        <w:rPr>
          <w:sz w:val="24"/>
          <w:szCs w:val="24"/>
        </w:rPr>
        <w:tab/>
        <w:t>struct i2c_client *client = to_i2c_client(dev);</w:t>
      </w:r>
    </w:p>
    <w:p w14:paraId="3961A8D1" w14:textId="77777777" w:rsidR="00000000" w:rsidRDefault="00EC4492">
      <w:pPr>
        <w:ind w:firstLine="0"/>
      </w:pPr>
      <w:r>
        <w:rPr>
          <w:sz w:val="24"/>
          <w:szCs w:val="24"/>
        </w:rPr>
        <w:tab/>
        <w:t>struct mxt_data *data = i2c_get_clientdata(client);</w:t>
      </w:r>
    </w:p>
    <w:p w14:paraId="729637A9" w14:textId="77777777" w:rsidR="00000000" w:rsidRDefault="00EC4492">
      <w:r>
        <w:rPr>
          <w:sz w:val="24"/>
          <w:szCs w:val="24"/>
        </w:rPr>
        <w:t>struct input_</w:t>
      </w:r>
      <w:r>
        <w:rPr>
          <w:sz w:val="24"/>
          <w:szCs w:val="24"/>
        </w:rPr>
        <w:t>dev *input_dev = data-&gt;input_dev;</w:t>
      </w:r>
    </w:p>
    <w:p w14:paraId="07E23127" w14:textId="77777777" w:rsidR="00000000" w:rsidRDefault="00EC4492">
      <w:pPr>
        <w:ind w:firstLine="0"/>
      </w:pPr>
      <w:r>
        <w:rPr>
          <w:sz w:val="24"/>
          <w:szCs w:val="24"/>
        </w:rPr>
        <w:tab/>
        <w:t>int ret = 0;</w:t>
      </w:r>
    </w:p>
    <w:p w14:paraId="0B84683B" w14:textId="77777777" w:rsidR="00000000" w:rsidRDefault="00EC4492">
      <w:pPr>
        <w:ind w:firstLine="0"/>
        <w:rPr>
          <w:sz w:val="24"/>
          <w:szCs w:val="24"/>
        </w:rPr>
      </w:pPr>
    </w:p>
    <w:p w14:paraId="719F68B6" w14:textId="77777777" w:rsidR="00000000" w:rsidRDefault="00EC4492">
      <w:pPr>
        <w:ind w:firstLine="0"/>
      </w:pPr>
      <w:r>
        <w:rPr>
          <w:sz w:val="24"/>
          <w:szCs w:val="24"/>
        </w:rPr>
        <w:tab/>
        <w:t>mutex_lock(&amp;input_dev-&gt;mutex);</w:t>
      </w:r>
    </w:p>
    <w:p w14:paraId="0B8100B0" w14:textId="77777777" w:rsidR="00000000" w:rsidRDefault="00EC4492">
      <w:pPr>
        <w:ind w:firstLine="0"/>
      </w:pPr>
      <w:r>
        <w:rPr>
          <w:sz w:val="24"/>
          <w:szCs w:val="24"/>
        </w:rPr>
        <w:tab/>
        <w:t>if (data-&gt;num_pending_requests &gt; 0) {</w:t>
      </w:r>
    </w:p>
    <w:p w14:paraId="6F040912" w14:textId="77777777" w:rsidR="00000000" w:rsidRDefault="00EC4492">
      <w:pPr>
        <w:ind w:firstLine="0"/>
      </w:pPr>
      <w:r>
        <w:rPr>
          <w:sz w:val="24"/>
          <w:szCs w:val="24"/>
        </w:rPr>
        <w:tab/>
      </w:r>
      <w:r>
        <w:rPr>
          <w:sz w:val="24"/>
          <w:szCs w:val="24"/>
        </w:rPr>
        <w:tab/>
        <w:t>ret = -EBUSY;</w:t>
      </w:r>
    </w:p>
    <w:p w14:paraId="08DCED08" w14:textId="77777777" w:rsidR="00000000" w:rsidRDefault="00EC4492">
      <w:pPr>
        <w:ind w:firstLine="0"/>
      </w:pPr>
      <w:r>
        <w:rPr>
          <w:sz w:val="24"/>
          <w:szCs w:val="24"/>
        </w:rPr>
        <w:tab/>
        <w:t>} else {</w:t>
      </w:r>
    </w:p>
    <w:p w14:paraId="1E7DF831" w14:textId="77777777" w:rsidR="00000000" w:rsidRDefault="00EC4492">
      <w:pPr>
        <w:ind w:firstLine="0"/>
      </w:pPr>
      <w:r>
        <w:rPr>
          <w:sz w:val="24"/>
          <w:szCs w:val="24"/>
        </w:rPr>
        <w:t xml:space="preserve">       </w:t>
      </w:r>
      <w:r>
        <w:rPr>
          <w:sz w:val="24"/>
          <w:szCs w:val="24"/>
        </w:rPr>
        <w:t xml:space="preserve">predict = calc_predict_idle_time(data); </w:t>
      </w:r>
    </w:p>
    <w:p w14:paraId="61A730B0" w14:textId="77777777" w:rsidR="00000000" w:rsidRDefault="00EC4492">
      <w:pPr>
        <w:ind w:firstLine="0"/>
      </w:pPr>
      <w:r>
        <w:rPr>
          <w:sz w:val="24"/>
          <w:szCs w:val="24"/>
        </w:rPr>
        <w:t xml:space="preserve">       </w:t>
      </w:r>
      <w:r>
        <w:rPr>
          <w:sz w:val="24"/>
          <w:szCs w:val="24"/>
        </w:rPr>
        <w:t xml:space="preserve">if (predict &lt;= MXT_IDLE_THRES) </w:t>
      </w:r>
    </w:p>
    <w:p w14:paraId="6603B550" w14:textId="77777777" w:rsidR="00000000" w:rsidRDefault="00EC4492">
      <w:pPr>
        <w:ind w:firstLine="0"/>
      </w:pPr>
      <w:r>
        <w:rPr>
          <w:sz w:val="24"/>
          <w:szCs w:val="24"/>
        </w:rPr>
        <w:t xml:space="preserve">          </w:t>
      </w:r>
      <w:r>
        <w:rPr>
          <w:sz w:val="24"/>
          <w:szCs w:val="24"/>
        </w:rPr>
        <w:t>ret = -EAGAIN</w:t>
      </w:r>
      <w:r>
        <w:rPr>
          <w:sz w:val="24"/>
          <w:szCs w:val="24"/>
        </w:rPr>
        <w:t>;</w:t>
      </w:r>
    </w:p>
    <w:p w14:paraId="374FB50D" w14:textId="77777777" w:rsidR="00000000" w:rsidRDefault="00EC4492">
      <w:pPr>
        <w:ind w:firstLine="0"/>
      </w:pPr>
      <w:r>
        <w:rPr>
          <w:sz w:val="24"/>
          <w:szCs w:val="24"/>
        </w:rPr>
        <w:lastRenderedPageBreak/>
        <w:t xml:space="preserve">       </w:t>
      </w:r>
      <w:r>
        <w:rPr>
          <w:sz w:val="24"/>
          <w:szCs w:val="24"/>
        </w:rPr>
        <w:t>data-&gt;prev_predict = predict;</w:t>
      </w:r>
    </w:p>
    <w:p w14:paraId="07E17849" w14:textId="77777777" w:rsidR="00000000" w:rsidRDefault="00EC4492">
      <w:pPr>
        <w:ind w:firstLine="0"/>
      </w:pPr>
      <w:r>
        <w:rPr>
          <w:sz w:val="24"/>
          <w:szCs w:val="24"/>
        </w:rPr>
        <w:t xml:space="preserve">   </w:t>
      </w:r>
      <w:r>
        <w:rPr>
          <w:sz w:val="24"/>
          <w:szCs w:val="24"/>
        </w:rPr>
        <w:t>}</w:t>
      </w:r>
    </w:p>
    <w:p w14:paraId="6FD043B6" w14:textId="77777777" w:rsidR="00000000" w:rsidRDefault="00EC4492">
      <w:pPr>
        <w:ind w:firstLine="0"/>
      </w:pPr>
      <w:r>
        <w:rPr>
          <w:sz w:val="24"/>
          <w:szCs w:val="24"/>
        </w:rPr>
        <w:t xml:space="preserve">       </w:t>
      </w:r>
    </w:p>
    <w:p w14:paraId="23C289FD" w14:textId="77777777" w:rsidR="00000000" w:rsidRDefault="00EC4492">
      <w:pPr>
        <w:ind w:firstLine="0"/>
      </w:pPr>
      <w:r>
        <w:rPr>
          <w:sz w:val="24"/>
          <w:szCs w:val="24"/>
        </w:rPr>
        <w:t xml:space="preserve">   </w:t>
      </w:r>
      <w:r>
        <w:rPr>
          <w:sz w:val="24"/>
          <w:szCs w:val="24"/>
        </w:rPr>
        <w:t>mutex_unlock(&amp;inputdev-&gt;mutex);</w:t>
      </w:r>
    </w:p>
    <w:p w14:paraId="793485E6" w14:textId="77777777" w:rsidR="00000000" w:rsidRDefault="00EC4492">
      <w:pPr>
        <w:ind w:firstLine="0"/>
      </w:pPr>
      <w:r>
        <w:rPr>
          <w:sz w:val="24"/>
          <w:szCs w:val="24"/>
        </w:rPr>
        <w:t xml:space="preserve">   </w:t>
      </w:r>
      <w:r>
        <w:rPr>
          <w:sz w:val="24"/>
          <w:szCs w:val="24"/>
        </w:rPr>
        <w:t>return ret;</w:t>
      </w:r>
    </w:p>
    <w:p w14:paraId="6F01C455" w14:textId="77777777" w:rsidR="00000000" w:rsidRDefault="00EC4492">
      <w:pPr>
        <w:ind w:firstLine="0"/>
      </w:pPr>
      <w:r>
        <w:rPr>
          <w:sz w:val="24"/>
          <w:szCs w:val="24"/>
        </w:rPr>
        <w:t>}</w:t>
      </w:r>
    </w:p>
    <w:p w14:paraId="31D5F3C8" w14:textId="77777777" w:rsidR="00000000" w:rsidRDefault="00EC4492">
      <w:pPr>
        <w:ind w:firstLine="0"/>
      </w:pPr>
      <w:r>
        <w:rPr>
          <w:sz w:val="24"/>
          <w:szCs w:val="24"/>
        </w:rPr>
        <w:t>其中，</w:t>
      </w:r>
      <w:r>
        <w:rPr>
          <w:sz w:val="24"/>
          <w:szCs w:val="24"/>
        </w:rPr>
        <w:t>MXT_IDLE_THRES</w:t>
      </w:r>
      <w:r>
        <w:rPr>
          <w:sz w:val="24"/>
          <w:szCs w:val="24"/>
        </w:rPr>
        <w:t>是根据公式</w:t>
      </w:r>
      <w:r>
        <w:rPr>
          <w:sz w:val="24"/>
          <w:szCs w:val="24"/>
        </w:rPr>
        <w:t>3-2</w:t>
      </w:r>
      <w:r>
        <w:rPr>
          <w:sz w:val="24"/>
          <w:szCs w:val="24"/>
        </w:rPr>
        <w:t>计算出的空闲时间阈值</w:t>
      </w:r>
      <w:r>
        <w:rPr>
          <w:sz w:val="24"/>
          <w:szCs w:val="24"/>
        </w:rPr>
        <w:t>I</w:t>
      </w:r>
      <w:r>
        <w:rPr>
          <w:sz w:val="24"/>
          <w:szCs w:val="24"/>
          <w:vertAlign w:val="subscript"/>
        </w:rPr>
        <w:t>th</w:t>
      </w:r>
      <w:r>
        <w:rPr>
          <w:sz w:val="24"/>
          <w:szCs w:val="24"/>
        </w:rPr>
        <w:t>。</w:t>
      </w:r>
      <w:r>
        <w:rPr>
          <w:sz w:val="24"/>
          <w:szCs w:val="24"/>
        </w:rPr>
        <w:t>calc_predict_idle_time()</w:t>
      </w:r>
      <w:r>
        <w:rPr>
          <w:sz w:val="24"/>
          <w:szCs w:val="24"/>
        </w:rPr>
        <w:t>函数是用来计算预测设备可处于空闲时间的。它的实现如下：</w:t>
      </w:r>
    </w:p>
    <w:p w14:paraId="77F5FFB8" w14:textId="77777777" w:rsidR="00000000" w:rsidRDefault="00EC4492">
      <w:pPr>
        <w:ind w:firstLine="0"/>
      </w:pPr>
      <w:r>
        <w:rPr>
          <w:sz w:val="24"/>
          <w:szCs w:val="24"/>
        </w:rPr>
        <w:t>#define INIT_PREDICT_FACTOR 50</w:t>
      </w:r>
    </w:p>
    <w:p w14:paraId="33601B4C" w14:textId="77777777" w:rsidR="00000000" w:rsidRDefault="00EC4492">
      <w:pPr>
        <w:ind w:firstLine="0"/>
      </w:pPr>
      <w:r>
        <w:rPr>
          <w:sz w:val="24"/>
          <w:szCs w:val="24"/>
        </w:rPr>
        <w:t>#define PREDICT_SCALE (100)</w:t>
      </w:r>
    </w:p>
    <w:p w14:paraId="09040A5B" w14:textId="77777777" w:rsidR="00000000" w:rsidRDefault="00EC4492">
      <w:pPr>
        <w:ind w:firstLine="0"/>
      </w:pPr>
      <w:r>
        <w:rPr>
          <w:sz w:val="24"/>
          <w:szCs w:val="24"/>
        </w:rPr>
        <w:t>#d</w:t>
      </w:r>
      <w:r>
        <w:rPr>
          <w:sz w:val="24"/>
          <w:szCs w:val="24"/>
        </w:rPr>
        <w:t>efine MIN(a,b) (a &lt; b? a : b)</w:t>
      </w:r>
    </w:p>
    <w:p w14:paraId="7B0DED11" w14:textId="77777777" w:rsidR="00000000" w:rsidRDefault="00EC4492">
      <w:pPr>
        <w:ind w:firstLine="0"/>
      </w:pPr>
      <w:r>
        <w:rPr>
          <w:sz w:val="24"/>
          <w:szCs w:val="24"/>
        </w:rPr>
        <w:t>#define MAX(a,b) (a &gt; b? a : b)</w:t>
      </w:r>
    </w:p>
    <w:p w14:paraId="604CA53A" w14:textId="77777777" w:rsidR="00000000" w:rsidRDefault="00EC4492">
      <w:pPr>
        <w:ind w:firstLine="0"/>
      </w:pPr>
      <w:r>
        <w:rPr>
          <w:sz w:val="24"/>
          <w:szCs w:val="24"/>
        </w:rPr>
        <w:t>static unsigned int calc_predict_factor(prev_idle, prev_predict)</w:t>
      </w:r>
    </w:p>
    <w:p w14:paraId="776B8C3E" w14:textId="77777777" w:rsidR="00000000" w:rsidRDefault="00EC4492">
      <w:pPr>
        <w:ind w:firstLine="0"/>
      </w:pPr>
      <w:r>
        <w:rPr>
          <w:sz w:val="24"/>
          <w:szCs w:val="24"/>
        </w:rPr>
        <w:t>{</w:t>
      </w:r>
    </w:p>
    <w:p w14:paraId="73F00F1F" w14:textId="77777777" w:rsidR="00000000" w:rsidRDefault="00EC4492">
      <w:pPr>
        <w:ind w:firstLine="426"/>
      </w:pPr>
      <w:r>
        <w:rPr>
          <w:sz w:val="24"/>
          <w:szCs w:val="24"/>
        </w:rPr>
        <w:t>unsigned int factor;</w:t>
      </w:r>
    </w:p>
    <w:p w14:paraId="5B8107FA" w14:textId="77777777" w:rsidR="00000000" w:rsidRDefault="00EC4492">
      <w:pPr>
        <w:ind w:firstLine="426"/>
      </w:pPr>
      <w:r>
        <w:rPr>
          <w:sz w:val="24"/>
          <w:szCs w:val="24"/>
        </w:rPr>
        <w:t>if (!prev_predict)</w:t>
      </w:r>
    </w:p>
    <w:p w14:paraId="001BFB6F" w14:textId="77777777" w:rsidR="00000000" w:rsidRDefault="00EC4492">
      <w:pPr>
        <w:ind w:firstLine="426"/>
      </w:pPr>
      <w:r>
        <w:rPr>
          <w:sz w:val="24"/>
          <w:szCs w:val="24"/>
        </w:rPr>
        <w:t xml:space="preserve">       </w:t>
      </w:r>
      <w:r>
        <w:rPr>
          <w:sz w:val="24"/>
          <w:szCs w:val="24"/>
        </w:rPr>
        <w:t>factor = INIT_PREDICT_FACTOR;</w:t>
      </w:r>
    </w:p>
    <w:p w14:paraId="4C897D3B" w14:textId="77777777" w:rsidR="00000000" w:rsidRDefault="00EC4492">
      <w:pPr>
        <w:ind w:firstLine="426"/>
      </w:pPr>
      <w:r>
        <w:rPr>
          <w:sz w:val="24"/>
          <w:szCs w:val="24"/>
        </w:rPr>
        <w:t xml:space="preserve">else </w:t>
      </w:r>
    </w:p>
    <w:p w14:paraId="51962B35" w14:textId="77777777" w:rsidR="00000000" w:rsidRDefault="00EC4492">
      <w:pPr>
        <w:ind w:firstLine="426"/>
        <w:jc w:val="left"/>
      </w:pPr>
      <w:r>
        <w:rPr>
          <w:sz w:val="24"/>
          <w:szCs w:val="24"/>
        </w:rPr>
        <w:t xml:space="preserve">       </w:t>
      </w:r>
      <w:r>
        <w:rPr>
          <w:sz w:val="24"/>
          <w:szCs w:val="24"/>
        </w:rPr>
        <w:t>factor = PREDICT_SCALE * (MAX(prev_id</w:t>
      </w:r>
      <w:r>
        <w:rPr>
          <w:sz w:val="24"/>
          <w:szCs w:val="24"/>
        </w:rPr>
        <w:t>le, prev_predict) - MIN(prev_idle, prev_predict)) / MAX(prev_idle, prev_predict);</w:t>
      </w:r>
    </w:p>
    <w:p w14:paraId="09047244" w14:textId="77777777" w:rsidR="00000000" w:rsidRDefault="00EC4492">
      <w:pPr>
        <w:ind w:firstLine="426"/>
      </w:pPr>
      <w:r>
        <w:rPr>
          <w:sz w:val="24"/>
          <w:szCs w:val="24"/>
        </w:rPr>
        <w:t>return factor;</w:t>
      </w:r>
    </w:p>
    <w:p w14:paraId="0AA03E4C" w14:textId="77777777" w:rsidR="00000000" w:rsidRDefault="00EC4492">
      <w:pPr>
        <w:ind w:firstLine="0"/>
      </w:pPr>
      <w:r>
        <w:rPr>
          <w:sz w:val="24"/>
          <w:szCs w:val="24"/>
        </w:rPr>
        <w:t>}</w:t>
      </w:r>
    </w:p>
    <w:p w14:paraId="4082A7CD" w14:textId="77777777" w:rsidR="00000000" w:rsidRDefault="00EC4492">
      <w:pPr>
        <w:ind w:firstLine="0"/>
      </w:pPr>
      <w:r>
        <w:rPr>
          <w:sz w:val="24"/>
          <w:szCs w:val="24"/>
        </w:rPr>
        <w:t>static unsigned long calc_predict_idle_time(struct mxt_data *data)</w:t>
      </w:r>
    </w:p>
    <w:p w14:paraId="6F6C342B" w14:textId="77777777" w:rsidR="00000000" w:rsidRDefault="00EC4492">
      <w:pPr>
        <w:ind w:firstLine="0"/>
      </w:pPr>
      <w:r>
        <w:rPr>
          <w:sz w:val="24"/>
          <w:szCs w:val="24"/>
        </w:rPr>
        <w:t>{</w:t>
      </w:r>
    </w:p>
    <w:p w14:paraId="251A4784" w14:textId="77777777" w:rsidR="00000000" w:rsidRDefault="00EC4492">
      <w:pPr>
        <w:ind w:firstLine="465"/>
      </w:pPr>
      <w:r>
        <w:rPr>
          <w:sz w:val="24"/>
          <w:szCs w:val="24"/>
        </w:rPr>
        <w:t>unsigned long prev_idle, wall_clock, predict;</w:t>
      </w:r>
    </w:p>
    <w:p w14:paraId="7C364A06" w14:textId="77777777" w:rsidR="00000000" w:rsidRDefault="00EC4492">
      <w:pPr>
        <w:ind w:firstLine="465"/>
      </w:pPr>
      <w:r>
        <w:rPr>
          <w:sz w:val="24"/>
          <w:szCs w:val="24"/>
        </w:rPr>
        <w:t xml:space="preserve">unsigned int predict_factor;     </w:t>
      </w:r>
    </w:p>
    <w:p w14:paraId="49C2B56D" w14:textId="77777777" w:rsidR="00000000" w:rsidRDefault="00EC4492">
      <w:pPr>
        <w:ind w:firstLine="465"/>
      </w:pPr>
      <w:r>
        <w:rPr>
          <w:sz w:val="24"/>
          <w:szCs w:val="24"/>
        </w:rPr>
        <w:t>wall_clo</w:t>
      </w:r>
      <w:r>
        <w:rPr>
          <w:sz w:val="24"/>
          <w:szCs w:val="24"/>
        </w:rPr>
        <w:t>ck = sched_clock();</w:t>
      </w:r>
    </w:p>
    <w:p w14:paraId="4DB6EA24" w14:textId="77777777" w:rsidR="00000000" w:rsidRDefault="00EC4492">
      <w:pPr>
        <w:ind w:firstLine="465"/>
      </w:pPr>
      <w:r>
        <w:rPr>
          <w:sz w:val="24"/>
          <w:szCs w:val="24"/>
        </w:rPr>
        <w:t>data-&gt;prev_idle = wall_clock - data-&gt;idle_start;</w:t>
      </w:r>
    </w:p>
    <w:p w14:paraId="7D415538" w14:textId="77777777" w:rsidR="00000000" w:rsidRDefault="00EC4492">
      <w:pPr>
        <w:ind w:firstLine="465"/>
      </w:pPr>
      <w:r>
        <w:rPr>
          <w:sz w:val="24"/>
          <w:szCs w:val="24"/>
        </w:rPr>
        <w:t>predict_factor = calc_predict_factor(data-&gt;prev_idle, data-&gt;prev_predict);</w:t>
      </w:r>
    </w:p>
    <w:p w14:paraId="4E6F45FF" w14:textId="77777777" w:rsidR="00000000" w:rsidRDefault="00EC4492">
      <w:pPr>
        <w:ind w:firstLine="465"/>
      </w:pPr>
      <w:r>
        <w:rPr>
          <w:sz w:val="24"/>
          <w:szCs w:val="24"/>
        </w:rPr>
        <w:t xml:space="preserve">predict = data-&gt;predict_factor * prev_idle </w:t>
      </w:r>
    </w:p>
    <w:p w14:paraId="1DDD1CD5" w14:textId="77777777" w:rsidR="00000000" w:rsidRDefault="00EC4492">
      <w:pPr>
        <w:ind w:firstLine="465"/>
      </w:pPr>
      <w:r>
        <w:rPr>
          <w:sz w:val="24"/>
          <w:szCs w:val="24"/>
        </w:rPr>
        <w:lastRenderedPageBreak/>
        <w:t xml:space="preserve">         </w:t>
      </w:r>
      <w:r>
        <w:rPr>
          <w:sz w:val="24"/>
          <w:szCs w:val="24"/>
        </w:rPr>
        <w:t xml:space="preserve">+ (PREDICT_SCALE - predict_factor) </w:t>
      </w:r>
    </w:p>
    <w:p w14:paraId="46A7DF03" w14:textId="77777777" w:rsidR="00000000" w:rsidRDefault="00EC4492">
      <w:pPr>
        <w:ind w:firstLine="465"/>
      </w:pPr>
      <w:r>
        <w:rPr>
          <w:sz w:val="24"/>
          <w:szCs w:val="24"/>
        </w:rPr>
        <w:t xml:space="preserve">         </w:t>
      </w:r>
      <w:r>
        <w:rPr>
          <w:sz w:val="24"/>
          <w:szCs w:val="24"/>
        </w:rPr>
        <w:t>* data-&gt;prev_p</w:t>
      </w:r>
      <w:r>
        <w:rPr>
          <w:sz w:val="24"/>
          <w:szCs w:val="24"/>
        </w:rPr>
        <w:t>redict;</w:t>
      </w:r>
    </w:p>
    <w:p w14:paraId="31234271" w14:textId="77777777" w:rsidR="00000000" w:rsidRDefault="00EC4492">
      <w:pPr>
        <w:ind w:firstLine="465"/>
      </w:pPr>
      <w:r>
        <w:rPr>
          <w:sz w:val="24"/>
          <w:szCs w:val="24"/>
        </w:rPr>
        <w:t>predict /= PREDICT_SCALE;</w:t>
      </w:r>
    </w:p>
    <w:p w14:paraId="30B8C66A" w14:textId="77777777" w:rsidR="00000000" w:rsidRDefault="00EC4492">
      <w:pPr>
        <w:ind w:firstLine="465"/>
        <w:rPr>
          <w:sz w:val="24"/>
          <w:szCs w:val="24"/>
        </w:rPr>
      </w:pPr>
    </w:p>
    <w:p w14:paraId="3BA0906C" w14:textId="77777777" w:rsidR="00000000" w:rsidRDefault="00EC4492">
      <w:pPr>
        <w:ind w:firstLine="465"/>
      </w:pPr>
      <w:r>
        <w:rPr>
          <w:sz w:val="24"/>
          <w:szCs w:val="24"/>
        </w:rPr>
        <w:t xml:space="preserve">return predict;  </w:t>
      </w:r>
    </w:p>
    <w:p w14:paraId="19D156C1" w14:textId="77777777" w:rsidR="00000000" w:rsidRDefault="00EC4492">
      <w:pPr>
        <w:ind w:firstLine="0"/>
      </w:pPr>
      <w:r>
        <w:rPr>
          <w:sz w:val="24"/>
          <w:szCs w:val="24"/>
        </w:rPr>
        <w:t>}</w:t>
      </w:r>
    </w:p>
    <w:p w14:paraId="0EF9E396" w14:textId="77777777" w:rsidR="00000000" w:rsidRDefault="00EC4492">
      <w:pPr>
        <w:widowControl/>
        <w:snapToGrid/>
        <w:spacing w:before="0" w:line="240" w:lineRule="auto"/>
        <w:ind w:firstLine="0"/>
        <w:jc w:val="left"/>
        <w:rPr>
          <w:sz w:val="32"/>
          <w:szCs w:val="32"/>
        </w:rPr>
      </w:pPr>
    </w:p>
    <w:p w14:paraId="239CB12F" w14:textId="77777777" w:rsidR="00000000" w:rsidRDefault="00EC4492">
      <w:pPr>
        <w:pageBreakBefore/>
        <w:ind w:right="25"/>
        <w:jc w:val="center"/>
      </w:pPr>
      <w:bookmarkStart w:id="974" w:name="_Toc471381712"/>
      <w:r>
        <w:rPr>
          <w:rFonts w:ascii="SimHei" w:eastAsia="SimHei" w:hAnsi="SimHei"/>
          <w:b/>
          <w:sz w:val="32"/>
          <w:szCs w:val="32"/>
        </w:rPr>
        <w:lastRenderedPageBreak/>
        <w:t>致</w:t>
      </w:r>
      <w:r>
        <w:rPr>
          <w:rFonts w:ascii="SimHei" w:eastAsia="SimHei" w:hAnsi="SimHei"/>
          <w:b/>
          <w:sz w:val="32"/>
          <w:szCs w:val="32"/>
        </w:rPr>
        <w:t xml:space="preserve"> </w:t>
      </w:r>
      <w:r>
        <w:rPr>
          <w:rFonts w:ascii="SimHei" w:eastAsia="SimHei" w:hAnsi="SimHei"/>
          <w:b/>
          <w:sz w:val="32"/>
          <w:szCs w:val="32"/>
        </w:rPr>
        <w:t>谢</w:t>
      </w:r>
      <w:bookmarkEnd w:id="974"/>
    </w:p>
    <w:p w14:paraId="4D461AAF" w14:textId="77777777" w:rsidR="00000000" w:rsidRDefault="00EC4492">
      <w:pPr>
        <w:ind w:right="25" w:firstLine="547"/>
        <w:rPr>
          <w:rFonts w:ascii="SimHei" w:eastAsia="SimHei" w:hAnsi="SimHei"/>
          <w:sz w:val="32"/>
          <w:szCs w:val="32"/>
        </w:rPr>
      </w:pPr>
    </w:p>
    <w:p w14:paraId="157A97C6" w14:textId="77777777" w:rsidR="00000000" w:rsidRDefault="00EC4492">
      <w:r>
        <w:rPr>
          <w:rFonts w:ascii="SimHei" w:eastAsia="SimHei" w:hAnsi="SimHei"/>
        </w:rPr>
        <w:t xml:space="preserve"> </w:t>
      </w:r>
      <w:r>
        <w:rPr>
          <w:rFonts w:ascii="SimSun" w:hAnsi="SimSun"/>
          <w:sz w:val="24"/>
          <w:szCs w:val="24"/>
        </w:rPr>
        <w:t>在本文即将结束之际，我要对在这两年多来的硕士研究生学习、科研和生活中给予过我支持和鼓励的人们表示深深的感谢。</w:t>
      </w:r>
    </w:p>
    <w:p w14:paraId="1B1D457F" w14:textId="77777777" w:rsidR="00000000" w:rsidRDefault="00EC4492">
      <w:pPr>
        <w:pStyle w:val="SJTUT2"/>
        <w:ind w:firstLine="480"/>
      </w:pPr>
      <w:r>
        <w:rPr>
          <w:kern w:val="0"/>
        </w:rPr>
        <w:t>首先，我非常感谢我的导师</w:t>
      </w:r>
      <w:r>
        <w:rPr>
          <w:kern w:val="0"/>
        </w:rPr>
        <w:t>——</w:t>
      </w:r>
      <w:r>
        <w:rPr>
          <w:kern w:val="0"/>
        </w:rPr>
        <w:t>王东副教授。本论文自始至终都是在王老师的悉心指导下完成的，其中的每一步进展和每一个成果无不凝聚着导师的心血与汗水。同时他勤奋的工作作风、勤于思考的研究态度、积极进取的勇气和魄力，以及对我严格的要求等等，使我受益匪浅，值得我终身学习，这都是比知识的获得</w:t>
      </w:r>
      <w:r>
        <w:rPr>
          <w:kern w:val="0"/>
        </w:rPr>
        <w:t>还要宝贵的财富。</w:t>
      </w:r>
    </w:p>
    <w:p w14:paraId="4CFFE650" w14:textId="77777777" w:rsidR="00000000" w:rsidRDefault="00EC4492">
      <w:pPr>
        <w:pStyle w:val="SJTUT2"/>
        <w:ind w:firstLine="480"/>
      </w:pPr>
      <w:r>
        <w:rPr>
          <w:kern w:val="0"/>
        </w:rPr>
        <w:t>其次我还应当感谢我的家人，是他们多年的养育和关爱才有了我今天能够取得的成绩。同时，不能忘记的还有在工作中一直给予我指导的主管王忠阳经理和各位同事，他们在我工作期间给与我许多的启发和帮助，这份经历及这份友谊将是我终身值得怀念的。</w:t>
      </w:r>
    </w:p>
    <w:p w14:paraId="1033685A" w14:textId="77777777" w:rsidR="00000000" w:rsidRDefault="00EC4492">
      <w:pPr>
        <w:ind w:firstLine="425"/>
      </w:pPr>
      <w:r>
        <w:rPr>
          <w:sz w:val="24"/>
          <w:szCs w:val="24"/>
        </w:rPr>
        <w:t xml:space="preserve"> </w:t>
      </w:r>
      <w:r>
        <w:rPr>
          <w:sz w:val="24"/>
          <w:szCs w:val="24"/>
        </w:rPr>
        <w:t>我应该感谢的人太多太多，很难这里一一列出他们的姓名，但是我会把所有美好的回忆都永远留在心中，大家给予我的支持、帮助和鼓励将会永远伴随我将来的道路。</w:t>
      </w:r>
    </w:p>
    <w:p w14:paraId="1F36FDA5" w14:textId="77777777" w:rsidR="00000000" w:rsidRDefault="00EC4492">
      <w:pPr>
        <w:ind w:right="25" w:firstLine="410"/>
        <w:rPr>
          <w:rFonts w:ascii="SimHei" w:eastAsia="SimHei" w:hAnsi="SimHei"/>
          <w:sz w:val="24"/>
          <w:szCs w:val="24"/>
        </w:rPr>
      </w:pPr>
    </w:p>
    <w:p w14:paraId="1BAD5838" w14:textId="77777777" w:rsidR="00000000" w:rsidRDefault="00EC4492">
      <w:pPr>
        <w:ind w:right="25" w:firstLine="342"/>
      </w:pPr>
      <w:r>
        <w:t xml:space="preserve"> </w:t>
      </w:r>
    </w:p>
    <w:p w14:paraId="641E1570" w14:textId="77777777" w:rsidR="00000000" w:rsidRDefault="00EC4492">
      <w:pPr>
        <w:ind w:right="25" w:firstLine="410"/>
        <w:rPr>
          <w:rFonts w:ascii="SimSun" w:hAnsi="SimSun"/>
        </w:rPr>
      </w:pPr>
    </w:p>
    <w:p w14:paraId="71295342" w14:textId="77777777" w:rsidR="00000000" w:rsidRDefault="00EC4492">
      <w:pPr>
        <w:ind w:right="25" w:firstLine="410"/>
      </w:pPr>
    </w:p>
    <w:p w14:paraId="596C088E" w14:textId="77777777" w:rsidR="00000000" w:rsidRDefault="00EC4492">
      <w:pPr>
        <w:ind w:right="25" w:firstLine="410"/>
      </w:pPr>
    </w:p>
    <w:p w14:paraId="209119E9" w14:textId="77777777" w:rsidR="00000000" w:rsidRDefault="00EC4492">
      <w:pPr>
        <w:ind w:right="25" w:firstLine="410"/>
      </w:pPr>
    </w:p>
    <w:p w14:paraId="799BCFD1" w14:textId="77777777" w:rsidR="00000000" w:rsidRDefault="00EC4492">
      <w:pPr>
        <w:ind w:right="25" w:firstLine="410"/>
      </w:pPr>
    </w:p>
    <w:p w14:paraId="69806C66" w14:textId="77777777" w:rsidR="00000000" w:rsidRDefault="00EC4492">
      <w:pPr>
        <w:ind w:right="25" w:firstLine="410"/>
      </w:pPr>
    </w:p>
    <w:p w14:paraId="7ECB7F69" w14:textId="77777777" w:rsidR="00000000" w:rsidRDefault="00EC4492">
      <w:pPr>
        <w:ind w:right="25" w:firstLine="410"/>
      </w:pPr>
    </w:p>
    <w:p w14:paraId="5FE3D0BC" w14:textId="77777777" w:rsidR="00000000" w:rsidRDefault="00EC4492">
      <w:pPr>
        <w:ind w:right="25" w:firstLine="410"/>
      </w:pPr>
    </w:p>
    <w:p w14:paraId="41CBA439" w14:textId="77777777" w:rsidR="00000000" w:rsidRDefault="00EC4492">
      <w:pPr>
        <w:ind w:right="25" w:firstLine="410"/>
      </w:pPr>
    </w:p>
    <w:p w14:paraId="3C67F613" w14:textId="77777777" w:rsidR="00000000" w:rsidRDefault="00EC4492">
      <w:pPr>
        <w:ind w:right="25" w:firstLine="410"/>
      </w:pPr>
    </w:p>
    <w:p w14:paraId="7B5808CC" w14:textId="77777777" w:rsidR="00000000" w:rsidRDefault="00EC4492">
      <w:pPr>
        <w:ind w:right="25" w:firstLine="410"/>
      </w:pPr>
    </w:p>
    <w:p w14:paraId="7B566867" w14:textId="77777777" w:rsidR="00000000" w:rsidRDefault="00EC4492">
      <w:pPr>
        <w:ind w:right="25" w:firstLine="410"/>
      </w:pPr>
    </w:p>
    <w:p w14:paraId="3CF01FA5" w14:textId="77777777" w:rsidR="00000000" w:rsidRDefault="00EC4492">
      <w:pPr>
        <w:ind w:right="25" w:firstLine="410"/>
      </w:pPr>
    </w:p>
    <w:p w14:paraId="62FAC9E4" w14:textId="77777777" w:rsidR="00000000" w:rsidRDefault="00EC4492">
      <w:pPr>
        <w:ind w:right="25" w:firstLine="410"/>
      </w:pPr>
    </w:p>
    <w:p w14:paraId="4A201E92" w14:textId="77777777" w:rsidR="00000000" w:rsidRDefault="00EC4492">
      <w:pPr>
        <w:ind w:right="25" w:firstLine="410"/>
      </w:pPr>
    </w:p>
    <w:p w14:paraId="4D41B2B6" w14:textId="77777777" w:rsidR="00000000" w:rsidRDefault="00EC4492">
      <w:pPr>
        <w:ind w:right="25" w:firstLine="410"/>
      </w:pPr>
    </w:p>
    <w:p w14:paraId="6C71CAA1" w14:textId="77777777" w:rsidR="00000000" w:rsidRDefault="00EC4492">
      <w:pPr>
        <w:ind w:right="25" w:firstLine="410"/>
      </w:pPr>
    </w:p>
    <w:p w14:paraId="64776C83" w14:textId="77777777" w:rsidR="00000000" w:rsidRDefault="00EC4492">
      <w:pPr>
        <w:ind w:right="25" w:firstLine="410"/>
      </w:pPr>
    </w:p>
    <w:p w14:paraId="548AB854" w14:textId="77777777" w:rsidR="00000000" w:rsidRDefault="00EC4492">
      <w:pPr>
        <w:widowControl/>
        <w:snapToGrid/>
        <w:spacing w:before="0" w:line="240" w:lineRule="auto"/>
        <w:ind w:firstLine="0"/>
        <w:jc w:val="left"/>
      </w:pPr>
    </w:p>
    <w:p w14:paraId="68CE4714" w14:textId="77777777" w:rsidR="00000000" w:rsidRDefault="00EC4492">
      <w:pPr>
        <w:pStyle w:val="Heading1"/>
        <w:pageBreakBefore/>
        <w:spacing w:line="300" w:lineRule="auto"/>
        <w:ind w:right="25" w:firstLine="410"/>
        <w:jc w:val="center"/>
      </w:pPr>
      <w:bookmarkStart w:id="975" w:name="_Toc471381713"/>
      <w:r>
        <w:rPr>
          <w:rFonts w:ascii="SimHei" w:eastAsia="SimHei" w:hAnsi="SimHei" w:cs="SimSun"/>
          <w:bCs w:val="0"/>
          <w:kern w:val="0"/>
          <w:sz w:val="32"/>
          <w:szCs w:val="32"/>
        </w:rPr>
        <w:lastRenderedPageBreak/>
        <w:t>攻读学位期间发表的学术论文目录</w:t>
      </w:r>
      <w:bookmarkEnd w:id="975"/>
    </w:p>
    <w:p w14:paraId="4C89BEEE" w14:textId="77777777" w:rsidR="00000000" w:rsidRDefault="00EC4492">
      <w:pPr>
        <w:ind w:firstLine="0"/>
      </w:pPr>
      <w:commentRangeStart w:id="976"/>
      <w:r>
        <w:t xml:space="preserve">[1] </w:t>
      </w:r>
      <w:r>
        <w:t>凌云</w:t>
      </w:r>
      <w:r>
        <w:t>,</w:t>
      </w:r>
      <w:r>
        <w:t>王东</w:t>
      </w:r>
      <w:r>
        <w:t xml:space="preserve">. </w:t>
      </w:r>
      <w:r>
        <w:t>嵌入式</w:t>
      </w:r>
      <w:r>
        <w:t>Linux</w:t>
      </w:r>
      <w:r>
        <w:t>系</w:t>
      </w:r>
      <w:r>
        <w:t>统电源管理技术的研究，</w:t>
      </w:r>
      <w:commentRangeStart w:id="977"/>
      <w:r>
        <w:t>上海交通大学院内公示</w:t>
      </w:r>
      <w:commentRangeEnd w:id="976"/>
      <w:r>
        <w:commentReference w:id="976"/>
      </w:r>
      <w:commentRangeEnd w:id="977"/>
      <w:r>
        <w:commentReference w:id="977"/>
      </w:r>
    </w:p>
    <w:p w14:paraId="5B6E832E" w14:textId="77777777" w:rsidR="00000000" w:rsidRDefault="00EC4492">
      <w:pPr>
        <w:ind w:right="25" w:firstLine="410"/>
      </w:pPr>
    </w:p>
    <w:p w14:paraId="39AB69EE" w14:textId="77777777" w:rsidR="00000000" w:rsidRDefault="00EC4492">
      <w:pPr>
        <w:ind w:right="25" w:firstLine="410"/>
      </w:pPr>
    </w:p>
    <w:p w14:paraId="000BB0B9" w14:textId="77777777" w:rsidR="00000000" w:rsidRDefault="00EC4492">
      <w:pPr>
        <w:ind w:right="25" w:firstLine="410"/>
      </w:pPr>
    </w:p>
    <w:p w14:paraId="5B8753D7" w14:textId="77777777" w:rsidR="00000000" w:rsidRDefault="00EC4492">
      <w:pPr>
        <w:ind w:right="25"/>
      </w:pPr>
    </w:p>
    <w:p w14:paraId="71A84681" w14:textId="77777777" w:rsidR="00000000" w:rsidRDefault="00EC4492">
      <w:pPr>
        <w:ind w:right="25"/>
      </w:pPr>
    </w:p>
    <w:p w14:paraId="5FA5C3D0" w14:textId="77777777" w:rsidR="00000000" w:rsidRDefault="00EC4492">
      <w:pPr>
        <w:ind w:right="25"/>
      </w:pPr>
    </w:p>
    <w:p w14:paraId="7555F3A0" w14:textId="77777777" w:rsidR="00000000" w:rsidRDefault="00EC4492">
      <w:pPr>
        <w:ind w:right="25"/>
      </w:pPr>
    </w:p>
    <w:p w14:paraId="7D7044FF" w14:textId="77777777" w:rsidR="00000000" w:rsidRDefault="00EC4492"/>
    <w:p w14:paraId="5713DED9" w14:textId="77777777" w:rsidR="00000000" w:rsidRDefault="00EC4492"/>
    <w:p w14:paraId="3059208C" w14:textId="77777777" w:rsidR="00000000" w:rsidRDefault="00EC4492"/>
    <w:p w14:paraId="66425C0C" w14:textId="77777777" w:rsidR="00000000" w:rsidRDefault="00EC4492"/>
    <w:p w14:paraId="1AD21340" w14:textId="77777777" w:rsidR="00000000" w:rsidRDefault="00EC4492"/>
    <w:p w14:paraId="08393E64" w14:textId="77777777" w:rsidR="00000000" w:rsidRDefault="00EC4492"/>
    <w:p w14:paraId="171B4864" w14:textId="77777777" w:rsidR="00000000" w:rsidRDefault="00EC4492"/>
    <w:p w14:paraId="0CB4D170" w14:textId="77777777" w:rsidR="00000000" w:rsidRDefault="00EC4492"/>
    <w:p w14:paraId="0FD37681" w14:textId="77777777" w:rsidR="00000000" w:rsidRDefault="00EC4492"/>
    <w:p w14:paraId="3E75EAE9" w14:textId="77777777" w:rsidR="00000000" w:rsidRDefault="00EC4492"/>
    <w:p w14:paraId="4CC1C163" w14:textId="77777777" w:rsidR="00000000" w:rsidRDefault="00EC4492"/>
    <w:p w14:paraId="4024DD83" w14:textId="77777777" w:rsidR="00000000" w:rsidRDefault="00EC4492"/>
    <w:p w14:paraId="6152CFAB" w14:textId="77777777" w:rsidR="00000000" w:rsidRDefault="00EC4492"/>
    <w:p w14:paraId="40F5AE3C" w14:textId="77777777" w:rsidR="00000000" w:rsidRDefault="00EC4492"/>
    <w:p w14:paraId="2C2A08D8" w14:textId="77777777" w:rsidR="00000000" w:rsidRDefault="00EC4492"/>
    <w:p w14:paraId="63A20029" w14:textId="77777777" w:rsidR="00EC4492" w:rsidRDefault="00EC4492"/>
    <w:sectPr w:rsidR="00EC4492">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701" w:header="680" w:footer="851"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l Bu" w:date="2017-05-21T14:39:00Z" w:initials="fB">
    <w:p w14:paraId="673EB027"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SimSun" w:eastAsia="Segoe UI" w:hAnsi="SimSun" w:cs="Tahoma"/>
          <w:b/>
          <w:color w:val="FF0000"/>
          <w:kern w:val="0"/>
          <w:sz w:val="28"/>
          <w:szCs w:val="28"/>
          <w:lang/>
        </w:rPr>
        <w:t>页眉中</w:t>
      </w:r>
      <w:r>
        <w:rPr>
          <w:rFonts w:ascii="SimSun" w:eastAsia="Segoe UI" w:hAnsi="SimSun" w:cs="Tahoma"/>
          <w:b/>
          <w:color w:val="FF0000"/>
          <w:kern w:val="0"/>
          <w:sz w:val="28"/>
          <w:szCs w:val="28"/>
          <w:lang/>
        </w:rPr>
        <w:t>:</w:t>
      </w:r>
      <w:r>
        <w:rPr>
          <w:rFonts w:ascii="SimSun" w:eastAsia="Segoe UI" w:hAnsi="SimSun" w:cs="Tahoma"/>
          <w:b/>
          <w:color w:val="FF0000"/>
          <w:kern w:val="0"/>
          <w:sz w:val="28"/>
          <w:szCs w:val="28"/>
          <w:lang/>
        </w:rPr>
        <w:t>学校</w:t>
      </w:r>
      <w:r>
        <w:rPr>
          <w:rFonts w:ascii="SimSun" w:eastAsia="Segoe UI" w:hAnsi="SimSun" w:cs="Tahoma"/>
          <w:b/>
          <w:color w:val="FF0000"/>
          <w:kern w:val="0"/>
          <w:sz w:val="28"/>
          <w:szCs w:val="28"/>
          <w:lang/>
        </w:rPr>
        <w:t>Logo</w:t>
      </w:r>
      <w:r>
        <w:rPr>
          <w:rFonts w:ascii="SimSun" w:eastAsia="Segoe UI" w:hAnsi="SimSun" w:cs="Tahoma"/>
          <w:b/>
          <w:color w:val="FF0000"/>
          <w:kern w:val="0"/>
          <w:sz w:val="28"/>
          <w:szCs w:val="28"/>
          <w:lang/>
        </w:rPr>
        <w:t>（左顶边）与论文题目（右顶边）在同一行</w:t>
      </w:r>
      <w:r>
        <w:rPr>
          <w:rFonts w:ascii="Liberation Serif" w:eastAsia="Segoe UI" w:hAnsi="Liberation Serif" w:cs="Tahoma"/>
          <w:kern w:val="0"/>
          <w:sz w:val="24"/>
          <w:szCs w:val="24"/>
          <w:lang/>
        </w:rPr>
        <w:t>。</w:t>
      </w:r>
    </w:p>
    <w:p w14:paraId="6AF8BCE7"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1" w:author="fl Bu" w:date="2017-05-21T14:40:00Z" w:initials="fB">
    <w:p w14:paraId="6373E9F8"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上空一行。</w:t>
      </w:r>
    </w:p>
    <w:p w14:paraId="70E3B94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居中格式，去掉首行缩进。</w:t>
      </w:r>
    </w:p>
    <w:p w14:paraId="6B474E4D"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2993CFB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4" w:author="fl Bu" w:date="2017-05-21T14:40:00Z" w:initials="fB">
    <w:p w14:paraId="26938C8C"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居中格式，去掉首行缩进。</w:t>
      </w:r>
    </w:p>
    <w:p w14:paraId="0583A92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26FC41C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5" w:author="fl Bu" w:date="2017-05-21T14:43:00Z" w:initials="fB">
    <w:p w14:paraId="3673A976"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居中格式，去掉首行缩进。</w:t>
      </w:r>
    </w:p>
    <w:p w14:paraId="0E38E29F"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375A9D9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8" w:author="fl Bu" w:date="2017-05-21T14:44:00Z" w:initials="fB">
    <w:p w14:paraId="2A5B992C"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居中格式，去掉首行缩进。</w:t>
      </w:r>
    </w:p>
    <w:p w14:paraId="170FEA2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5895AFDB"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9" w:author="fl Bu" w:date="2017-05-21T14:44:00Z" w:initials="fB">
    <w:p w14:paraId="0188436C"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居中格式，去掉首行缩进。</w:t>
      </w:r>
    </w:p>
    <w:p w14:paraId="638F380F"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08668FA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12" w:author="fl Bu" w:date="2017-05-21T14:44:00Z" w:initials="fB">
    <w:p w14:paraId="61A12CA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上空二行。</w:t>
      </w:r>
    </w:p>
    <w:p w14:paraId="7F3A73E7"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居中格式，去掉首行缩进。</w:t>
      </w:r>
    </w:p>
    <w:p w14:paraId="007D6D7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66DC39BA"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13" w:author="fl Bu" w:date="2017-05-21T14:44:00Z" w:initials="fB">
    <w:p w14:paraId="299F7ED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去掉左侧缩进。</w:t>
      </w:r>
    </w:p>
    <w:p w14:paraId="66D112F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首行缩进</w:t>
      </w:r>
      <w:r>
        <w:rPr>
          <w:rFonts w:ascii="Liberation Serif" w:eastAsia="Segoe UI" w:hAnsi="Liberation Serif" w:cs="Tahoma"/>
          <w:kern w:val="0"/>
          <w:sz w:val="24"/>
          <w:szCs w:val="24"/>
          <w:lang/>
        </w:rPr>
        <w:t>2</w:t>
      </w:r>
      <w:r>
        <w:rPr>
          <w:rFonts w:ascii="Liberation Serif" w:eastAsia="Segoe UI" w:hAnsi="Liberation Serif" w:cs="Tahoma"/>
          <w:kern w:val="0"/>
          <w:sz w:val="24"/>
          <w:szCs w:val="24"/>
          <w:lang/>
        </w:rPr>
        <w:t>字符。</w:t>
      </w:r>
    </w:p>
    <w:p w14:paraId="7DD1249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14" w:author="fl Bu" w:date="2017-05-21T14:45:00Z" w:initials="fB">
    <w:p w14:paraId="5B75515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居中格式，去掉首行缩进。</w:t>
      </w:r>
    </w:p>
    <w:p w14:paraId="3EBDDE4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15043C2E"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15" w:author="fl Bu" w:date="2017-05-21T14:45:00Z" w:initials="fB">
    <w:p w14:paraId="5E857F0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去掉左侧缩进。</w:t>
      </w:r>
    </w:p>
    <w:p w14:paraId="426668D0"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首行缩进</w:t>
      </w:r>
      <w:r>
        <w:rPr>
          <w:rFonts w:ascii="Liberation Serif" w:eastAsia="Segoe UI" w:hAnsi="Liberation Serif" w:cs="Tahoma"/>
          <w:kern w:val="0"/>
          <w:sz w:val="24"/>
          <w:szCs w:val="24"/>
          <w:lang/>
        </w:rPr>
        <w:t>2</w:t>
      </w:r>
      <w:r>
        <w:rPr>
          <w:rFonts w:ascii="Liberation Serif" w:eastAsia="Segoe UI" w:hAnsi="Liberation Serif" w:cs="Tahoma"/>
          <w:kern w:val="0"/>
          <w:sz w:val="24"/>
          <w:szCs w:val="24"/>
          <w:lang/>
        </w:rPr>
        <w:t>字符。</w:t>
      </w:r>
    </w:p>
    <w:p w14:paraId="6DCFBB6B"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16" w:author="fl Bu" w:date="2017-05-21T14:45:00Z" w:initials="fB">
    <w:p w14:paraId="5555D92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去掉首行缩进。</w:t>
      </w:r>
    </w:p>
    <w:p w14:paraId="5977982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17" w:author="fl Bu" w:date="2017-05-21T14:46:00Z" w:initials="fB">
    <w:p w14:paraId="5C1445B0"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居中格式，去掉首行缩进。</w:t>
      </w:r>
    </w:p>
    <w:p w14:paraId="10C25C0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0B50A839"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19" w:author="fl Bu" w:date="2017-05-21T14:46:00Z" w:initials="fB">
    <w:p w14:paraId="305250F9"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加粗</w:t>
      </w:r>
    </w:p>
    <w:p w14:paraId="60F9381F"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居中格式，去掉首行缩进。</w:t>
      </w:r>
    </w:p>
    <w:p w14:paraId="53EAEB08"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76476FB7"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27" w:author="fl Bu" w:date="2017-05-21T14:47:00Z" w:initials="fB">
    <w:p w14:paraId="2D95A935" w14:textId="77777777" w:rsidR="00000000" w:rsidRDefault="00EC4492">
      <w:pPr>
        <w:overflowPunct w:val="0"/>
        <w:spacing w:before="0" w:line="240" w:lineRule="auto"/>
        <w:ind w:firstLine="0"/>
        <w:jc w:val="left"/>
        <w:rPr>
          <w:rFonts w:ascii="SimSun" w:eastAsia="Segoe UI" w:hAnsi="SimSun" w:cs="Tahoma"/>
          <w:b/>
          <w:color w:val="FF0000"/>
          <w:kern w:val="0"/>
          <w:sz w:val="28"/>
          <w:szCs w:val="28"/>
          <w:lang/>
        </w:rPr>
      </w:pPr>
      <w:r>
        <w:annotationRef/>
      </w:r>
      <w:r>
        <w:rPr>
          <w:rFonts w:ascii="SimSun" w:eastAsia="Segoe UI" w:hAnsi="SimSun" w:cs="Tahoma"/>
          <w:b/>
          <w:color w:val="FF0000"/>
          <w:kern w:val="0"/>
          <w:sz w:val="28"/>
          <w:szCs w:val="28"/>
          <w:lang/>
        </w:rPr>
        <w:t>页脚中</w:t>
      </w:r>
      <w:r>
        <w:rPr>
          <w:rFonts w:ascii="SimSun" w:eastAsia="Segoe UI" w:hAnsi="SimSun" w:cs="Tahoma"/>
          <w:b/>
          <w:color w:val="FF0000"/>
          <w:kern w:val="0"/>
          <w:sz w:val="28"/>
          <w:szCs w:val="28"/>
          <w:lang/>
        </w:rPr>
        <w:t>:</w:t>
      </w:r>
      <w:r>
        <w:rPr>
          <w:rFonts w:ascii="SimSun" w:eastAsia="Segoe UI" w:hAnsi="SimSun" w:cs="Tahoma"/>
          <w:b/>
          <w:color w:val="FF0000"/>
          <w:kern w:val="0"/>
          <w:sz w:val="28"/>
          <w:szCs w:val="28"/>
          <w:lang/>
        </w:rPr>
        <w:t>不要有空行。</w:t>
      </w:r>
    </w:p>
    <w:p w14:paraId="6189151E"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23" w:author="fl Bu" w:date="2017-05-21T14:47:00Z" w:initials="fB">
    <w:p w14:paraId="62FC08F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首行缩进</w:t>
      </w:r>
      <w:r>
        <w:rPr>
          <w:rFonts w:ascii="Liberation Serif" w:eastAsia="Segoe UI" w:hAnsi="Liberation Serif" w:cs="Tahoma"/>
          <w:kern w:val="0"/>
          <w:sz w:val="24"/>
          <w:szCs w:val="24"/>
          <w:lang/>
        </w:rPr>
        <w:t>2</w:t>
      </w:r>
      <w:r>
        <w:rPr>
          <w:rFonts w:ascii="Liberation Serif" w:eastAsia="Segoe UI" w:hAnsi="Liberation Serif" w:cs="Tahoma"/>
          <w:kern w:val="0"/>
          <w:sz w:val="24"/>
          <w:szCs w:val="24"/>
          <w:lang/>
        </w:rPr>
        <w:t>字符。</w:t>
      </w:r>
    </w:p>
    <w:p w14:paraId="79F01F1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44" w:author="fl Bu" w:date="2017-05-21T14:48:00Z" w:initials="fB">
    <w:p w14:paraId="0BE5231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上空一行。</w:t>
      </w:r>
    </w:p>
    <w:p w14:paraId="707F5D7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居中格式，去掉首行缩进。</w:t>
      </w:r>
    </w:p>
    <w:p w14:paraId="613104E7"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3096032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48" w:author="fl Bu" w:date="2017-05-21T14:48:00Z" w:initials="fB">
    <w:p w14:paraId="06031ACD"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居中格式，去掉首行缩进。</w:t>
      </w:r>
    </w:p>
    <w:p w14:paraId="4027F01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573225A7"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49" w:author="fl Bu" w:date="2017-05-21T14:49:00Z" w:initials="fB">
    <w:p w14:paraId="39DB513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上下各空一行。</w:t>
      </w:r>
    </w:p>
    <w:p w14:paraId="2DC73A6B"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居中格式，去掉首行缩进。</w:t>
      </w:r>
    </w:p>
    <w:p w14:paraId="4F18DE6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0818225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50" w:author="fl Bu" w:date="2017-05-21T14:51:00Z" w:initials="fB">
    <w:p w14:paraId="20E9CA5B"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去掉修订。</w:t>
      </w:r>
    </w:p>
    <w:p w14:paraId="4404D6BB"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一级标题左顶边。</w:t>
      </w:r>
    </w:p>
    <w:p w14:paraId="08AE9D5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二级标题缩进</w:t>
      </w:r>
      <w:r>
        <w:rPr>
          <w:rFonts w:ascii="Liberation Serif" w:eastAsia="Segoe UI" w:hAnsi="Liberation Serif" w:cs="Tahoma"/>
          <w:kern w:val="0"/>
          <w:sz w:val="24"/>
          <w:szCs w:val="24"/>
          <w:lang/>
        </w:rPr>
        <w:t>2</w:t>
      </w:r>
      <w:r>
        <w:rPr>
          <w:rFonts w:ascii="Liberation Serif" w:eastAsia="Segoe UI" w:hAnsi="Liberation Serif" w:cs="Tahoma"/>
          <w:kern w:val="0"/>
          <w:sz w:val="24"/>
          <w:szCs w:val="24"/>
          <w:lang/>
        </w:rPr>
        <w:t>字符。</w:t>
      </w:r>
    </w:p>
    <w:p w14:paraId="2DD6476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三级标题</w:t>
      </w:r>
      <w:r>
        <w:rPr>
          <w:rFonts w:ascii="Liberation Serif" w:eastAsia="Segoe UI" w:hAnsi="Liberation Serif" w:cs="Tahoma"/>
          <w:kern w:val="0"/>
          <w:sz w:val="24"/>
          <w:szCs w:val="24"/>
          <w:lang/>
        </w:rPr>
        <w:t>缩进</w:t>
      </w:r>
      <w:r>
        <w:rPr>
          <w:rFonts w:ascii="Liberation Serif" w:eastAsia="Segoe UI" w:hAnsi="Liberation Serif" w:cs="Tahoma"/>
          <w:kern w:val="0"/>
          <w:sz w:val="24"/>
          <w:szCs w:val="24"/>
          <w:lang/>
        </w:rPr>
        <w:t>4</w:t>
      </w:r>
      <w:r>
        <w:rPr>
          <w:rFonts w:ascii="Liberation Serif" w:eastAsia="Segoe UI" w:hAnsi="Liberation Serif" w:cs="Tahoma"/>
          <w:kern w:val="0"/>
          <w:sz w:val="24"/>
          <w:szCs w:val="24"/>
          <w:lang/>
        </w:rPr>
        <w:t>字符。</w:t>
      </w:r>
    </w:p>
    <w:p w14:paraId="107D1FFE"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w:t>
      </w:r>
      <w:r>
        <w:rPr>
          <w:rFonts w:ascii="Liberation Serif" w:eastAsia="Segoe UI" w:hAnsi="Liberation Serif" w:cs="Tahoma"/>
          <w:kern w:val="0"/>
          <w:sz w:val="24"/>
          <w:szCs w:val="24"/>
          <w:lang/>
        </w:rPr>
        <w:t>附录</w:t>
      </w:r>
      <w:r>
        <w:rPr>
          <w:rFonts w:ascii="Liberation Serif" w:eastAsia="Segoe UI" w:hAnsi="Liberation Serif" w:cs="Tahoma"/>
          <w:kern w:val="0"/>
          <w:sz w:val="24"/>
          <w:szCs w:val="24"/>
          <w:lang/>
        </w:rPr>
        <w:t>”</w:t>
      </w:r>
      <w:r>
        <w:rPr>
          <w:rFonts w:ascii="Liberation Serif" w:eastAsia="Segoe UI" w:hAnsi="Liberation Serif" w:cs="Tahoma"/>
          <w:kern w:val="0"/>
          <w:sz w:val="24"/>
          <w:szCs w:val="24"/>
          <w:lang/>
        </w:rPr>
        <w:t>前缺</w:t>
      </w:r>
      <w:r>
        <w:rPr>
          <w:rFonts w:ascii="Liberation Serif" w:eastAsia="Segoe UI" w:hAnsi="Liberation Serif" w:cs="Tahoma"/>
          <w:kern w:val="0"/>
          <w:sz w:val="24"/>
          <w:szCs w:val="24"/>
          <w:lang/>
        </w:rPr>
        <w:t>“</w:t>
      </w:r>
      <w:r>
        <w:rPr>
          <w:rFonts w:ascii="Liberation Serif" w:eastAsia="Segoe UI" w:hAnsi="Liberation Serif" w:cs="Tahoma"/>
          <w:kern w:val="0"/>
          <w:sz w:val="24"/>
          <w:szCs w:val="24"/>
          <w:lang/>
        </w:rPr>
        <w:t>参考文献</w:t>
      </w:r>
      <w:r>
        <w:rPr>
          <w:rFonts w:ascii="Liberation Serif" w:eastAsia="Segoe UI" w:hAnsi="Liberation Serif" w:cs="Tahoma"/>
          <w:kern w:val="0"/>
          <w:sz w:val="24"/>
          <w:szCs w:val="24"/>
          <w:lang/>
        </w:rPr>
        <w:t>”</w:t>
      </w:r>
    </w:p>
    <w:p w14:paraId="2B411F4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327" w:author="fl Bu" w:date="2017-05-21T14:55:00Z" w:initials="fB">
    <w:p w14:paraId="7C58BB2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页面设置错。</w:t>
      </w:r>
    </w:p>
    <w:p w14:paraId="730FDBDE" w14:textId="77777777" w:rsidR="00000000" w:rsidRDefault="00EC4492">
      <w:pPr>
        <w:overflowPunct w:val="0"/>
        <w:spacing w:before="0" w:line="240" w:lineRule="auto"/>
        <w:ind w:firstLine="0"/>
        <w:jc w:val="left"/>
        <w:rPr>
          <w:rFonts w:ascii="SimSun" w:eastAsia="Segoe UI" w:hAnsi="SimSun" w:cs="Tahoma"/>
          <w:b/>
          <w:color w:val="FF0000"/>
          <w:kern w:val="0"/>
          <w:sz w:val="28"/>
          <w:szCs w:val="28"/>
          <w:lang/>
        </w:rPr>
      </w:pPr>
      <w:r>
        <w:rPr>
          <w:rFonts w:ascii="SimSun" w:eastAsia="Segoe UI" w:hAnsi="SimSun" w:cs="Tahoma"/>
          <w:b/>
          <w:kern w:val="0"/>
          <w:sz w:val="28"/>
          <w:szCs w:val="28"/>
          <w:lang/>
        </w:rPr>
        <w:t>要求全文页面</w:t>
      </w:r>
      <w:r>
        <w:rPr>
          <w:rFonts w:ascii="SimSun" w:eastAsia="Segoe UI" w:hAnsi="SimSun" w:cs="Tahoma"/>
          <w:b/>
          <w:color w:val="FF0000"/>
          <w:kern w:val="0"/>
          <w:sz w:val="28"/>
          <w:szCs w:val="28"/>
          <w:lang/>
        </w:rPr>
        <w:t>页边距左边</w:t>
      </w:r>
      <w:r>
        <w:rPr>
          <w:rFonts w:ascii="SimSun" w:eastAsia="Segoe UI" w:hAnsi="SimSun" w:cs="Tahoma"/>
          <w:b/>
          <w:color w:val="FF0000"/>
          <w:kern w:val="0"/>
          <w:sz w:val="28"/>
          <w:szCs w:val="28"/>
          <w:lang/>
        </w:rPr>
        <w:t>3cm,</w:t>
      </w:r>
      <w:r>
        <w:rPr>
          <w:rFonts w:ascii="SimSun" w:eastAsia="Segoe UI" w:hAnsi="SimSun" w:cs="Tahoma"/>
          <w:b/>
          <w:color w:val="FF0000"/>
          <w:kern w:val="0"/>
          <w:sz w:val="28"/>
          <w:szCs w:val="28"/>
          <w:lang/>
        </w:rPr>
        <w:t>右边</w:t>
      </w:r>
      <w:r>
        <w:rPr>
          <w:rFonts w:ascii="SimSun" w:eastAsia="Segoe UI" w:hAnsi="SimSun" w:cs="Tahoma"/>
          <w:b/>
          <w:color w:val="FF0000"/>
          <w:kern w:val="0"/>
          <w:sz w:val="28"/>
          <w:szCs w:val="28"/>
          <w:lang/>
        </w:rPr>
        <w:t>2cm</w:t>
      </w:r>
      <w:r>
        <w:rPr>
          <w:rFonts w:ascii="SimSun" w:eastAsia="Segoe UI" w:hAnsi="SimSun" w:cs="Tahoma"/>
          <w:b/>
          <w:color w:val="FF0000"/>
          <w:kern w:val="0"/>
          <w:sz w:val="28"/>
          <w:szCs w:val="28"/>
          <w:lang/>
        </w:rPr>
        <w:t>，上下各</w:t>
      </w:r>
      <w:r>
        <w:rPr>
          <w:rFonts w:ascii="SimSun" w:eastAsia="Segoe UI" w:hAnsi="SimSun" w:cs="Tahoma"/>
          <w:b/>
          <w:color w:val="FF0000"/>
          <w:kern w:val="0"/>
          <w:sz w:val="28"/>
          <w:szCs w:val="28"/>
          <w:lang/>
        </w:rPr>
        <w:t>2.54cm</w:t>
      </w:r>
      <w:r>
        <w:rPr>
          <w:rFonts w:ascii="SimSun" w:eastAsia="Segoe UI" w:hAnsi="SimSun" w:cs="Tahoma"/>
          <w:b/>
          <w:color w:val="FF0000"/>
          <w:kern w:val="0"/>
          <w:sz w:val="28"/>
          <w:szCs w:val="28"/>
          <w:lang/>
        </w:rPr>
        <w:t>，</w:t>
      </w:r>
      <w:r>
        <w:rPr>
          <w:rFonts w:ascii="SimSun" w:eastAsia="Segoe UI" w:hAnsi="SimSun" w:cs="Tahoma"/>
          <w:b/>
          <w:color w:val="FF0000"/>
          <w:kern w:val="0"/>
          <w:sz w:val="28"/>
          <w:szCs w:val="28"/>
          <w:lang/>
        </w:rPr>
        <w:t>“</w:t>
      </w:r>
      <w:r>
        <w:rPr>
          <w:rFonts w:ascii="SimSun" w:eastAsia="Segoe UI" w:hAnsi="SimSun" w:cs="Tahoma"/>
          <w:b/>
          <w:color w:val="FF0000"/>
          <w:kern w:val="0"/>
          <w:sz w:val="28"/>
          <w:szCs w:val="28"/>
          <w:lang/>
        </w:rPr>
        <w:t>版式</w:t>
      </w:r>
      <w:r>
        <w:rPr>
          <w:rFonts w:ascii="SimSun" w:eastAsia="Segoe UI" w:hAnsi="SimSun" w:cs="Tahoma"/>
          <w:b/>
          <w:color w:val="FF0000"/>
          <w:kern w:val="0"/>
          <w:sz w:val="28"/>
          <w:szCs w:val="28"/>
          <w:lang/>
        </w:rPr>
        <w:t>”</w:t>
      </w:r>
      <w:r>
        <w:rPr>
          <w:rFonts w:ascii="SimSun" w:eastAsia="Segoe UI" w:hAnsi="SimSun" w:cs="Tahoma"/>
          <w:b/>
          <w:color w:val="FF0000"/>
          <w:kern w:val="0"/>
          <w:sz w:val="28"/>
          <w:szCs w:val="28"/>
          <w:lang/>
        </w:rPr>
        <w:t>选项中距边界：页眉</w:t>
      </w:r>
      <w:r>
        <w:rPr>
          <w:rFonts w:ascii="SimSun" w:eastAsia="Segoe UI" w:hAnsi="SimSun" w:cs="Tahoma"/>
          <w:b/>
          <w:color w:val="FF0000"/>
          <w:kern w:val="0"/>
          <w:sz w:val="28"/>
          <w:szCs w:val="28"/>
          <w:lang/>
        </w:rPr>
        <w:t>1.2</w:t>
      </w:r>
      <w:r>
        <w:rPr>
          <w:rFonts w:ascii="SimSun" w:eastAsia="Segoe UI" w:hAnsi="SimSun" w:cs="Tahoma"/>
          <w:b/>
          <w:color w:val="FF0000"/>
          <w:kern w:val="0"/>
          <w:sz w:val="28"/>
          <w:szCs w:val="28"/>
          <w:lang/>
        </w:rPr>
        <w:t>厘米；页脚</w:t>
      </w:r>
      <w:r>
        <w:rPr>
          <w:rFonts w:ascii="SimSun" w:eastAsia="Segoe UI" w:hAnsi="SimSun" w:cs="Tahoma"/>
          <w:b/>
          <w:color w:val="FF0000"/>
          <w:kern w:val="0"/>
          <w:sz w:val="28"/>
          <w:szCs w:val="28"/>
          <w:lang/>
        </w:rPr>
        <w:t>1.5</w:t>
      </w:r>
      <w:r>
        <w:rPr>
          <w:rFonts w:ascii="SimSun" w:eastAsia="Segoe UI" w:hAnsi="SimSun" w:cs="Tahoma"/>
          <w:b/>
          <w:color w:val="FF0000"/>
          <w:kern w:val="0"/>
          <w:sz w:val="28"/>
          <w:szCs w:val="28"/>
          <w:lang/>
        </w:rPr>
        <w:t>厘米</w:t>
      </w:r>
      <w:r>
        <w:rPr>
          <w:rFonts w:ascii="SimSun" w:eastAsia="Segoe UI" w:hAnsi="SimSun" w:cs="Tahoma"/>
          <w:b/>
          <w:color w:val="FF0000"/>
          <w:kern w:val="0"/>
          <w:sz w:val="28"/>
          <w:szCs w:val="28"/>
          <w:lang/>
        </w:rPr>
        <w:t>,</w:t>
      </w:r>
      <w:r>
        <w:rPr>
          <w:rFonts w:ascii="SimSun" w:eastAsia="Segoe UI" w:hAnsi="SimSun" w:cs="Tahoma"/>
          <w:b/>
          <w:color w:val="FF0000"/>
          <w:kern w:val="0"/>
          <w:sz w:val="28"/>
          <w:szCs w:val="28"/>
          <w:lang/>
        </w:rPr>
        <w:t>全文</w:t>
      </w:r>
      <w:r>
        <w:rPr>
          <w:rFonts w:ascii="SimSun" w:eastAsia="Segoe UI" w:hAnsi="SimSun" w:cs="Tahoma"/>
          <w:b/>
          <w:color w:val="FF0000"/>
          <w:kern w:val="0"/>
          <w:sz w:val="28"/>
          <w:szCs w:val="28"/>
          <w:lang/>
        </w:rPr>
        <w:t>1.25</w:t>
      </w:r>
      <w:r>
        <w:rPr>
          <w:rFonts w:ascii="SimSun" w:eastAsia="Segoe UI" w:hAnsi="SimSun" w:cs="Tahoma"/>
          <w:b/>
          <w:color w:val="FF0000"/>
          <w:kern w:val="0"/>
          <w:sz w:val="28"/>
          <w:szCs w:val="28"/>
          <w:lang/>
        </w:rPr>
        <w:t>倍行距。页眉中</w:t>
      </w:r>
      <w:r>
        <w:rPr>
          <w:rFonts w:ascii="SimSun" w:eastAsia="Segoe UI" w:hAnsi="SimSun" w:cs="Tahoma"/>
          <w:b/>
          <w:color w:val="FF0000"/>
          <w:kern w:val="0"/>
          <w:sz w:val="28"/>
          <w:szCs w:val="28"/>
          <w:lang/>
        </w:rPr>
        <w:t>:</w:t>
      </w:r>
      <w:r>
        <w:rPr>
          <w:rFonts w:ascii="SimSun" w:eastAsia="Segoe UI" w:hAnsi="SimSun" w:cs="Tahoma"/>
          <w:b/>
          <w:color w:val="FF0000"/>
          <w:kern w:val="0"/>
          <w:sz w:val="28"/>
          <w:szCs w:val="28"/>
          <w:lang/>
        </w:rPr>
        <w:t>学校</w:t>
      </w:r>
      <w:r>
        <w:rPr>
          <w:rFonts w:ascii="SimSun" w:eastAsia="Segoe UI" w:hAnsi="SimSun" w:cs="Tahoma"/>
          <w:b/>
          <w:color w:val="FF0000"/>
          <w:kern w:val="0"/>
          <w:sz w:val="28"/>
          <w:szCs w:val="28"/>
          <w:lang/>
        </w:rPr>
        <w:t>Logo</w:t>
      </w:r>
      <w:r>
        <w:rPr>
          <w:rFonts w:ascii="SimSun" w:eastAsia="Segoe UI" w:hAnsi="SimSun" w:cs="Tahoma"/>
          <w:b/>
          <w:color w:val="FF0000"/>
          <w:kern w:val="0"/>
          <w:sz w:val="28"/>
          <w:szCs w:val="28"/>
          <w:lang/>
        </w:rPr>
        <w:t>（左顶边）与论文题目（右顶边）在同一行</w:t>
      </w:r>
      <w:r>
        <w:rPr>
          <w:rFonts w:ascii="Liberation Serif" w:eastAsia="Segoe UI" w:hAnsi="Liberation Serif" w:cs="Tahoma"/>
          <w:kern w:val="0"/>
          <w:sz w:val="24"/>
          <w:szCs w:val="24"/>
          <w:lang/>
        </w:rPr>
        <w:t>。</w:t>
      </w:r>
      <w:r>
        <w:rPr>
          <w:rFonts w:ascii="SimSun" w:eastAsia="Segoe UI" w:hAnsi="SimSun" w:cs="Tahoma"/>
          <w:b/>
          <w:color w:val="FF0000"/>
          <w:kern w:val="0"/>
          <w:sz w:val="28"/>
          <w:szCs w:val="28"/>
          <w:lang/>
        </w:rPr>
        <w:t>页眉、页脚中</w:t>
      </w:r>
      <w:r>
        <w:rPr>
          <w:rFonts w:ascii="SimSun" w:eastAsia="Segoe UI" w:hAnsi="SimSun" w:cs="Tahoma"/>
          <w:b/>
          <w:color w:val="FF0000"/>
          <w:kern w:val="0"/>
          <w:sz w:val="28"/>
          <w:szCs w:val="28"/>
          <w:lang/>
        </w:rPr>
        <w:t>:</w:t>
      </w:r>
      <w:r>
        <w:rPr>
          <w:rFonts w:ascii="SimSun" w:eastAsia="Segoe UI" w:hAnsi="SimSun" w:cs="Tahoma"/>
          <w:b/>
          <w:color w:val="FF0000"/>
          <w:kern w:val="0"/>
          <w:sz w:val="28"/>
          <w:szCs w:val="28"/>
          <w:lang/>
        </w:rPr>
        <w:t>不要有空行。</w:t>
      </w:r>
    </w:p>
    <w:p w14:paraId="4272CFA8"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49952B2F"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SimSun" w:eastAsia="Segoe UI" w:hAnsi="SimSun" w:cs="Tahoma"/>
          <w:b/>
          <w:color w:val="FF0000"/>
          <w:kern w:val="0"/>
          <w:sz w:val="28"/>
          <w:szCs w:val="28"/>
          <w:lang/>
        </w:rPr>
        <w:t>一级标题采用</w:t>
      </w:r>
      <w:r>
        <w:rPr>
          <w:rFonts w:ascii="Liberation Serif" w:eastAsia="Segoe UI" w:hAnsi="Liberation Serif" w:cs="Tahoma"/>
          <w:kern w:val="0"/>
          <w:sz w:val="24"/>
          <w:szCs w:val="24"/>
          <w:lang/>
        </w:rPr>
        <w:t>居中格式，去掉首行缩进。</w:t>
      </w:r>
    </w:p>
    <w:p w14:paraId="7AA68B07"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上下各空一行。</w:t>
      </w:r>
    </w:p>
    <w:p w14:paraId="62308D6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7BAD2D49"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344" w:author="fl Bu" w:date="2017-05-21T14:57:00Z" w:initials="fB">
    <w:p w14:paraId="3DAF424E"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三级标题紧跟在二级标题后时，三级标题前不要空行。</w:t>
      </w:r>
    </w:p>
    <w:p w14:paraId="078F7CB0"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26AF10F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367" w:author="fl Bu" w:date="2017-05-21T14:58:00Z" w:initials="fB">
    <w:p w14:paraId="252A302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图采用居中格式，去掉首行缩进。</w:t>
      </w:r>
    </w:p>
    <w:p w14:paraId="5E85A43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47F93189"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368" w:author="fl Bu" w:date="2017-05-21T14:58:00Z" w:initials="fB">
    <w:p w14:paraId="3DEE3C0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图题采用居中格式，去掉首行缩进。</w:t>
      </w:r>
    </w:p>
    <w:p w14:paraId="7781713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图题中，中文采用楷体五</w:t>
      </w:r>
      <w:r>
        <w:rPr>
          <w:rFonts w:ascii="Liberation Serif" w:eastAsia="Segoe UI" w:hAnsi="Liberation Serif" w:cs="Tahoma"/>
          <w:kern w:val="0"/>
          <w:sz w:val="24"/>
          <w:szCs w:val="24"/>
          <w:lang/>
        </w:rPr>
        <w:t>号，英文采用</w:t>
      </w:r>
      <w:r>
        <w:rPr>
          <w:rFonts w:ascii="Liberation Serif" w:eastAsia="Segoe UI" w:hAnsi="Liberation Serif" w:cs="Tahoma"/>
          <w:kern w:val="0"/>
          <w:sz w:val="24"/>
          <w:szCs w:val="24"/>
          <w:lang/>
        </w:rPr>
        <w:t>Times New Roman</w:t>
      </w:r>
      <w:r>
        <w:rPr>
          <w:rFonts w:ascii="Liberation Serif" w:eastAsia="Segoe UI" w:hAnsi="Liberation Serif" w:cs="Tahoma"/>
          <w:kern w:val="0"/>
          <w:sz w:val="24"/>
          <w:szCs w:val="24"/>
          <w:lang/>
        </w:rPr>
        <w:t>五号字符。</w:t>
      </w:r>
    </w:p>
    <w:p w14:paraId="3BE05BCA"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292E18F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381" w:author="fl Bu" w:date="2017-05-21T15:16:00Z" w:initials="fB">
    <w:p w14:paraId="687FB71B"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参考文献是按引文在正文中第一次出现的顺序编号的。</w:t>
      </w:r>
    </w:p>
    <w:p w14:paraId="06A073AF"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5482B120"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549" w:author="fl Bu" w:date="2017-05-21T15:01:00Z" w:initials="fB">
    <w:p w14:paraId="34D20D70"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表题采用居中格式，去掉首行缩进。</w:t>
      </w:r>
    </w:p>
    <w:p w14:paraId="795A6258"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表题中，中文采用楷体五号，英文采用</w:t>
      </w:r>
      <w:r>
        <w:rPr>
          <w:rFonts w:ascii="Liberation Serif" w:eastAsia="Segoe UI" w:hAnsi="Liberation Serif" w:cs="Tahoma"/>
          <w:kern w:val="0"/>
          <w:sz w:val="24"/>
          <w:szCs w:val="24"/>
          <w:lang/>
        </w:rPr>
        <w:t>Times New Roman</w:t>
      </w:r>
      <w:r>
        <w:rPr>
          <w:rFonts w:ascii="Liberation Serif" w:eastAsia="Segoe UI" w:hAnsi="Liberation Serif" w:cs="Tahoma"/>
          <w:kern w:val="0"/>
          <w:sz w:val="24"/>
          <w:szCs w:val="24"/>
          <w:lang/>
        </w:rPr>
        <w:t>五号字符。</w:t>
      </w:r>
    </w:p>
    <w:p w14:paraId="1B7BAFF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7319B8FE"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p w14:paraId="3CDADF8F"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597" w:author="fl Bu" w:date="2017-05-21T15:04:00Z" w:initials="fB">
    <w:p w14:paraId="33BF516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你可适当地将与图相关的文字放在图前或图后，尽量不要在页面上留下大片空白。</w:t>
      </w:r>
    </w:p>
    <w:p w14:paraId="4DA1EDAC"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5827CDDA"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723" w:author="fl Bu" w:date="2017-05-21T15:07:00Z" w:initials="fB">
    <w:p w14:paraId="0A11136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表与表题不可以跨页。</w:t>
      </w:r>
    </w:p>
    <w:p w14:paraId="4C21AC1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42D389C8"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837" w:author="fl Bu" w:date="2017-05-21T15:09:00Z" w:initials="fB">
    <w:p w14:paraId="48598390"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图号对吗？</w:t>
      </w:r>
    </w:p>
    <w:p w14:paraId="2D191736"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369C3BAC"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906" w:author="fl Bu" w:date="2017-05-21T15:10:00Z" w:initials="fB">
    <w:p w14:paraId="22AA1326"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楷体五号。</w:t>
      </w:r>
    </w:p>
    <w:p w14:paraId="71AD4E3A"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209EF478"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942" w:author="fl Bu" w:date="2017-05-21T15:11:00Z" w:initials="fB">
    <w:p w14:paraId="0D155A91"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图与图题不可以跨页。</w:t>
      </w:r>
    </w:p>
    <w:p w14:paraId="07401E48"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41D66D1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963" w:author="fl Bu" w:date="2017-05-21T15:12:00Z" w:initials="fB">
    <w:p w14:paraId="5A233F3A"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参考文献各部分之间一律用逗号分隔。</w:t>
      </w:r>
    </w:p>
    <w:p w14:paraId="153D7F4C"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7349374F"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964" w:author="fl Bu" w:date="2017-05-21T15:12:00Z" w:initials="fB">
    <w:p w14:paraId="5ADBD473"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用分类符。</w:t>
      </w:r>
    </w:p>
    <w:p w14:paraId="3E72184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3A19D666"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965" w:author="fl Bu" w:date="2017-05-21T15:12:00Z" w:initials="fB">
    <w:p w14:paraId="0C42DDE6"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缺分类。</w:t>
      </w:r>
    </w:p>
    <w:p w14:paraId="7C478808"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rPr>
          <w:rFonts w:ascii="Liberation Serif" w:eastAsia="Segoe UI" w:hAnsi="Liberation Serif" w:cs="Tahoma"/>
          <w:kern w:val="0"/>
          <w:sz w:val="24"/>
          <w:szCs w:val="24"/>
          <w:lang/>
        </w:rPr>
        <w:t>以下同</w:t>
      </w:r>
    </w:p>
    <w:p w14:paraId="5F3AA60C"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976" w:author="fl Bu" w:date="2017-05-21T15:14:00Z" w:initials="fB">
    <w:p w14:paraId="68010009"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小四号宋体。</w:t>
      </w:r>
    </w:p>
    <w:p w14:paraId="096B45C5"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 w:id="977" w:author="fl Bu" w:date="2017-05-21T15:14:00Z" w:initials="fB">
    <w:p w14:paraId="73604AA4"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r>
        <w:annotationRef/>
      </w:r>
      <w:r>
        <w:rPr>
          <w:rFonts w:ascii="Liberation Serif" w:eastAsia="Segoe UI" w:hAnsi="Liberation Serif" w:cs="Tahoma"/>
          <w:kern w:val="0"/>
          <w:sz w:val="24"/>
          <w:szCs w:val="24"/>
          <w:lang/>
        </w:rPr>
        <w:t>不确切。</w:t>
      </w:r>
    </w:p>
    <w:p w14:paraId="501C58A2" w14:textId="77777777" w:rsidR="00000000" w:rsidRDefault="00EC4492">
      <w:pPr>
        <w:overflowPunct w:val="0"/>
        <w:spacing w:before="0" w:line="240" w:lineRule="auto"/>
        <w:ind w:firstLine="0"/>
        <w:jc w:val="left"/>
        <w:rPr>
          <w:rFonts w:ascii="Liberation Serif" w:eastAsia="Segoe UI" w:hAnsi="Liberation Serif" w:cs="Tahoma"/>
          <w:kern w:val="0"/>
          <w:sz w:val="24"/>
          <w:szCs w:val="24"/>
          <w:lang/>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F8BCE7" w15:done="0"/>
  <w15:commentEx w15:paraId="2993CFB1" w15:done="0"/>
  <w15:commentEx w15:paraId="26FC41C3" w15:done="0"/>
  <w15:commentEx w15:paraId="375A9D91" w15:done="0"/>
  <w15:commentEx w15:paraId="5895AFDB" w15:done="0"/>
  <w15:commentEx w15:paraId="08668FA4" w15:done="0"/>
  <w15:commentEx w15:paraId="66DC39BA" w15:done="0"/>
  <w15:commentEx w15:paraId="7DD12495" w15:done="0"/>
  <w15:commentEx w15:paraId="15043C2E" w15:done="0"/>
  <w15:commentEx w15:paraId="6DCFBB6B" w15:done="0"/>
  <w15:commentEx w15:paraId="59779822" w15:done="0"/>
  <w15:commentEx w15:paraId="0B50A839" w15:done="0"/>
  <w15:commentEx w15:paraId="76476FB7" w15:done="0"/>
  <w15:commentEx w15:paraId="6189151E" w15:done="0"/>
  <w15:commentEx w15:paraId="79F01F13" w15:done="0"/>
  <w15:commentEx w15:paraId="30960323" w15:done="0"/>
  <w15:commentEx w15:paraId="573225A7" w15:done="0"/>
  <w15:commentEx w15:paraId="08182255" w15:done="0"/>
  <w15:commentEx w15:paraId="2B411F41" w15:done="0"/>
  <w15:commentEx w15:paraId="7BAD2D49" w15:done="0"/>
  <w15:commentEx w15:paraId="26AF10F4" w15:done="0"/>
  <w15:commentEx w15:paraId="47F93189" w15:done="0"/>
  <w15:commentEx w15:paraId="292E18F2" w15:done="0"/>
  <w15:commentEx w15:paraId="5482B120" w15:done="0"/>
  <w15:commentEx w15:paraId="3CDADF8F" w15:done="0"/>
  <w15:commentEx w15:paraId="5827CDDA" w15:done="0"/>
  <w15:commentEx w15:paraId="42D389C8" w15:done="0"/>
  <w15:commentEx w15:paraId="369C3BAC" w15:done="0"/>
  <w15:commentEx w15:paraId="209EF478" w15:done="0"/>
  <w15:commentEx w15:paraId="41D66D13" w15:done="0"/>
  <w15:commentEx w15:paraId="7349374F" w15:done="0"/>
  <w15:commentEx w15:paraId="3A19D666" w15:done="0"/>
  <w15:commentEx w15:paraId="5F3AA60C" w15:done="0"/>
  <w15:commentEx w15:paraId="096B45C5" w15:done="0"/>
  <w15:commentEx w15:paraId="501C58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2B040" w14:textId="77777777" w:rsidR="00EC4492" w:rsidRDefault="00EC4492">
      <w:pPr>
        <w:spacing w:before="0" w:line="240" w:lineRule="auto"/>
      </w:pPr>
      <w:r>
        <w:separator/>
      </w:r>
    </w:p>
  </w:endnote>
  <w:endnote w:type="continuationSeparator" w:id="0">
    <w:p w14:paraId="2BA77EF6" w14:textId="77777777" w:rsidR="00EC4492" w:rsidRDefault="00EC449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altName w:val="Carlito"/>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charset w:val="00"/>
    <w:family w:val="roman"/>
    <w:pitch w:val="variable"/>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iberation Serif">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font361">
    <w:charset w:val="00"/>
    <w:family w:val="auto"/>
    <w:pitch w:val="variable"/>
  </w:font>
  <w:font w:name="KaiTi">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8DAAF" w14:textId="77777777" w:rsidR="00000000" w:rsidRDefault="00EC4492">
    <w:pPr>
      <w:pStyle w:val="Footer"/>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77BA" w14:textId="77777777" w:rsidR="00000000" w:rsidRDefault="00EC449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15398" w14:textId="77777777" w:rsidR="00000000" w:rsidRDefault="00EC4492"/>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E35B4" w14:textId="19D3EE95" w:rsidR="00000000" w:rsidRDefault="00EC4492">
    <w:pPr>
      <w:pStyle w:val="Footer"/>
      <w:jc w:val="center"/>
    </w:pPr>
    <w:r>
      <w:rPr>
        <w:lang w:val="zh-CN"/>
      </w:rPr>
      <w:fldChar w:fldCharType="begin"/>
    </w:r>
    <w:r>
      <w:rPr>
        <w:lang w:val="zh-CN"/>
      </w:rPr>
      <w:instrText xml:space="preserve"> PAGE </w:instrText>
    </w:r>
    <w:r>
      <w:rPr>
        <w:lang w:val="zh-CN"/>
      </w:rPr>
      <w:fldChar w:fldCharType="separate"/>
    </w:r>
    <w:r w:rsidR="00F908BB">
      <w:rPr>
        <w:noProof/>
        <w:lang w:val="zh-CN"/>
      </w:rPr>
      <w:t>VII</w:t>
    </w:r>
    <w:r>
      <w:rPr>
        <w:lang w:val="zh-CN"/>
      </w:rPr>
      <w:fldChar w:fldCharType="end"/>
    </w:r>
  </w:p>
  <w:p w14:paraId="6DEF3353" w14:textId="77777777" w:rsidR="00000000" w:rsidRDefault="00EC4492">
    <w:pPr>
      <w:pStyle w:val="Footer"/>
      <w:ind w:right="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B1BE3" w14:textId="77777777" w:rsidR="00000000" w:rsidRDefault="00EC4492"/>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255E9" w14:textId="77777777" w:rsidR="00000000" w:rsidRDefault="00EC4492"/>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A22C9" w14:textId="20A0ADFA" w:rsidR="00000000" w:rsidRDefault="00EC4492">
    <w:pPr>
      <w:pStyle w:val="Footer"/>
      <w:ind w:right="25"/>
      <w:jc w:val="center"/>
    </w:pPr>
    <w:r>
      <w:t xml:space="preserve">                    </w:t>
    </w:r>
    <w:r>
      <w:t xml:space="preserve">                                                              </w:t>
    </w:r>
    <w:r>
      <w:rPr>
        <w:rStyle w:val="pagenumber"/>
      </w:rPr>
      <w:fldChar w:fldCharType="begin"/>
    </w:r>
    <w:r>
      <w:rPr>
        <w:rStyle w:val="pagenumber"/>
      </w:rPr>
      <w:instrText xml:space="preserve"> PAGE </w:instrText>
    </w:r>
    <w:r>
      <w:rPr>
        <w:rStyle w:val="pagenumber"/>
      </w:rPr>
      <w:fldChar w:fldCharType="separate"/>
    </w:r>
    <w:r w:rsidR="00F908BB">
      <w:rPr>
        <w:rStyle w:val="pagenumber"/>
        <w:noProof/>
      </w:rPr>
      <w:t>69</w:t>
    </w:r>
    <w:r>
      <w:rPr>
        <w:rStyle w:val="pagenumber"/>
      </w:rPr>
      <w:fldChar w:fldCharType="end"/>
    </w:r>
  </w:p>
  <w:p w14:paraId="766560A4" w14:textId="77777777" w:rsidR="00000000" w:rsidRDefault="00EC4492">
    <w:pPr>
      <w:pStyle w:val="Footer"/>
      <w:ind w:right="25"/>
      <w:jc w:val="center"/>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B1823" w14:textId="77777777" w:rsidR="00000000" w:rsidRDefault="00EC449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A130B" w14:textId="77777777" w:rsidR="00EC4492" w:rsidRDefault="00EC4492">
      <w:pPr>
        <w:spacing w:before="0" w:line="240" w:lineRule="auto"/>
      </w:pPr>
      <w:r>
        <w:separator/>
      </w:r>
    </w:p>
  </w:footnote>
  <w:footnote w:type="continuationSeparator" w:id="0">
    <w:p w14:paraId="05539B6F" w14:textId="77777777" w:rsidR="00EC4492" w:rsidRDefault="00EC449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E8E3C" w14:textId="257B6697" w:rsidR="00000000" w:rsidRDefault="005175F8">
    <w:pPr>
      <w:pStyle w:val="Header"/>
      <w:jc w:val="both"/>
      <w:rPr>
        <w:color w:val="0000FF"/>
      </w:rPr>
    </w:pPr>
    <w:r>
      <w:rPr>
        <w:noProof/>
      </w:rPr>
      <w:drawing>
        <wp:anchor distT="0" distB="0" distL="114300" distR="114300" simplePos="0" relativeHeight="251656704" behindDoc="0" locked="0" layoutInCell="1" allowOverlap="1" wp14:anchorId="097B4D87" wp14:editId="38A4CDE4">
          <wp:simplePos x="0" y="0"/>
          <wp:positionH relativeFrom="margin">
            <wp:posOffset>5715</wp:posOffset>
          </wp:positionH>
          <wp:positionV relativeFrom="paragraph">
            <wp:posOffset>-210185</wp:posOffset>
          </wp:positionV>
          <wp:extent cx="1701165" cy="4946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1165" cy="4946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527353B6" w14:textId="77777777" w:rsidR="00000000" w:rsidRDefault="00EC4492">
    <w:pPr>
      <w:pStyle w:val="Header"/>
      <w:jc w:val="right"/>
    </w:pPr>
    <w:r>
      <w:rPr>
        <w:color w:val="0000FF"/>
      </w:rPr>
      <w:t xml:space="preserve">                          </w:t>
    </w:r>
    <w:r>
      <w:rPr>
        <w:rFonts w:eastAsia="SimHei"/>
      </w:rPr>
      <w:t>嵌入式</w:t>
    </w:r>
    <w:r>
      <w:rPr>
        <w:rFonts w:eastAsia="SimHei"/>
      </w:rPr>
      <w:t>Linux</w:t>
    </w:r>
    <w:r>
      <w:rPr>
        <w:rFonts w:eastAsia="SimHei"/>
      </w:rPr>
      <w:t>系统电源管理的改进研究与实现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501A" w14:textId="77777777" w:rsidR="00000000" w:rsidRDefault="00EC449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0A9E4" w14:textId="77777777" w:rsidR="00000000" w:rsidRDefault="00EC4492"/>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127DD" w14:textId="70EE0EFA" w:rsidR="00000000" w:rsidRDefault="005175F8">
    <w:pPr>
      <w:pStyle w:val="Header"/>
      <w:jc w:val="both"/>
      <w:rPr>
        <w:color w:val="0000FF"/>
      </w:rPr>
    </w:pPr>
    <w:r>
      <w:rPr>
        <w:noProof/>
      </w:rPr>
      <w:drawing>
        <wp:anchor distT="0" distB="0" distL="114300" distR="114300" simplePos="0" relativeHeight="251657728" behindDoc="0" locked="0" layoutInCell="1" allowOverlap="1" wp14:anchorId="5A59DAA1" wp14:editId="48409702">
          <wp:simplePos x="0" y="0"/>
          <wp:positionH relativeFrom="margin">
            <wp:posOffset>5715</wp:posOffset>
          </wp:positionH>
          <wp:positionV relativeFrom="paragraph">
            <wp:posOffset>-210185</wp:posOffset>
          </wp:positionV>
          <wp:extent cx="1701165" cy="4946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1165" cy="4946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2CC32992" w14:textId="77777777" w:rsidR="00000000" w:rsidRDefault="00EC4492">
    <w:pPr>
      <w:pStyle w:val="Header"/>
      <w:jc w:val="right"/>
    </w:pPr>
    <w:r>
      <w:rPr>
        <w:color w:val="0000FF"/>
      </w:rPr>
      <w:t xml:space="preserve">                          </w:t>
    </w:r>
    <w:r>
      <w:rPr>
        <w:rFonts w:eastAsia="SimHei"/>
      </w:rPr>
      <w:t>嵌入式</w:t>
    </w:r>
    <w:r>
      <w:rPr>
        <w:rFonts w:eastAsia="SimHei"/>
      </w:rPr>
      <w:t>Linux</w:t>
    </w:r>
    <w:r>
      <w:rPr>
        <w:rFonts w:eastAsia="SimHei"/>
      </w:rPr>
      <w:t>系统电源管理的改进研究与实现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5A6E6" w14:textId="77777777" w:rsidR="00000000" w:rsidRDefault="00EC449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749A0" w14:textId="77777777" w:rsidR="00000000" w:rsidRDefault="00EC4492"/>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55F90" w14:textId="55C031D7" w:rsidR="00000000" w:rsidRDefault="005175F8">
    <w:pPr>
      <w:pStyle w:val="Header"/>
      <w:jc w:val="both"/>
      <w:rPr>
        <w:color w:val="0000FF"/>
      </w:rPr>
    </w:pPr>
    <w:r>
      <w:rPr>
        <w:noProof/>
      </w:rPr>
      <w:drawing>
        <wp:anchor distT="0" distB="0" distL="114300" distR="114300" simplePos="0" relativeHeight="251658752" behindDoc="0" locked="0" layoutInCell="1" allowOverlap="1" wp14:anchorId="4425413B" wp14:editId="22BA078B">
          <wp:simplePos x="0" y="0"/>
          <wp:positionH relativeFrom="margin">
            <wp:posOffset>5715</wp:posOffset>
          </wp:positionH>
          <wp:positionV relativeFrom="paragraph">
            <wp:posOffset>-210185</wp:posOffset>
          </wp:positionV>
          <wp:extent cx="1701165" cy="4946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1165" cy="4946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70A0041B" w14:textId="77777777" w:rsidR="00000000" w:rsidRDefault="00EC4492">
    <w:pPr>
      <w:pStyle w:val="Header"/>
      <w:jc w:val="right"/>
    </w:pPr>
    <w:r>
      <w:rPr>
        <w:color w:val="0000FF"/>
      </w:rPr>
      <w:t xml:space="preserve">                          </w:t>
    </w:r>
    <w:r>
      <w:rPr>
        <w:rFonts w:eastAsia="SimHei"/>
      </w:rPr>
      <w:t>嵌入式</w:t>
    </w:r>
    <w:r>
      <w:rPr>
        <w:rFonts w:eastAsia="SimHei"/>
      </w:rPr>
      <w:t>Linux</w:t>
    </w:r>
    <w:r>
      <w:rPr>
        <w:rFonts w:eastAsia="SimHei"/>
      </w:rPr>
      <w:t>系统电源管理的改进研究与实现</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F23A3" w14:textId="77777777" w:rsidR="00000000" w:rsidRDefault="00EC44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
    <w:lvl w:ilvl="0">
      <w:start w:val="1"/>
      <w:numFmt w:val="bullet"/>
      <w:lvlText w:val=""/>
      <w:lvlJc w:val="left"/>
      <w:pPr>
        <w:tabs>
          <w:tab w:val="num" w:pos="0"/>
        </w:tabs>
        <w:ind w:left="1080" w:hanging="360"/>
      </w:pPr>
      <w:rPr>
        <w:rFonts w:ascii="Symbol" w:hAnsi="Symbol" w:cs="Symbol"/>
        <w:sz w:val="24"/>
      </w:rPr>
    </w:lvl>
    <w:lvl w:ilvl="1">
      <w:start w:val="3"/>
      <w:numFmt w:val="bullet"/>
      <w:lvlText w:val="-"/>
      <w:lvlJc w:val="left"/>
      <w:pPr>
        <w:tabs>
          <w:tab w:val="num" w:pos="0"/>
        </w:tabs>
        <w:ind w:left="1800" w:hanging="360"/>
      </w:pPr>
      <w:rPr>
        <w:rFonts w:ascii="Calibri" w:hAnsi="Calibri" w:cs="Calibri"/>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1" w15:restartNumberingAfterBreak="0">
    <w:nsid w:val="00000002"/>
    <w:multiLevelType w:val="multilevel"/>
    <w:tmpl w:val="00000002"/>
    <w:name w:val="WWNum2"/>
    <w:lvl w:ilvl="0">
      <w:start w:val="1"/>
      <w:numFmt w:val="bullet"/>
      <w:lvlText w:val=""/>
      <w:lvlJc w:val="left"/>
      <w:pPr>
        <w:tabs>
          <w:tab w:val="num" w:pos="0"/>
        </w:tabs>
        <w:ind w:left="1140" w:hanging="360"/>
      </w:pPr>
      <w:rPr>
        <w:rFonts w:ascii="Symbol" w:hAnsi="Symbol"/>
      </w:rPr>
    </w:lvl>
    <w:lvl w:ilvl="1">
      <w:start w:val="1"/>
      <w:numFmt w:val="decimal"/>
      <w:lvlText w:val="（%2）"/>
      <w:lvlJc w:val="left"/>
      <w:pPr>
        <w:tabs>
          <w:tab w:val="num" w:pos="0"/>
        </w:tabs>
        <w:ind w:left="1980" w:hanging="720"/>
      </w:pPr>
      <w:rPr>
        <w:b w:val="0"/>
        <w:sz w:val="24"/>
        <w:lang w:val="en-US"/>
      </w:rPr>
    </w:lvl>
    <w:lvl w:ilvl="2">
      <w:start w:val="1"/>
      <w:numFmt w:val="lowerRoman"/>
      <w:lvlText w:val="%3."/>
      <w:lvlJc w:val="right"/>
      <w:pPr>
        <w:tabs>
          <w:tab w:val="num" w:pos="0"/>
        </w:tabs>
        <w:ind w:left="2220" w:hanging="480"/>
      </w:pPr>
    </w:lvl>
    <w:lvl w:ilvl="3">
      <w:start w:val="1"/>
      <w:numFmt w:val="decimal"/>
      <w:lvlText w:val="%4."/>
      <w:lvlJc w:val="left"/>
      <w:pPr>
        <w:tabs>
          <w:tab w:val="num" w:pos="0"/>
        </w:tabs>
        <w:ind w:left="2700" w:hanging="480"/>
      </w:pPr>
    </w:lvl>
    <w:lvl w:ilvl="4">
      <w:start w:val="1"/>
      <w:numFmt w:val="lowerLetter"/>
      <w:lvlText w:val="%5)"/>
      <w:lvlJc w:val="left"/>
      <w:pPr>
        <w:tabs>
          <w:tab w:val="num" w:pos="0"/>
        </w:tabs>
        <w:ind w:left="3180" w:hanging="480"/>
      </w:pPr>
    </w:lvl>
    <w:lvl w:ilvl="5">
      <w:start w:val="1"/>
      <w:numFmt w:val="lowerRoman"/>
      <w:lvlText w:val="%6."/>
      <w:lvlJc w:val="right"/>
      <w:pPr>
        <w:tabs>
          <w:tab w:val="num" w:pos="0"/>
        </w:tabs>
        <w:ind w:left="3660" w:hanging="480"/>
      </w:pPr>
    </w:lvl>
    <w:lvl w:ilvl="6">
      <w:start w:val="1"/>
      <w:numFmt w:val="decimal"/>
      <w:lvlText w:val="%7."/>
      <w:lvlJc w:val="left"/>
      <w:pPr>
        <w:tabs>
          <w:tab w:val="num" w:pos="0"/>
        </w:tabs>
        <w:ind w:left="4140" w:hanging="480"/>
      </w:pPr>
    </w:lvl>
    <w:lvl w:ilvl="7">
      <w:start w:val="1"/>
      <w:numFmt w:val="lowerLetter"/>
      <w:lvlText w:val="%8)"/>
      <w:lvlJc w:val="left"/>
      <w:pPr>
        <w:tabs>
          <w:tab w:val="num" w:pos="0"/>
        </w:tabs>
        <w:ind w:left="4620" w:hanging="480"/>
      </w:pPr>
    </w:lvl>
    <w:lvl w:ilvl="8">
      <w:start w:val="1"/>
      <w:numFmt w:val="lowerRoman"/>
      <w:lvlText w:val="%9."/>
      <w:lvlJc w:val="right"/>
      <w:pPr>
        <w:tabs>
          <w:tab w:val="num" w:pos="0"/>
        </w:tabs>
        <w:ind w:left="5100" w:hanging="480"/>
      </w:pPr>
    </w:lvl>
  </w:abstractNum>
  <w:abstractNum w:abstractNumId="2" w15:restartNumberingAfterBreak="0">
    <w:nsid w:val="00000003"/>
    <w:multiLevelType w:val="multilevel"/>
    <w:tmpl w:val="00000003"/>
    <w:name w:val="WWNum3"/>
    <w:lvl w:ilvl="0">
      <w:start w:val="1"/>
      <w:numFmt w:val="bullet"/>
      <w:lvlText w:val=""/>
      <w:lvlJc w:val="left"/>
      <w:pPr>
        <w:tabs>
          <w:tab w:val="num" w:pos="0"/>
        </w:tabs>
        <w:ind w:left="1200" w:hanging="360"/>
      </w:pPr>
      <w:rPr>
        <w:rFonts w:ascii="Symbol" w:hAnsi="Symbol"/>
      </w:rPr>
    </w:lvl>
    <w:lvl w:ilvl="1">
      <w:start w:val="1"/>
      <w:numFmt w:val="lowerLetter"/>
      <w:lvlText w:val="%2)"/>
      <w:lvlJc w:val="left"/>
      <w:pPr>
        <w:tabs>
          <w:tab w:val="num" w:pos="0"/>
        </w:tabs>
        <w:ind w:left="1800" w:hanging="480"/>
      </w:pPr>
    </w:lvl>
    <w:lvl w:ilvl="2">
      <w:start w:val="1"/>
      <w:numFmt w:val="lowerRoman"/>
      <w:lvlText w:val="%3."/>
      <w:lvlJc w:val="right"/>
      <w:pPr>
        <w:tabs>
          <w:tab w:val="num" w:pos="0"/>
        </w:tabs>
        <w:ind w:left="2280" w:hanging="480"/>
      </w:pPr>
    </w:lvl>
    <w:lvl w:ilvl="3">
      <w:start w:val="1"/>
      <w:numFmt w:val="decimal"/>
      <w:lvlText w:val="%4."/>
      <w:lvlJc w:val="left"/>
      <w:pPr>
        <w:tabs>
          <w:tab w:val="num" w:pos="0"/>
        </w:tabs>
        <w:ind w:left="2760" w:hanging="480"/>
      </w:pPr>
    </w:lvl>
    <w:lvl w:ilvl="4">
      <w:start w:val="1"/>
      <w:numFmt w:val="lowerLetter"/>
      <w:lvlText w:val="%5)"/>
      <w:lvlJc w:val="left"/>
      <w:pPr>
        <w:tabs>
          <w:tab w:val="num" w:pos="0"/>
        </w:tabs>
        <w:ind w:left="3240" w:hanging="480"/>
      </w:pPr>
    </w:lvl>
    <w:lvl w:ilvl="5">
      <w:start w:val="1"/>
      <w:numFmt w:val="lowerRoman"/>
      <w:lvlText w:val="%6."/>
      <w:lvlJc w:val="right"/>
      <w:pPr>
        <w:tabs>
          <w:tab w:val="num" w:pos="0"/>
        </w:tabs>
        <w:ind w:left="3720" w:hanging="480"/>
      </w:pPr>
    </w:lvl>
    <w:lvl w:ilvl="6">
      <w:start w:val="1"/>
      <w:numFmt w:val="decimal"/>
      <w:lvlText w:val="%7."/>
      <w:lvlJc w:val="left"/>
      <w:pPr>
        <w:tabs>
          <w:tab w:val="num" w:pos="0"/>
        </w:tabs>
        <w:ind w:left="4200" w:hanging="480"/>
      </w:pPr>
    </w:lvl>
    <w:lvl w:ilvl="7">
      <w:start w:val="1"/>
      <w:numFmt w:val="lowerLetter"/>
      <w:lvlText w:val="%8)"/>
      <w:lvlJc w:val="left"/>
      <w:pPr>
        <w:tabs>
          <w:tab w:val="num" w:pos="0"/>
        </w:tabs>
        <w:ind w:left="4680" w:hanging="480"/>
      </w:pPr>
    </w:lvl>
    <w:lvl w:ilvl="8">
      <w:start w:val="1"/>
      <w:numFmt w:val="lowerRoman"/>
      <w:lvlText w:val="%9."/>
      <w:lvlJc w:val="right"/>
      <w:pPr>
        <w:tabs>
          <w:tab w:val="num" w:pos="0"/>
        </w:tabs>
        <w:ind w:left="5160" w:hanging="480"/>
      </w:pPr>
    </w:lvl>
  </w:abstractNum>
  <w:abstractNum w:abstractNumId="3" w15:restartNumberingAfterBreak="0">
    <w:nsid w:val="00000004"/>
    <w:multiLevelType w:val="multilevel"/>
    <w:tmpl w:val="00000004"/>
    <w:name w:val="WWNum4"/>
    <w:lvl w:ilvl="0">
      <w:start w:val="1"/>
      <w:numFmt w:val="bullet"/>
      <w:lvlText w:val=""/>
      <w:lvlJc w:val="left"/>
      <w:pPr>
        <w:tabs>
          <w:tab w:val="num" w:pos="0"/>
        </w:tabs>
        <w:ind w:left="780" w:hanging="360"/>
      </w:pPr>
      <w:rPr>
        <w:rFonts w:ascii="Symbol" w:hAnsi="Symbol"/>
      </w:rPr>
    </w:lvl>
    <w:lvl w:ilvl="1">
      <w:start w:val="1"/>
      <w:numFmt w:val="lowerLetter"/>
      <w:lvlText w:val="%2)"/>
      <w:lvlJc w:val="left"/>
      <w:pPr>
        <w:tabs>
          <w:tab w:val="num" w:pos="0"/>
        </w:tabs>
        <w:ind w:left="1380" w:hanging="480"/>
      </w:pPr>
    </w:lvl>
    <w:lvl w:ilvl="2">
      <w:start w:val="1"/>
      <w:numFmt w:val="lowerRoman"/>
      <w:lvlText w:val="%3."/>
      <w:lvlJc w:val="right"/>
      <w:pPr>
        <w:tabs>
          <w:tab w:val="num" w:pos="0"/>
        </w:tabs>
        <w:ind w:left="1860" w:hanging="480"/>
      </w:pPr>
    </w:lvl>
    <w:lvl w:ilvl="3">
      <w:start w:val="1"/>
      <w:numFmt w:val="decimal"/>
      <w:lvlText w:val="%4."/>
      <w:lvlJc w:val="left"/>
      <w:pPr>
        <w:tabs>
          <w:tab w:val="num" w:pos="0"/>
        </w:tabs>
        <w:ind w:left="2340" w:hanging="480"/>
      </w:pPr>
    </w:lvl>
    <w:lvl w:ilvl="4">
      <w:start w:val="1"/>
      <w:numFmt w:val="lowerLetter"/>
      <w:lvlText w:val="%5)"/>
      <w:lvlJc w:val="left"/>
      <w:pPr>
        <w:tabs>
          <w:tab w:val="num" w:pos="0"/>
        </w:tabs>
        <w:ind w:left="2820" w:hanging="480"/>
      </w:pPr>
    </w:lvl>
    <w:lvl w:ilvl="5">
      <w:start w:val="1"/>
      <w:numFmt w:val="lowerRoman"/>
      <w:lvlText w:val="%6."/>
      <w:lvlJc w:val="right"/>
      <w:pPr>
        <w:tabs>
          <w:tab w:val="num" w:pos="0"/>
        </w:tabs>
        <w:ind w:left="3300" w:hanging="480"/>
      </w:pPr>
    </w:lvl>
    <w:lvl w:ilvl="6">
      <w:start w:val="1"/>
      <w:numFmt w:val="decimal"/>
      <w:lvlText w:val="%7."/>
      <w:lvlJc w:val="left"/>
      <w:pPr>
        <w:tabs>
          <w:tab w:val="num" w:pos="0"/>
        </w:tabs>
        <w:ind w:left="3780" w:hanging="480"/>
      </w:pPr>
    </w:lvl>
    <w:lvl w:ilvl="7">
      <w:start w:val="1"/>
      <w:numFmt w:val="lowerLetter"/>
      <w:lvlText w:val="%8)"/>
      <w:lvlJc w:val="left"/>
      <w:pPr>
        <w:tabs>
          <w:tab w:val="num" w:pos="0"/>
        </w:tabs>
        <w:ind w:left="4260" w:hanging="480"/>
      </w:pPr>
    </w:lvl>
    <w:lvl w:ilvl="8">
      <w:start w:val="1"/>
      <w:numFmt w:val="lowerRoman"/>
      <w:lvlText w:val="%9."/>
      <w:lvlJc w:val="right"/>
      <w:pPr>
        <w:tabs>
          <w:tab w:val="num" w:pos="0"/>
        </w:tabs>
        <w:ind w:left="4740" w:hanging="480"/>
      </w:pPr>
    </w:lvl>
  </w:abstractNum>
  <w:abstractNum w:abstractNumId="4" w15:restartNumberingAfterBreak="0">
    <w:nsid w:val="00000005"/>
    <w:multiLevelType w:val="multilevel"/>
    <w:tmpl w:val="00000005"/>
    <w:name w:val="WWNum5"/>
    <w:lvl w:ilvl="0">
      <w:start w:val="1"/>
      <w:numFmt w:val="bullet"/>
      <w:lvlText w:val=""/>
      <w:lvlJc w:val="left"/>
      <w:pPr>
        <w:tabs>
          <w:tab w:val="num" w:pos="0"/>
        </w:tabs>
        <w:ind w:left="1320" w:hanging="900"/>
      </w:pPr>
      <w:rPr>
        <w:rFonts w:ascii="Symbol" w:hAnsi="Symbol"/>
      </w:rPr>
    </w:lvl>
    <w:lvl w:ilvl="1">
      <w:start w:val="1"/>
      <w:numFmt w:val="lowerLetter"/>
      <w:lvlText w:val="%2)"/>
      <w:lvlJc w:val="left"/>
      <w:pPr>
        <w:tabs>
          <w:tab w:val="num" w:pos="0"/>
        </w:tabs>
        <w:ind w:left="1380" w:hanging="480"/>
      </w:pPr>
    </w:lvl>
    <w:lvl w:ilvl="2">
      <w:start w:val="1"/>
      <w:numFmt w:val="lowerRoman"/>
      <w:lvlText w:val="%3."/>
      <w:lvlJc w:val="right"/>
      <w:pPr>
        <w:tabs>
          <w:tab w:val="num" w:pos="0"/>
        </w:tabs>
        <w:ind w:left="1860" w:hanging="480"/>
      </w:pPr>
    </w:lvl>
    <w:lvl w:ilvl="3">
      <w:start w:val="1"/>
      <w:numFmt w:val="decimal"/>
      <w:lvlText w:val="%4."/>
      <w:lvlJc w:val="left"/>
      <w:pPr>
        <w:tabs>
          <w:tab w:val="num" w:pos="0"/>
        </w:tabs>
        <w:ind w:left="2340" w:hanging="480"/>
      </w:pPr>
    </w:lvl>
    <w:lvl w:ilvl="4">
      <w:start w:val="1"/>
      <w:numFmt w:val="lowerLetter"/>
      <w:lvlText w:val="%5)"/>
      <w:lvlJc w:val="left"/>
      <w:pPr>
        <w:tabs>
          <w:tab w:val="num" w:pos="0"/>
        </w:tabs>
        <w:ind w:left="2820" w:hanging="480"/>
      </w:pPr>
    </w:lvl>
    <w:lvl w:ilvl="5">
      <w:start w:val="1"/>
      <w:numFmt w:val="lowerRoman"/>
      <w:lvlText w:val="%6."/>
      <w:lvlJc w:val="right"/>
      <w:pPr>
        <w:tabs>
          <w:tab w:val="num" w:pos="0"/>
        </w:tabs>
        <w:ind w:left="3300" w:hanging="480"/>
      </w:pPr>
    </w:lvl>
    <w:lvl w:ilvl="6">
      <w:start w:val="1"/>
      <w:numFmt w:val="decimal"/>
      <w:lvlText w:val="%7."/>
      <w:lvlJc w:val="left"/>
      <w:pPr>
        <w:tabs>
          <w:tab w:val="num" w:pos="0"/>
        </w:tabs>
        <w:ind w:left="3780" w:hanging="480"/>
      </w:pPr>
    </w:lvl>
    <w:lvl w:ilvl="7">
      <w:start w:val="1"/>
      <w:numFmt w:val="lowerLetter"/>
      <w:lvlText w:val="%8)"/>
      <w:lvlJc w:val="left"/>
      <w:pPr>
        <w:tabs>
          <w:tab w:val="num" w:pos="0"/>
        </w:tabs>
        <w:ind w:left="4260" w:hanging="480"/>
      </w:pPr>
    </w:lvl>
    <w:lvl w:ilvl="8">
      <w:start w:val="1"/>
      <w:numFmt w:val="lowerRoman"/>
      <w:lvlText w:val="%9."/>
      <w:lvlJc w:val="right"/>
      <w:pPr>
        <w:tabs>
          <w:tab w:val="num" w:pos="0"/>
        </w:tabs>
        <w:ind w:left="4740" w:hanging="480"/>
      </w:pPr>
    </w:lvl>
  </w:abstractNum>
  <w:abstractNum w:abstractNumId="5" w15:restartNumberingAfterBreak="0">
    <w:nsid w:val="00000006"/>
    <w:multiLevelType w:val="multilevel"/>
    <w:tmpl w:val="00000006"/>
    <w:name w:val="WWNum6"/>
    <w:lvl w:ilvl="0">
      <w:start w:val="1"/>
      <w:numFmt w:val="bullet"/>
      <w:lvlText w:val=""/>
      <w:lvlJc w:val="left"/>
      <w:pPr>
        <w:tabs>
          <w:tab w:val="num" w:pos="0"/>
        </w:tabs>
        <w:ind w:left="900" w:hanging="480"/>
      </w:pPr>
      <w:rPr>
        <w:rFonts w:ascii="Symbol" w:hAnsi="Symbol"/>
      </w:rPr>
    </w:lvl>
    <w:lvl w:ilvl="1">
      <w:start w:val="1"/>
      <w:numFmt w:val="lowerLetter"/>
      <w:lvlText w:val="%2)"/>
      <w:lvlJc w:val="left"/>
      <w:pPr>
        <w:tabs>
          <w:tab w:val="num" w:pos="0"/>
        </w:tabs>
        <w:ind w:left="1380" w:hanging="480"/>
      </w:pPr>
    </w:lvl>
    <w:lvl w:ilvl="2">
      <w:start w:val="1"/>
      <w:numFmt w:val="lowerRoman"/>
      <w:lvlText w:val="%3."/>
      <w:lvlJc w:val="right"/>
      <w:pPr>
        <w:tabs>
          <w:tab w:val="num" w:pos="0"/>
        </w:tabs>
        <w:ind w:left="1860" w:hanging="480"/>
      </w:pPr>
    </w:lvl>
    <w:lvl w:ilvl="3">
      <w:start w:val="1"/>
      <w:numFmt w:val="decimal"/>
      <w:lvlText w:val="%4."/>
      <w:lvlJc w:val="left"/>
      <w:pPr>
        <w:tabs>
          <w:tab w:val="num" w:pos="0"/>
        </w:tabs>
        <w:ind w:left="2340" w:hanging="480"/>
      </w:pPr>
    </w:lvl>
    <w:lvl w:ilvl="4">
      <w:start w:val="1"/>
      <w:numFmt w:val="lowerLetter"/>
      <w:lvlText w:val="%5)"/>
      <w:lvlJc w:val="left"/>
      <w:pPr>
        <w:tabs>
          <w:tab w:val="num" w:pos="0"/>
        </w:tabs>
        <w:ind w:left="2820" w:hanging="480"/>
      </w:pPr>
    </w:lvl>
    <w:lvl w:ilvl="5">
      <w:start w:val="1"/>
      <w:numFmt w:val="lowerRoman"/>
      <w:lvlText w:val="%6."/>
      <w:lvlJc w:val="right"/>
      <w:pPr>
        <w:tabs>
          <w:tab w:val="num" w:pos="0"/>
        </w:tabs>
        <w:ind w:left="3300" w:hanging="480"/>
      </w:pPr>
    </w:lvl>
    <w:lvl w:ilvl="6">
      <w:start w:val="1"/>
      <w:numFmt w:val="decimal"/>
      <w:lvlText w:val="%7."/>
      <w:lvlJc w:val="left"/>
      <w:pPr>
        <w:tabs>
          <w:tab w:val="num" w:pos="0"/>
        </w:tabs>
        <w:ind w:left="3780" w:hanging="480"/>
      </w:pPr>
    </w:lvl>
    <w:lvl w:ilvl="7">
      <w:start w:val="1"/>
      <w:numFmt w:val="lowerLetter"/>
      <w:lvlText w:val="%8)"/>
      <w:lvlJc w:val="left"/>
      <w:pPr>
        <w:tabs>
          <w:tab w:val="num" w:pos="0"/>
        </w:tabs>
        <w:ind w:left="4260" w:hanging="480"/>
      </w:pPr>
    </w:lvl>
    <w:lvl w:ilvl="8">
      <w:start w:val="1"/>
      <w:numFmt w:val="lowerRoman"/>
      <w:lvlText w:val="%9."/>
      <w:lvlJc w:val="right"/>
      <w:pPr>
        <w:tabs>
          <w:tab w:val="num" w:pos="0"/>
        </w:tabs>
        <w:ind w:left="4740" w:hanging="480"/>
      </w:pPr>
    </w:lvl>
  </w:abstractNum>
  <w:abstractNum w:abstractNumId="6" w15:restartNumberingAfterBreak="0">
    <w:nsid w:val="00000007"/>
    <w:multiLevelType w:val="multilevel"/>
    <w:tmpl w:val="00000007"/>
    <w:name w:val="WWNum7"/>
    <w:lvl w:ilvl="0">
      <w:start w:val="1"/>
      <w:numFmt w:val="bullet"/>
      <w:lvlText w:val=""/>
      <w:lvlJc w:val="left"/>
      <w:pPr>
        <w:tabs>
          <w:tab w:val="num" w:pos="0"/>
        </w:tabs>
        <w:ind w:left="1140" w:hanging="720"/>
      </w:pPr>
      <w:rPr>
        <w:rFonts w:ascii="Symbol" w:hAnsi="Symbol"/>
      </w:rPr>
    </w:lvl>
    <w:lvl w:ilvl="1">
      <w:start w:val="1"/>
      <w:numFmt w:val="lowerLetter"/>
      <w:lvlText w:val="%2)"/>
      <w:lvlJc w:val="left"/>
      <w:pPr>
        <w:tabs>
          <w:tab w:val="num" w:pos="0"/>
        </w:tabs>
        <w:ind w:left="1380" w:hanging="480"/>
      </w:pPr>
    </w:lvl>
    <w:lvl w:ilvl="2">
      <w:start w:val="1"/>
      <w:numFmt w:val="lowerRoman"/>
      <w:lvlText w:val="%3."/>
      <w:lvlJc w:val="right"/>
      <w:pPr>
        <w:tabs>
          <w:tab w:val="num" w:pos="0"/>
        </w:tabs>
        <w:ind w:left="1860" w:hanging="480"/>
      </w:pPr>
    </w:lvl>
    <w:lvl w:ilvl="3">
      <w:start w:val="1"/>
      <w:numFmt w:val="decimal"/>
      <w:lvlText w:val="%4."/>
      <w:lvlJc w:val="left"/>
      <w:pPr>
        <w:tabs>
          <w:tab w:val="num" w:pos="0"/>
        </w:tabs>
        <w:ind w:left="2340" w:hanging="480"/>
      </w:pPr>
    </w:lvl>
    <w:lvl w:ilvl="4">
      <w:start w:val="1"/>
      <w:numFmt w:val="lowerLetter"/>
      <w:lvlText w:val="%5)"/>
      <w:lvlJc w:val="left"/>
      <w:pPr>
        <w:tabs>
          <w:tab w:val="num" w:pos="0"/>
        </w:tabs>
        <w:ind w:left="2820" w:hanging="480"/>
      </w:pPr>
    </w:lvl>
    <w:lvl w:ilvl="5">
      <w:start w:val="1"/>
      <w:numFmt w:val="lowerRoman"/>
      <w:lvlText w:val="%6."/>
      <w:lvlJc w:val="right"/>
      <w:pPr>
        <w:tabs>
          <w:tab w:val="num" w:pos="0"/>
        </w:tabs>
        <w:ind w:left="3300" w:hanging="480"/>
      </w:pPr>
    </w:lvl>
    <w:lvl w:ilvl="6">
      <w:start w:val="1"/>
      <w:numFmt w:val="decimal"/>
      <w:lvlText w:val="%7."/>
      <w:lvlJc w:val="left"/>
      <w:pPr>
        <w:tabs>
          <w:tab w:val="num" w:pos="0"/>
        </w:tabs>
        <w:ind w:left="3780" w:hanging="480"/>
      </w:pPr>
    </w:lvl>
    <w:lvl w:ilvl="7">
      <w:start w:val="1"/>
      <w:numFmt w:val="lowerLetter"/>
      <w:lvlText w:val="%8)"/>
      <w:lvlJc w:val="left"/>
      <w:pPr>
        <w:tabs>
          <w:tab w:val="num" w:pos="0"/>
        </w:tabs>
        <w:ind w:left="4260" w:hanging="480"/>
      </w:pPr>
    </w:lvl>
    <w:lvl w:ilvl="8">
      <w:start w:val="1"/>
      <w:numFmt w:val="lowerRoman"/>
      <w:lvlText w:val="%9."/>
      <w:lvlJc w:val="right"/>
      <w:pPr>
        <w:tabs>
          <w:tab w:val="num" w:pos="0"/>
        </w:tabs>
        <w:ind w:left="4740" w:hanging="480"/>
      </w:pPr>
    </w:lvl>
  </w:abstractNum>
  <w:abstractNum w:abstractNumId="7" w15:restartNumberingAfterBreak="0">
    <w:nsid w:val="00000008"/>
    <w:multiLevelType w:val="multilevel"/>
    <w:tmpl w:val="00000008"/>
    <w:name w:val="WWNum8"/>
    <w:lvl w:ilvl="0">
      <w:start w:val="1"/>
      <w:numFmt w:val="bullet"/>
      <w:lvlText w:val=""/>
      <w:lvlJc w:val="left"/>
      <w:pPr>
        <w:tabs>
          <w:tab w:val="num" w:pos="0"/>
        </w:tabs>
        <w:ind w:left="1080" w:hanging="360"/>
      </w:pPr>
      <w:rPr>
        <w:rFonts w:ascii="Symbol" w:hAnsi="Symbol" w:cs="Symbol"/>
        <w:sz w:val="24"/>
      </w:rPr>
    </w:lvl>
    <w:lvl w:ilvl="1">
      <w:start w:val="3"/>
      <w:numFmt w:val="bullet"/>
      <w:lvlText w:val="-"/>
      <w:lvlJc w:val="left"/>
      <w:pPr>
        <w:tabs>
          <w:tab w:val="num" w:pos="0"/>
        </w:tabs>
        <w:ind w:left="1800" w:hanging="360"/>
      </w:pPr>
      <w:rPr>
        <w:rFonts w:ascii="Calibri" w:hAnsi="Calibri" w:cs="Calibri"/>
        <w:sz w:val="24"/>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8" w15:restartNumberingAfterBreak="0">
    <w:nsid w:val="00000009"/>
    <w:multiLevelType w:val="multilevel"/>
    <w:tmpl w:val="00000009"/>
    <w:name w:val="WWNum9"/>
    <w:lvl w:ilvl="0">
      <w:start w:val="1"/>
      <w:numFmt w:val="bullet"/>
      <w:lvlText w:val=""/>
      <w:lvlJc w:val="left"/>
      <w:pPr>
        <w:tabs>
          <w:tab w:val="num" w:pos="0"/>
        </w:tabs>
        <w:ind w:left="1080" w:hanging="360"/>
      </w:pPr>
      <w:rPr>
        <w:rFonts w:ascii="Symbol" w:hAnsi="Symbol" w:cs="Symbol"/>
        <w:sz w:val="24"/>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9" w15:restartNumberingAfterBreak="0">
    <w:nsid w:val="0000000A"/>
    <w:multiLevelType w:val="multilevel"/>
    <w:tmpl w:val="0000000A"/>
    <w:name w:val="WWNum10"/>
    <w:lvl w:ilvl="0">
      <w:start w:val="1"/>
      <w:numFmt w:val="bullet"/>
      <w:lvlText w:val=""/>
      <w:lvlJc w:val="left"/>
      <w:pPr>
        <w:tabs>
          <w:tab w:val="num" w:pos="0"/>
        </w:tabs>
        <w:ind w:left="1080" w:hanging="360"/>
      </w:pPr>
      <w:rPr>
        <w:rFonts w:ascii="Symbol" w:hAnsi="Symbol" w:cs="Symbol"/>
      </w:rPr>
    </w:lvl>
    <w:lvl w:ilvl="1">
      <w:start w:val="3"/>
      <w:numFmt w:val="bullet"/>
      <w:lvlText w:val="-"/>
      <w:lvlJc w:val="left"/>
      <w:pPr>
        <w:tabs>
          <w:tab w:val="num" w:pos="0"/>
        </w:tabs>
        <w:ind w:left="1800" w:hanging="360"/>
      </w:pPr>
      <w:rPr>
        <w:rFonts w:ascii="Calibri" w:hAnsi="Calibri" w:cs="Calibri"/>
        <w:sz w:val="24"/>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10" w15:restartNumberingAfterBreak="0">
    <w:nsid w:val="0000000B"/>
    <w:multiLevelType w:val="multilevel"/>
    <w:tmpl w:val="0000000B"/>
    <w:name w:val="WWNum11"/>
    <w:lvl w:ilvl="0">
      <w:start w:val="1"/>
      <w:numFmt w:val="bullet"/>
      <w:lvlText w:val=""/>
      <w:lvlJc w:val="left"/>
      <w:pPr>
        <w:tabs>
          <w:tab w:val="num" w:pos="0"/>
        </w:tabs>
        <w:ind w:left="1080" w:hanging="360"/>
      </w:pPr>
      <w:rPr>
        <w:rFonts w:ascii="Symbol" w:hAnsi="Symbol" w:cs="Symbol"/>
        <w:sz w:val="24"/>
      </w:rPr>
    </w:lvl>
    <w:lvl w:ilvl="1">
      <w:start w:val="3"/>
      <w:numFmt w:val="bullet"/>
      <w:lvlText w:val="-"/>
      <w:lvlJc w:val="left"/>
      <w:pPr>
        <w:tabs>
          <w:tab w:val="num" w:pos="0"/>
        </w:tabs>
        <w:ind w:left="1800" w:hanging="360"/>
      </w:pPr>
      <w:rPr>
        <w:rFonts w:ascii="Calibri" w:hAnsi="Calibri" w:cs="Calibri"/>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11" w15:restartNumberingAfterBreak="0">
    <w:nsid w:val="0000000C"/>
    <w:multiLevelType w:val="multilevel"/>
    <w:tmpl w:val="0000000C"/>
    <w:name w:val="WWNum12"/>
    <w:lvl w:ilvl="0">
      <w:start w:val="1"/>
      <w:numFmt w:val="decimal"/>
      <w:lvlText w:val="(%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12" w15:restartNumberingAfterBreak="0">
    <w:nsid w:val="0000000D"/>
    <w:multiLevelType w:val="multilevel"/>
    <w:tmpl w:val="0000000D"/>
    <w:name w:val="WWNum13"/>
    <w:lvl w:ilvl="0">
      <w:start w:val="1"/>
      <w:numFmt w:val="bullet"/>
      <w:lvlText w:val=""/>
      <w:lvlJc w:val="left"/>
      <w:pPr>
        <w:tabs>
          <w:tab w:val="num" w:pos="0"/>
        </w:tabs>
        <w:ind w:left="1080" w:hanging="360"/>
      </w:pPr>
      <w:rPr>
        <w:rFonts w:ascii="Symbol" w:hAnsi="Symbol" w:cs="Symbol"/>
        <w:sz w:val="24"/>
      </w:rPr>
    </w:lvl>
    <w:lvl w:ilvl="1">
      <w:start w:val="3"/>
      <w:numFmt w:val="bullet"/>
      <w:lvlText w:val="-"/>
      <w:lvlJc w:val="left"/>
      <w:pPr>
        <w:tabs>
          <w:tab w:val="num" w:pos="0"/>
        </w:tabs>
        <w:ind w:left="1800" w:hanging="360"/>
      </w:pPr>
      <w:rPr>
        <w:rFonts w:ascii="Calibri" w:hAnsi="Calibri" w:cs="Calibri"/>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13" w15:restartNumberingAfterBreak="0">
    <w:nsid w:val="0000000E"/>
    <w:multiLevelType w:val="multilevel"/>
    <w:tmpl w:val="0000000E"/>
    <w:name w:val="WWNum14"/>
    <w:lvl w:ilvl="0">
      <w:start w:val="1"/>
      <w:numFmt w:val="bullet"/>
      <w:lvlText w:val=""/>
      <w:lvlJc w:val="left"/>
      <w:pPr>
        <w:tabs>
          <w:tab w:val="num" w:pos="0"/>
        </w:tabs>
        <w:ind w:left="1080" w:hanging="360"/>
      </w:pPr>
      <w:rPr>
        <w:rFonts w:ascii="Symbol" w:hAnsi="Symbol" w:cs="Symbol"/>
        <w:sz w:val="24"/>
      </w:rPr>
    </w:lvl>
    <w:lvl w:ilvl="1">
      <w:start w:val="3"/>
      <w:numFmt w:val="bullet"/>
      <w:lvlText w:val="-"/>
      <w:lvlJc w:val="left"/>
      <w:pPr>
        <w:tabs>
          <w:tab w:val="num" w:pos="0"/>
        </w:tabs>
        <w:ind w:left="1800" w:hanging="360"/>
      </w:pPr>
      <w:rPr>
        <w:rFonts w:ascii="Calibri" w:hAnsi="Calibri" w:cs="Calibri"/>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14" w15:restartNumberingAfterBreak="0">
    <w:nsid w:val="0000000F"/>
    <w:multiLevelType w:val="multilevel"/>
    <w:tmpl w:val="0000000F"/>
    <w:name w:val="WWNum1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00000010"/>
    <w:multiLevelType w:val="multilevel"/>
    <w:tmpl w:val="00000010"/>
    <w:name w:val="WWNum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7" w15:restartNumberingAfterBreak="0">
    <w:nsid w:val="00000012"/>
    <w:multiLevelType w:val="multilevel"/>
    <w:tmpl w:val="00000012"/>
    <w:name w:val="WWNum19"/>
    <w:lvl w:ilvl="0">
      <w:start w:val="3"/>
      <w:numFmt w:val="decimal"/>
      <w:lvlText w:val="%1"/>
      <w:lvlJc w:val="left"/>
      <w:pPr>
        <w:tabs>
          <w:tab w:val="num" w:pos="0"/>
        </w:tabs>
        <w:ind w:left="645" w:hanging="645"/>
      </w:pPr>
      <w:rPr>
        <w:b/>
        <w:color w:val="339966"/>
      </w:rPr>
    </w:lvl>
    <w:lvl w:ilvl="1">
      <w:start w:val="2"/>
      <w:numFmt w:val="decimal"/>
      <w:lvlText w:val="%1.%2"/>
      <w:lvlJc w:val="left"/>
      <w:pPr>
        <w:tabs>
          <w:tab w:val="num" w:pos="0"/>
        </w:tabs>
        <w:ind w:left="645" w:hanging="645"/>
      </w:pPr>
      <w:rPr>
        <w:rFonts w:ascii="SimHei" w:eastAsia="SimHei" w:hAnsi="SimHei"/>
        <w:b/>
        <w:color w:val="339966"/>
        <w:sz w:val="24"/>
        <w:szCs w:val="24"/>
      </w:rPr>
    </w:lvl>
    <w:lvl w:ilvl="2">
      <w:start w:val="1"/>
      <w:numFmt w:val="decimal"/>
      <w:lvlText w:val="%1.%2.%3"/>
      <w:lvlJc w:val="left"/>
      <w:pPr>
        <w:tabs>
          <w:tab w:val="num" w:pos="0"/>
        </w:tabs>
        <w:ind w:left="720" w:hanging="720"/>
      </w:pPr>
      <w:rPr>
        <w:rFonts w:ascii="SimHei" w:hAnsi="SimHei"/>
        <w:b/>
        <w:color w:val="339966"/>
        <w:sz w:val="24"/>
      </w:rPr>
    </w:lvl>
    <w:lvl w:ilvl="3">
      <w:start w:val="1"/>
      <w:numFmt w:val="decimal"/>
      <w:lvlText w:val="%1.%2.%3.%4"/>
      <w:lvlJc w:val="left"/>
      <w:pPr>
        <w:tabs>
          <w:tab w:val="num" w:pos="0"/>
        </w:tabs>
        <w:ind w:left="720" w:hanging="720"/>
      </w:pPr>
      <w:rPr>
        <w:b/>
        <w:color w:val="339966"/>
      </w:rPr>
    </w:lvl>
    <w:lvl w:ilvl="4">
      <w:start w:val="1"/>
      <w:numFmt w:val="decimal"/>
      <w:lvlText w:val="%1.%2.%3.%4.%5"/>
      <w:lvlJc w:val="left"/>
      <w:pPr>
        <w:tabs>
          <w:tab w:val="num" w:pos="0"/>
        </w:tabs>
        <w:ind w:left="1080" w:hanging="1080"/>
      </w:pPr>
      <w:rPr>
        <w:b/>
        <w:color w:val="339966"/>
      </w:rPr>
    </w:lvl>
    <w:lvl w:ilvl="5">
      <w:start w:val="1"/>
      <w:numFmt w:val="decimal"/>
      <w:lvlText w:val="%1.%2.%3.%4.%5.%6"/>
      <w:lvlJc w:val="left"/>
      <w:pPr>
        <w:tabs>
          <w:tab w:val="num" w:pos="0"/>
        </w:tabs>
        <w:ind w:left="1080" w:hanging="1080"/>
      </w:pPr>
      <w:rPr>
        <w:b/>
        <w:color w:val="339966"/>
      </w:rPr>
    </w:lvl>
    <w:lvl w:ilvl="6">
      <w:start w:val="1"/>
      <w:numFmt w:val="decimal"/>
      <w:lvlText w:val="%1.%2.%3.%4.%5.%6.%7"/>
      <w:lvlJc w:val="left"/>
      <w:pPr>
        <w:tabs>
          <w:tab w:val="num" w:pos="0"/>
        </w:tabs>
        <w:ind w:left="1440" w:hanging="1440"/>
      </w:pPr>
      <w:rPr>
        <w:b/>
        <w:color w:val="339966"/>
      </w:rPr>
    </w:lvl>
    <w:lvl w:ilvl="7">
      <w:start w:val="1"/>
      <w:numFmt w:val="decimal"/>
      <w:lvlText w:val="%1.%2.%3.%4.%5.%6.%7.%8"/>
      <w:lvlJc w:val="left"/>
      <w:pPr>
        <w:tabs>
          <w:tab w:val="num" w:pos="0"/>
        </w:tabs>
        <w:ind w:left="1440" w:hanging="1440"/>
      </w:pPr>
      <w:rPr>
        <w:b/>
        <w:color w:val="339966"/>
      </w:rPr>
    </w:lvl>
    <w:lvl w:ilvl="8">
      <w:start w:val="1"/>
      <w:numFmt w:val="decimal"/>
      <w:lvlText w:val="%1.%2.%3.%4.%5.%6.%7.%8.%9"/>
      <w:lvlJc w:val="left"/>
      <w:pPr>
        <w:tabs>
          <w:tab w:val="num" w:pos="0"/>
        </w:tabs>
        <w:ind w:left="1800" w:hanging="1800"/>
      </w:pPr>
      <w:rPr>
        <w:b/>
        <w:color w:val="339966"/>
      </w:rPr>
    </w:lvl>
  </w:abstractNum>
  <w:abstractNum w:abstractNumId="18" w15:restartNumberingAfterBreak="0">
    <w:nsid w:val="00000013"/>
    <w:multiLevelType w:val="multilevel"/>
    <w:tmpl w:val="00000013"/>
    <w:name w:val="WWNum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00000014"/>
    <w:multiLevelType w:val="multilevel"/>
    <w:tmpl w:val="00000014"/>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15:restartNumberingAfterBreak="0">
    <w:nsid w:val="00000015"/>
    <w:multiLevelType w:val="multilevel"/>
    <w:tmpl w:val="00000015"/>
    <w:name w:val="WWNum22"/>
    <w:lvl w:ilvl="0">
      <w:start w:val="1"/>
      <w:numFmt w:val="decimal"/>
      <w:lvlText w:val="(%1)"/>
      <w:lvlJc w:val="left"/>
      <w:pPr>
        <w:tabs>
          <w:tab w:val="num" w:pos="0"/>
        </w:tabs>
        <w:ind w:left="1140" w:hanging="360"/>
      </w:pPr>
      <w:rPr>
        <w:rFonts w:eastAsia="SimSun" w:cs="Times New Roman"/>
        <w:b w:val="0"/>
        <w:sz w:val="24"/>
        <w:lang w:val="en-US"/>
      </w:rPr>
    </w:lvl>
    <w:lvl w:ilvl="1">
      <w:start w:val="1"/>
      <w:numFmt w:val="bullet"/>
      <w:lvlText w:val="o"/>
      <w:lvlJc w:val="left"/>
      <w:pPr>
        <w:tabs>
          <w:tab w:val="num" w:pos="0"/>
        </w:tabs>
        <w:ind w:left="1860" w:hanging="360"/>
      </w:pPr>
      <w:rPr>
        <w:rFonts w:ascii="Courier New" w:hAnsi="Courier New" w:cs="Courier New"/>
      </w:rPr>
    </w:lvl>
    <w:lvl w:ilvl="2">
      <w:start w:val="1"/>
      <w:numFmt w:val="bullet"/>
      <w:lvlText w:val=""/>
      <w:lvlJc w:val="left"/>
      <w:pPr>
        <w:tabs>
          <w:tab w:val="num" w:pos="0"/>
        </w:tabs>
        <w:ind w:left="2580" w:hanging="360"/>
      </w:pPr>
      <w:rPr>
        <w:rFonts w:ascii="Wingdings" w:hAnsi="Wingdings"/>
      </w:rPr>
    </w:lvl>
    <w:lvl w:ilvl="3">
      <w:start w:val="1"/>
      <w:numFmt w:val="bullet"/>
      <w:lvlText w:val=""/>
      <w:lvlJc w:val="left"/>
      <w:pPr>
        <w:tabs>
          <w:tab w:val="num" w:pos="0"/>
        </w:tabs>
        <w:ind w:left="3300" w:hanging="360"/>
      </w:pPr>
      <w:rPr>
        <w:rFonts w:ascii="Symbol" w:hAnsi="Symbol"/>
      </w:rPr>
    </w:lvl>
    <w:lvl w:ilvl="4">
      <w:start w:val="1"/>
      <w:numFmt w:val="bullet"/>
      <w:lvlText w:val="o"/>
      <w:lvlJc w:val="left"/>
      <w:pPr>
        <w:tabs>
          <w:tab w:val="num" w:pos="0"/>
        </w:tabs>
        <w:ind w:left="4020" w:hanging="360"/>
      </w:pPr>
      <w:rPr>
        <w:rFonts w:ascii="Courier New" w:hAnsi="Courier New" w:cs="Courier New"/>
      </w:rPr>
    </w:lvl>
    <w:lvl w:ilvl="5">
      <w:start w:val="1"/>
      <w:numFmt w:val="bullet"/>
      <w:lvlText w:val=""/>
      <w:lvlJc w:val="left"/>
      <w:pPr>
        <w:tabs>
          <w:tab w:val="num" w:pos="0"/>
        </w:tabs>
        <w:ind w:left="4740" w:hanging="360"/>
      </w:pPr>
      <w:rPr>
        <w:rFonts w:ascii="Wingdings" w:hAnsi="Wingdings"/>
      </w:rPr>
    </w:lvl>
    <w:lvl w:ilvl="6">
      <w:start w:val="1"/>
      <w:numFmt w:val="bullet"/>
      <w:lvlText w:val=""/>
      <w:lvlJc w:val="left"/>
      <w:pPr>
        <w:tabs>
          <w:tab w:val="num" w:pos="0"/>
        </w:tabs>
        <w:ind w:left="5460" w:hanging="360"/>
      </w:pPr>
      <w:rPr>
        <w:rFonts w:ascii="Symbol" w:hAnsi="Symbol"/>
      </w:rPr>
    </w:lvl>
    <w:lvl w:ilvl="7">
      <w:start w:val="1"/>
      <w:numFmt w:val="bullet"/>
      <w:lvlText w:val="o"/>
      <w:lvlJc w:val="left"/>
      <w:pPr>
        <w:tabs>
          <w:tab w:val="num" w:pos="0"/>
        </w:tabs>
        <w:ind w:left="6180" w:hanging="360"/>
      </w:pPr>
      <w:rPr>
        <w:rFonts w:ascii="Courier New" w:hAnsi="Courier New" w:cs="Courier New"/>
      </w:rPr>
    </w:lvl>
    <w:lvl w:ilvl="8">
      <w:start w:val="1"/>
      <w:numFmt w:val="bullet"/>
      <w:lvlText w:val=""/>
      <w:lvlJc w:val="left"/>
      <w:pPr>
        <w:tabs>
          <w:tab w:val="num" w:pos="0"/>
        </w:tabs>
        <w:ind w:left="6900" w:hanging="360"/>
      </w:pPr>
      <w:rPr>
        <w:rFonts w:ascii="Wingdings" w:hAnsi="Wingdings"/>
      </w:rPr>
    </w:lvl>
  </w:abstractNum>
  <w:abstractNum w:abstractNumId="21" w15:restartNumberingAfterBreak="0">
    <w:nsid w:val="00000016"/>
    <w:multiLevelType w:val="multilevel"/>
    <w:tmpl w:val="00000016"/>
    <w:name w:val="WWNum23"/>
    <w:lvl w:ilvl="0">
      <w:start w:val="1"/>
      <w:numFmt w:val="decimal"/>
      <w:lvlText w:val="（%1）"/>
      <w:lvlJc w:val="left"/>
      <w:pPr>
        <w:tabs>
          <w:tab w:val="num" w:pos="0"/>
        </w:tabs>
        <w:ind w:left="770" w:hanging="360"/>
      </w:pPr>
      <w:rPr>
        <w:rFonts w:ascii="SimSun" w:hAnsi="SimSun"/>
        <w:b/>
        <w:sz w:val="24"/>
        <w:lang w:val="en-US"/>
      </w:rPr>
    </w:lvl>
    <w:lvl w:ilvl="1">
      <w:start w:val="1"/>
      <w:numFmt w:val="lowerLetter"/>
      <w:lvlText w:val="%2."/>
      <w:lvlJc w:val="left"/>
      <w:pPr>
        <w:tabs>
          <w:tab w:val="num" w:pos="0"/>
        </w:tabs>
        <w:ind w:left="1490" w:hanging="360"/>
      </w:pPr>
    </w:lvl>
    <w:lvl w:ilvl="2">
      <w:start w:val="1"/>
      <w:numFmt w:val="lowerRoman"/>
      <w:lvlText w:val="%3."/>
      <w:lvlJc w:val="right"/>
      <w:pPr>
        <w:tabs>
          <w:tab w:val="num" w:pos="0"/>
        </w:tabs>
        <w:ind w:left="2210" w:hanging="180"/>
      </w:pPr>
    </w:lvl>
    <w:lvl w:ilvl="3">
      <w:start w:val="1"/>
      <w:numFmt w:val="decimal"/>
      <w:lvlText w:val="%4."/>
      <w:lvlJc w:val="left"/>
      <w:pPr>
        <w:tabs>
          <w:tab w:val="num" w:pos="0"/>
        </w:tabs>
        <w:ind w:left="2930" w:hanging="360"/>
      </w:pPr>
    </w:lvl>
    <w:lvl w:ilvl="4">
      <w:start w:val="1"/>
      <w:numFmt w:val="lowerLetter"/>
      <w:lvlText w:val="%5."/>
      <w:lvlJc w:val="left"/>
      <w:pPr>
        <w:tabs>
          <w:tab w:val="num" w:pos="0"/>
        </w:tabs>
        <w:ind w:left="3650" w:hanging="360"/>
      </w:pPr>
    </w:lvl>
    <w:lvl w:ilvl="5">
      <w:start w:val="1"/>
      <w:numFmt w:val="lowerRoman"/>
      <w:lvlText w:val="%6."/>
      <w:lvlJc w:val="right"/>
      <w:pPr>
        <w:tabs>
          <w:tab w:val="num" w:pos="0"/>
        </w:tabs>
        <w:ind w:left="4370" w:hanging="180"/>
      </w:pPr>
    </w:lvl>
    <w:lvl w:ilvl="6">
      <w:start w:val="1"/>
      <w:numFmt w:val="decimal"/>
      <w:lvlText w:val="%7."/>
      <w:lvlJc w:val="left"/>
      <w:pPr>
        <w:tabs>
          <w:tab w:val="num" w:pos="0"/>
        </w:tabs>
        <w:ind w:left="5090" w:hanging="360"/>
      </w:pPr>
    </w:lvl>
    <w:lvl w:ilvl="7">
      <w:start w:val="1"/>
      <w:numFmt w:val="lowerLetter"/>
      <w:lvlText w:val="%8."/>
      <w:lvlJc w:val="left"/>
      <w:pPr>
        <w:tabs>
          <w:tab w:val="num" w:pos="0"/>
        </w:tabs>
        <w:ind w:left="5810" w:hanging="360"/>
      </w:pPr>
    </w:lvl>
    <w:lvl w:ilvl="8">
      <w:start w:val="1"/>
      <w:numFmt w:val="lowerRoman"/>
      <w:lvlText w:val="%9."/>
      <w:lvlJc w:val="right"/>
      <w:pPr>
        <w:tabs>
          <w:tab w:val="num" w:pos="0"/>
        </w:tabs>
        <w:ind w:left="6530" w:hanging="180"/>
      </w:pPr>
    </w:lvl>
  </w:abstractNum>
  <w:abstractNum w:abstractNumId="22" w15:restartNumberingAfterBreak="0">
    <w:nsid w:val="00000017"/>
    <w:multiLevelType w:val="multilevel"/>
    <w:tmpl w:val="0000001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g, Alex">
    <w15:presenceInfo w15:providerId="AD" w15:userId="S-1-5-21-842925246-2111687655-839522115-1260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9"/>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4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5F8"/>
    <w:rsid w:val="005175F8"/>
    <w:rsid w:val="00BE706A"/>
    <w:rsid w:val="00EC4492"/>
    <w:rsid w:val="00F90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E27C653"/>
  <w15:chartTrackingRefBased/>
  <w15:docId w15:val="{5AC998AE-5B6B-4A67-A436-C364B90FD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snapToGrid w:val="0"/>
      <w:spacing w:before="120" w:line="300" w:lineRule="auto"/>
      <w:ind w:firstLine="420"/>
      <w:jc w:val="both"/>
    </w:pPr>
    <w:rPr>
      <w:rFonts w:eastAsia="SimSun"/>
      <w:kern w:val="1"/>
      <w:sz w:val="21"/>
      <w:szCs w:val="21"/>
    </w:rPr>
  </w:style>
  <w:style w:type="paragraph" w:styleId="Heading1">
    <w:name w:val="heading 1"/>
    <w:basedOn w:val="Normal"/>
    <w:next w:val="Normal"/>
    <w:qFormat/>
    <w:pPr>
      <w:keepNext/>
      <w:keepLines/>
      <w:snapToGrid/>
      <w:spacing w:before="340" w:after="330" w:line="578" w:lineRule="auto"/>
      <w:ind w:firstLine="0"/>
      <w:outlineLvl w:val="0"/>
    </w:pPr>
    <w:rPr>
      <w:b/>
      <w:bCs/>
      <w:sz w:val="44"/>
      <w:szCs w:val="44"/>
    </w:rPr>
  </w:style>
  <w:style w:type="paragraph" w:styleId="Heading2">
    <w:name w:val="heading 2"/>
    <w:basedOn w:val="Normal"/>
    <w:next w:val="Normal"/>
    <w:qFormat/>
    <w:pPr>
      <w:keepNext/>
      <w:keepLines/>
      <w:snapToGrid/>
      <w:spacing w:before="260" w:after="260" w:line="415" w:lineRule="auto"/>
      <w:ind w:firstLine="0"/>
      <w:outlineLvl w:val="1"/>
    </w:pPr>
    <w:rPr>
      <w:rFonts w:ascii="Arial" w:eastAsia="SimHei" w:hAnsi="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customStyle="1" w:styleId="pagenumber">
    <w:name w:val="page number"/>
    <w:basedOn w:val="DefaultParagraphFont1"/>
  </w:style>
  <w:style w:type="character" w:customStyle="1" w:styleId="Char2">
    <w:name w:val="Char2"/>
    <w:rPr>
      <w:rFonts w:eastAsia="SimHei"/>
      <w:bCs/>
      <w:kern w:val="1"/>
      <w:sz w:val="28"/>
      <w:szCs w:val="44"/>
      <w:lang w:val="en-US" w:eastAsia="zh-CN" w:bidi="ar-SA"/>
    </w:rPr>
  </w:style>
  <w:style w:type="character" w:customStyle="1" w:styleId="FooterChar">
    <w:name w:val="Footer Char"/>
    <w:rPr>
      <w:rFonts w:eastAsia="SimSun"/>
      <w:kern w:val="1"/>
      <w:sz w:val="18"/>
      <w:szCs w:val="18"/>
      <w:lang w:val="en-US" w:eastAsia="zh-CN" w:bidi="ar-SA"/>
    </w:rPr>
  </w:style>
  <w:style w:type="character" w:styleId="Hyperlink">
    <w:name w:val="Hyperlink"/>
    <w:rPr>
      <w:color w:val="0000FF"/>
      <w:u w:val="single"/>
    </w:rPr>
  </w:style>
  <w:style w:type="character" w:customStyle="1" w:styleId="annotationreference">
    <w:name w:val="annotation reference"/>
    <w:rPr>
      <w:sz w:val="21"/>
      <w:szCs w:val="21"/>
    </w:rPr>
  </w:style>
  <w:style w:type="character" w:customStyle="1" w:styleId="CommentTextChar">
    <w:name w:val="Comment Text Char"/>
    <w:rPr>
      <w:rFonts w:eastAsia="SimSun"/>
      <w:sz w:val="21"/>
      <w:szCs w:val="21"/>
      <w:lang w:val="en-US" w:eastAsia="zh-CN" w:bidi="ar-SA"/>
    </w:rPr>
  </w:style>
  <w:style w:type="character" w:customStyle="1" w:styleId="DocumentMapChar">
    <w:name w:val="Document Map Char"/>
    <w:rPr>
      <w:rFonts w:ascii="Lucida Grande" w:hAnsi="Lucida Grande" w:cs="Lucida Grande"/>
      <w:sz w:val="24"/>
      <w:szCs w:val="24"/>
    </w:rPr>
  </w:style>
  <w:style w:type="character" w:styleId="PlaceholderText">
    <w:name w:val="Placeholder Text"/>
    <w:basedOn w:val="DefaultParagraphFont1"/>
    <w:rPr>
      <w:color w:val="808080"/>
    </w:rPr>
  </w:style>
  <w:style w:type="character" w:customStyle="1" w:styleId="Char">
    <w:name w:val="批注文字 Char"/>
    <w:rPr>
      <w:rFonts w:eastAsia="SimSun"/>
      <w:sz w:val="21"/>
      <w:szCs w:val="21"/>
      <w:lang w:val="en-US" w:eastAsia="zh-CN" w:bidi="ar-SA"/>
    </w:rPr>
  </w:style>
  <w:style w:type="character" w:customStyle="1" w:styleId="Heading1Char">
    <w:name w:val="Heading 1 Char"/>
    <w:basedOn w:val="DefaultParagraphFont1"/>
    <w:rPr>
      <w:b/>
      <w:bCs/>
      <w:kern w:val="1"/>
      <w:sz w:val="44"/>
      <w:szCs w:val="44"/>
    </w:rPr>
  </w:style>
  <w:style w:type="character" w:customStyle="1" w:styleId="ListLabel1">
    <w:name w:val="ListLabel 1"/>
    <w:rPr>
      <w:rFonts w:cs="Symbol"/>
      <w:sz w:val="24"/>
    </w:rPr>
  </w:style>
  <w:style w:type="character" w:customStyle="1" w:styleId="ListLabel2">
    <w:name w:val="ListLabel 2"/>
    <w:rPr>
      <w:rFonts w:cs="Calibri"/>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b w:val="0"/>
      <w:sz w:val="24"/>
      <w:lang w:val="en-US"/>
    </w:rPr>
  </w:style>
  <w:style w:type="character" w:customStyle="1" w:styleId="ListLabel11">
    <w:name w:val="ListLabel 11"/>
    <w:rPr>
      <w:rFonts w:cs="Symbol"/>
      <w:sz w:val="24"/>
    </w:rPr>
  </w:style>
  <w:style w:type="character" w:customStyle="1" w:styleId="ListLabel12">
    <w:name w:val="ListLabel 12"/>
    <w:rPr>
      <w:rFonts w:cs="Calibri"/>
      <w:sz w:val="24"/>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alibri"/>
      <w:sz w:val="24"/>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sz w:val="24"/>
    </w:rPr>
  </w:style>
  <w:style w:type="character" w:customStyle="1" w:styleId="ListLabel39">
    <w:name w:val="ListLabel 39"/>
    <w:rPr>
      <w:rFonts w:cs="Calibri"/>
    </w:rPr>
  </w:style>
  <w:style w:type="character" w:customStyle="1" w:styleId="ListLabel40">
    <w:name w:val="ListLabel 40"/>
    <w:rPr>
      <w:rFonts w:cs="Wingdings"/>
    </w:rPr>
  </w:style>
  <w:style w:type="character" w:customStyle="1" w:styleId="ListLabel41">
    <w:name w:val="ListLabel 41"/>
    <w:rPr>
      <w:rFonts w:cs="Symbol"/>
    </w:rPr>
  </w:style>
  <w:style w:type="character" w:customStyle="1" w:styleId="ListLabel42">
    <w:name w:val="ListLabel 42"/>
    <w:rPr>
      <w:rFonts w:cs="Courier New"/>
    </w:rPr>
  </w:style>
  <w:style w:type="character" w:customStyle="1" w:styleId="ListLabel43">
    <w:name w:val="ListLabel 43"/>
    <w:rPr>
      <w:rFonts w:cs="Wingdings"/>
    </w:rPr>
  </w:style>
  <w:style w:type="character" w:customStyle="1" w:styleId="ListLabel44">
    <w:name w:val="ListLabel 44"/>
    <w:rPr>
      <w:rFonts w:cs="Symbol"/>
    </w:rPr>
  </w:style>
  <w:style w:type="character" w:customStyle="1" w:styleId="ListLabel45">
    <w:name w:val="ListLabel 45"/>
    <w:rPr>
      <w:rFonts w:cs="Courier New"/>
    </w:rPr>
  </w:style>
  <w:style w:type="character" w:customStyle="1" w:styleId="ListLabel46">
    <w:name w:val="ListLabel 46"/>
    <w:rPr>
      <w:rFonts w:cs="Wingdings"/>
    </w:rPr>
  </w:style>
  <w:style w:type="character" w:customStyle="1" w:styleId="ListLabel47">
    <w:name w:val="ListLabel 47"/>
    <w:rPr>
      <w:rFonts w:cs="Symbol"/>
      <w:sz w:val="24"/>
    </w:rPr>
  </w:style>
  <w:style w:type="character" w:customStyle="1" w:styleId="ListLabel48">
    <w:name w:val="ListLabel 48"/>
    <w:rPr>
      <w:rFonts w:cs="Calibri"/>
    </w:rPr>
  </w:style>
  <w:style w:type="character" w:customStyle="1" w:styleId="ListLabel49">
    <w:name w:val="ListLabel 49"/>
    <w:rPr>
      <w:rFonts w:cs="Wingdings"/>
    </w:rPr>
  </w:style>
  <w:style w:type="character" w:customStyle="1" w:styleId="ListLabel50">
    <w:name w:val="ListLabel 50"/>
    <w:rPr>
      <w:rFonts w:cs="Symbol"/>
    </w:rPr>
  </w:style>
  <w:style w:type="character" w:customStyle="1" w:styleId="ListLabel51">
    <w:name w:val="ListLabel 51"/>
    <w:rPr>
      <w:rFonts w:cs="Courier New"/>
    </w:rPr>
  </w:style>
  <w:style w:type="character" w:customStyle="1" w:styleId="ListLabel52">
    <w:name w:val="ListLabel 52"/>
    <w:rPr>
      <w:rFonts w:cs="Wingdings"/>
    </w:rPr>
  </w:style>
  <w:style w:type="character" w:customStyle="1" w:styleId="ListLabel53">
    <w:name w:val="ListLabel 53"/>
    <w:rPr>
      <w:rFonts w:cs="Symbol"/>
    </w:rPr>
  </w:style>
  <w:style w:type="character" w:customStyle="1" w:styleId="ListLabel54">
    <w:name w:val="ListLabel 54"/>
    <w:rPr>
      <w:rFonts w:cs="Courier New"/>
    </w:rPr>
  </w:style>
  <w:style w:type="character" w:customStyle="1" w:styleId="ListLabel55">
    <w:name w:val="ListLabel 55"/>
    <w:rPr>
      <w:rFonts w:cs="Wingdings"/>
    </w:rPr>
  </w:style>
  <w:style w:type="character" w:customStyle="1" w:styleId="ListLabel56">
    <w:name w:val="ListLabel 56"/>
    <w:rPr>
      <w:rFonts w:cs="Symbol"/>
      <w:sz w:val="24"/>
    </w:rPr>
  </w:style>
  <w:style w:type="character" w:customStyle="1" w:styleId="ListLabel57">
    <w:name w:val="ListLabel 57"/>
    <w:rPr>
      <w:rFonts w:cs="Calibri"/>
    </w:rPr>
  </w:style>
  <w:style w:type="character" w:customStyle="1" w:styleId="ListLabel58">
    <w:name w:val="ListLabel 58"/>
    <w:rPr>
      <w:rFonts w:cs="Wingdings"/>
    </w:rPr>
  </w:style>
  <w:style w:type="character" w:customStyle="1" w:styleId="ListLabel59">
    <w:name w:val="ListLabel 59"/>
    <w:rPr>
      <w:rFonts w:cs="Symbol"/>
    </w:rPr>
  </w:style>
  <w:style w:type="character" w:customStyle="1" w:styleId="ListLabel60">
    <w:name w:val="ListLabel 60"/>
    <w:rPr>
      <w:rFonts w:cs="Courier New"/>
    </w:rPr>
  </w:style>
  <w:style w:type="character" w:customStyle="1" w:styleId="ListLabel61">
    <w:name w:val="ListLabel 61"/>
    <w:rPr>
      <w:rFonts w:cs="Wingdings"/>
    </w:rPr>
  </w:style>
  <w:style w:type="character" w:customStyle="1" w:styleId="ListLabel62">
    <w:name w:val="ListLabel 62"/>
    <w:rPr>
      <w:rFonts w:cs="Symbol"/>
    </w:rPr>
  </w:style>
  <w:style w:type="character" w:customStyle="1" w:styleId="ListLabel63">
    <w:name w:val="ListLabel 63"/>
    <w:rPr>
      <w:rFonts w:cs="Courier New"/>
    </w:rPr>
  </w:style>
  <w:style w:type="character" w:customStyle="1" w:styleId="ListLabel64">
    <w:name w:val="ListLabel 64"/>
    <w:rPr>
      <w:rFonts w:cs="Wingdings"/>
    </w:rPr>
  </w:style>
  <w:style w:type="character" w:customStyle="1" w:styleId="ListLabel65">
    <w:name w:val="ListLabel 65"/>
    <w:rPr>
      <w:rFonts w:cs="Courier New"/>
    </w:rPr>
  </w:style>
  <w:style w:type="character" w:customStyle="1" w:styleId="ListLabel66">
    <w:name w:val="ListLabel 66"/>
    <w:rPr>
      <w:rFonts w:cs="Courier New"/>
    </w:rPr>
  </w:style>
  <w:style w:type="character" w:customStyle="1" w:styleId="ListLabel67">
    <w:name w:val="ListLabel 67"/>
    <w:rPr>
      <w:rFonts w:cs="Courier New"/>
    </w:rPr>
  </w:style>
  <w:style w:type="character" w:customStyle="1" w:styleId="ListLabel68">
    <w:name w:val="ListLabel 68"/>
    <w:rPr>
      <w:b/>
      <w:color w:val="339966"/>
    </w:rPr>
  </w:style>
  <w:style w:type="character" w:customStyle="1" w:styleId="ListLabel69">
    <w:name w:val="ListLabel 69"/>
    <w:rPr>
      <w:rFonts w:ascii="SimHei" w:eastAsia="SimHei" w:hAnsi="SimHei"/>
      <w:b/>
      <w:color w:val="339966"/>
      <w:sz w:val="24"/>
      <w:szCs w:val="24"/>
    </w:rPr>
  </w:style>
  <w:style w:type="character" w:customStyle="1" w:styleId="ListLabel70">
    <w:name w:val="ListLabel 70"/>
    <w:rPr>
      <w:rFonts w:ascii="SimHei" w:hAnsi="SimHei"/>
      <w:b/>
      <w:color w:val="339966"/>
      <w:sz w:val="24"/>
    </w:rPr>
  </w:style>
  <w:style w:type="character" w:customStyle="1" w:styleId="ListLabel71">
    <w:name w:val="ListLabel 71"/>
    <w:rPr>
      <w:b/>
      <w:color w:val="339966"/>
    </w:rPr>
  </w:style>
  <w:style w:type="character" w:customStyle="1" w:styleId="ListLabel72">
    <w:name w:val="ListLabel 72"/>
    <w:rPr>
      <w:b/>
      <w:color w:val="339966"/>
    </w:rPr>
  </w:style>
  <w:style w:type="character" w:customStyle="1" w:styleId="ListLabel73">
    <w:name w:val="ListLabel 73"/>
    <w:rPr>
      <w:b/>
      <w:color w:val="339966"/>
    </w:rPr>
  </w:style>
  <w:style w:type="character" w:customStyle="1" w:styleId="ListLabel74">
    <w:name w:val="ListLabel 74"/>
    <w:rPr>
      <w:b/>
      <w:color w:val="339966"/>
    </w:rPr>
  </w:style>
  <w:style w:type="character" w:customStyle="1" w:styleId="ListLabel75">
    <w:name w:val="ListLabel 75"/>
    <w:rPr>
      <w:b/>
      <w:color w:val="339966"/>
    </w:rPr>
  </w:style>
  <w:style w:type="character" w:customStyle="1" w:styleId="ListLabel76">
    <w:name w:val="ListLabel 76"/>
    <w:rPr>
      <w:b/>
      <w:color w:val="339966"/>
    </w:rPr>
  </w:style>
  <w:style w:type="character" w:customStyle="1" w:styleId="ListLabel77">
    <w:name w:val="ListLabel 77"/>
    <w:rPr>
      <w:rFonts w:cs="Courier New"/>
    </w:rPr>
  </w:style>
  <w:style w:type="character" w:customStyle="1" w:styleId="ListLabel78">
    <w:name w:val="ListLabel 78"/>
    <w:rPr>
      <w:rFonts w:cs="Courier New"/>
    </w:rPr>
  </w:style>
  <w:style w:type="character" w:customStyle="1" w:styleId="ListLabel79">
    <w:name w:val="ListLabel 79"/>
    <w:rPr>
      <w:rFonts w:cs="Courier New"/>
    </w:rPr>
  </w:style>
  <w:style w:type="character" w:customStyle="1" w:styleId="ListLabel80">
    <w:name w:val="ListLabel 80"/>
    <w:rPr>
      <w:rFonts w:eastAsia="SimSun" w:cs="Times New Roman"/>
      <w:b w:val="0"/>
      <w:sz w:val="24"/>
      <w:lang w:val="en-US"/>
    </w:rPr>
  </w:style>
  <w:style w:type="character" w:customStyle="1" w:styleId="ListLabel81">
    <w:name w:val="ListLabel 81"/>
    <w:rPr>
      <w:rFonts w:cs="Courier New"/>
    </w:rPr>
  </w:style>
  <w:style w:type="character" w:customStyle="1" w:styleId="ListLabel82">
    <w:name w:val="ListLabel 82"/>
    <w:rPr>
      <w:rFonts w:cs="Courier New"/>
    </w:rPr>
  </w:style>
  <w:style w:type="character" w:customStyle="1" w:styleId="ListLabel83">
    <w:name w:val="ListLabel 83"/>
    <w:rPr>
      <w:rFonts w:cs="Courier New"/>
    </w:rPr>
  </w:style>
  <w:style w:type="character" w:customStyle="1" w:styleId="ListLabel84">
    <w:name w:val="ListLabel 84"/>
    <w:rPr>
      <w:rFonts w:ascii="SimSun" w:hAnsi="SimSun"/>
      <w:b/>
      <w:sz w:val="24"/>
      <w:lang w:val="en-US"/>
    </w:rPr>
  </w:style>
  <w:style w:type="character" w:customStyle="1" w:styleId="ListLabel85">
    <w:name w:val="ListLabel 85"/>
    <w:rPr>
      <w:b w:val="0"/>
      <w:lang w:val="en-US"/>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ind w:firstLine="0"/>
      <w:jc w:val="center"/>
    </w:pPr>
    <w:rPr>
      <w:sz w:val="28"/>
    </w:rPr>
  </w:style>
  <w:style w:type="paragraph" w:styleId="List">
    <w:name w:val="List"/>
    <w:basedOn w:val="BodyText"/>
    <w:rPr>
      <w:rFonts w:cs="Mangal"/>
    </w:rPr>
  </w:style>
  <w:style w:type="paragraph" w:styleId="Caption">
    <w:name w:val="caption"/>
    <w:basedOn w:val="Normal"/>
    <w:qFormat/>
    <w:pPr>
      <w:suppressLineNumbers/>
      <w:spacing w:after="120"/>
    </w:pPr>
    <w:rPr>
      <w:rFonts w:cs="Mangal"/>
      <w:i/>
      <w:iCs/>
      <w:sz w:val="24"/>
      <w:szCs w:val="24"/>
    </w:rPr>
  </w:style>
  <w:style w:type="paragraph" w:customStyle="1" w:styleId="Index">
    <w:name w:val="Index"/>
    <w:basedOn w:val="Normal"/>
    <w:pPr>
      <w:suppressLineNumbers/>
    </w:pPr>
    <w:rPr>
      <w:rFonts w:cs="Mangal"/>
    </w:rPr>
  </w:style>
  <w:style w:type="paragraph" w:styleId="Title">
    <w:name w:val="Title"/>
    <w:basedOn w:val="Normal"/>
    <w:autoRedefine/>
    <w:qFormat/>
    <w:pPr>
      <w:spacing w:before="600" w:after="360"/>
      <w:ind w:right="25" w:firstLine="0"/>
      <w:jc w:val="center"/>
    </w:pPr>
    <w:rPr>
      <w:rFonts w:ascii="Arial" w:eastAsia="SimHei" w:hAnsi="Arial"/>
      <w:b/>
      <w:bCs/>
      <w:sz w:val="32"/>
      <w:szCs w:val="32"/>
    </w:rPr>
  </w:style>
  <w:style w:type="paragraph" w:customStyle="1" w:styleId="NormalIndent1">
    <w:name w:val="Normal Indent1"/>
    <w:basedOn w:val="Normal"/>
    <w:pPr>
      <w:spacing w:before="60" w:after="60" w:line="240" w:lineRule="auto"/>
    </w:pPr>
    <w:rPr>
      <w:sz w:val="28"/>
    </w:rPr>
  </w:style>
  <w:style w:type="paragraph" w:customStyle="1" w:styleId="BodyTextIndent21">
    <w:name w:val="Body Text Indent 21"/>
    <w:basedOn w:val="Normal"/>
    <w:pPr>
      <w:spacing w:after="120" w:line="480" w:lineRule="auto"/>
      <w:ind w:left="420"/>
    </w:pPr>
  </w:style>
  <w:style w:type="paragraph" w:customStyle="1" w:styleId="BodyText31">
    <w:name w:val="Body Text 31"/>
    <w:basedOn w:val="Normal"/>
    <w:pPr>
      <w:spacing w:after="120"/>
    </w:pPr>
    <w:rPr>
      <w:sz w:val="16"/>
      <w:szCs w:val="16"/>
    </w:rPr>
  </w:style>
  <w:style w:type="paragraph" w:styleId="Header">
    <w:name w:val="header"/>
    <w:basedOn w:val="Normal"/>
    <w:pPr>
      <w:pBdr>
        <w:top w:val="none" w:sz="0" w:space="0" w:color="000000"/>
        <w:left w:val="none" w:sz="0" w:space="0" w:color="000000"/>
        <w:bottom w:val="single" w:sz="6" w:space="1" w:color="00000A"/>
        <w:right w:val="none" w:sz="0" w:space="0" w:color="000000"/>
      </w:pBdr>
      <w:tabs>
        <w:tab w:val="center" w:pos="4153"/>
        <w:tab w:val="right" w:pos="8306"/>
      </w:tabs>
      <w:spacing w:before="0" w:line="240" w:lineRule="auto"/>
      <w:ind w:firstLine="0"/>
      <w:jc w:val="center"/>
    </w:pPr>
    <w:rPr>
      <w:sz w:val="18"/>
      <w:szCs w:val="18"/>
    </w:rPr>
  </w:style>
  <w:style w:type="paragraph" w:styleId="Footer">
    <w:name w:val="footer"/>
    <w:basedOn w:val="Normal"/>
    <w:pPr>
      <w:tabs>
        <w:tab w:val="center" w:pos="4153"/>
        <w:tab w:val="right" w:pos="8306"/>
      </w:tabs>
      <w:spacing w:before="0" w:line="240" w:lineRule="auto"/>
      <w:ind w:firstLine="0"/>
      <w:jc w:val="left"/>
    </w:pPr>
    <w:rPr>
      <w:sz w:val="18"/>
      <w:szCs w:val="18"/>
    </w:rPr>
  </w:style>
  <w:style w:type="paragraph" w:customStyle="1" w:styleId="1">
    <w:name w:val="正文1"/>
    <w:basedOn w:val="Normal"/>
    <w:pPr>
      <w:snapToGrid/>
      <w:spacing w:before="0" w:line="240" w:lineRule="auto"/>
      <w:ind w:firstLine="200"/>
    </w:pPr>
    <w:rPr>
      <w:szCs w:val="20"/>
    </w:rPr>
  </w:style>
  <w:style w:type="paragraph" w:customStyle="1" w:styleId="annotationtext">
    <w:name w:val="annotation text"/>
    <w:basedOn w:val="Normal"/>
    <w:pPr>
      <w:jc w:val="left"/>
    </w:pPr>
  </w:style>
  <w:style w:type="paragraph" w:customStyle="1" w:styleId="annotationsubject">
    <w:name w:val="annotation subject"/>
    <w:basedOn w:val="annotationtext"/>
    <w:rPr>
      <w:b/>
      <w:bCs/>
    </w:rPr>
  </w:style>
  <w:style w:type="paragraph" w:styleId="BalloonText">
    <w:name w:val="Balloon Text"/>
    <w:basedOn w:val="Normal"/>
    <w:rPr>
      <w:sz w:val="18"/>
      <w:szCs w:val="18"/>
    </w:rPr>
  </w:style>
  <w:style w:type="paragraph" w:customStyle="1" w:styleId="CharCharCharChar">
    <w:name w:val="Char Char Char Char"/>
    <w:basedOn w:val="Normal"/>
    <w:pPr>
      <w:widowControl/>
      <w:snapToGrid/>
      <w:spacing w:before="0" w:after="160" w:line="240" w:lineRule="exact"/>
      <w:ind w:firstLine="0"/>
      <w:jc w:val="left"/>
    </w:pPr>
    <w:rPr>
      <w:rFonts w:ascii="Verdana" w:hAnsi="Verdana"/>
      <w:sz w:val="20"/>
      <w:szCs w:val="20"/>
      <w:lang w:eastAsia="en-US"/>
    </w:rPr>
  </w:style>
  <w:style w:type="paragraph" w:customStyle="1" w:styleId="ColorfulShading-Accent11">
    <w:name w:val="Colorful Shading - Accent 11"/>
    <w:pPr>
      <w:suppressAutoHyphens/>
    </w:pPr>
    <w:rPr>
      <w:rFonts w:eastAsia="SimSun"/>
      <w:kern w:val="1"/>
      <w:sz w:val="21"/>
      <w:szCs w:val="21"/>
    </w:rPr>
  </w:style>
  <w:style w:type="paragraph" w:customStyle="1" w:styleId="DocumentMap1">
    <w:name w:val="Document Map1"/>
    <w:basedOn w:val="Normal"/>
    <w:rPr>
      <w:rFonts w:ascii="Lucida Grande" w:hAnsi="Lucida Grande" w:cs="Lucida Grande"/>
      <w:sz w:val="24"/>
      <w:szCs w:val="24"/>
    </w:rPr>
  </w:style>
  <w:style w:type="paragraph" w:customStyle="1" w:styleId="caption0">
    <w:name w:val="caption"/>
    <w:basedOn w:val="Normal"/>
    <w:next w:val="Normal"/>
    <w:rPr>
      <w:rFonts w:ascii="Calibri" w:hAnsi="Calibri"/>
      <w:sz w:val="20"/>
      <w:szCs w:val="20"/>
    </w:rPr>
  </w:style>
  <w:style w:type="paragraph" w:styleId="TOC1">
    <w:name w:val="toc 1"/>
    <w:basedOn w:val="Normal"/>
    <w:next w:val="Normal"/>
    <w:autoRedefine/>
    <w:pPr>
      <w:tabs>
        <w:tab w:val="right" w:leader="dot" w:pos="9061"/>
      </w:tabs>
      <w:spacing w:after="100"/>
    </w:pPr>
    <w:rPr>
      <w:rFonts w:ascii="SimHei" w:eastAsia="SimHei" w:hAnsi="SimHei" w:cs="SimSun"/>
      <w:b/>
      <w:sz w:val="24"/>
      <w:szCs w:val="24"/>
    </w:rPr>
  </w:style>
  <w:style w:type="paragraph" w:styleId="TOC3">
    <w:name w:val="toc 3"/>
    <w:basedOn w:val="Normal"/>
    <w:next w:val="Normal"/>
    <w:autoRedefine/>
    <w:pPr>
      <w:spacing w:after="100"/>
      <w:ind w:left="420"/>
    </w:pPr>
  </w:style>
  <w:style w:type="paragraph" w:styleId="ListParagraph">
    <w:name w:val="List Paragraph"/>
    <w:basedOn w:val="Normal"/>
    <w:qFormat/>
    <w:pPr>
      <w:ind w:left="720"/>
      <w:contextualSpacing/>
    </w:pPr>
  </w:style>
  <w:style w:type="paragraph" w:customStyle="1" w:styleId="SJTUT2">
    <w:name w:val="SJTU_T2"/>
    <w:basedOn w:val="Normal"/>
    <w:autoRedefine/>
    <w:pPr>
      <w:snapToGrid/>
      <w:spacing w:before="0"/>
      <w:ind w:firstLine="0"/>
    </w:pPr>
    <w:rPr>
      <w:rFonts w:ascii="SimSun" w:hAnsi="SimSun"/>
      <w:sz w:val="24"/>
      <w:szCs w:val="24"/>
    </w:rPr>
  </w:style>
  <w:style w:type="paragraph" w:styleId="Revision">
    <w:name w:val="Revision"/>
    <w:pPr>
      <w:suppressAutoHyphens/>
    </w:pPr>
    <w:rPr>
      <w:rFonts w:eastAsia="SimSun"/>
      <w:kern w:val="1"/>
      <w:sz w:val="21"/>
      <w:szCs w:val="21"/>
    </w:rPr>
  </w:style>
  <w:style w:type="paragraph" w:styleId="Bibliography">
    <w:name w:val="Bibliography"/>
    <w:basedOn w:val="Normal"/>
    <w:next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emf"/><Relationship Id="rId39" Type="http://schemas.openxmlformats.org/officeDocument/2006/relationships/image" Target="media/image15.emf"/><Relationship Id="rId21" Type="http://schemas.openxmlformats.org/officeDocument/2006/relationships/oleObject" Target="embeddings/oleObject1.bin"/><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oleObject" Target="embeddings/oleObject9.bin"/><Relationship Id="rId55" Type="http://schemas.openxmlformats.org/officeDocument/2006/relationships/header" Target="header6.xml"/><Relationship Id="rId63"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3.emf"/><Relationship Id="rId29" Type="http://schemas.openxmlformats.org/officeDocument/2006/relationships/image" Target="media/image8.emf"/><Relationship Id="rId41" Type="http://schemas.openxmlformats.org/officeDocument/2006/relationships/image" Target="media/image16.png"/><Relationship Id="rId54" Type="http://schemas.openxmlformats.org/officeDocument/2006/relationships/hyperlink" Target="https://lwn.net/Articles/602479"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oleObject" Target="embeddings/oleObject6.bin"/><Relationship Id="rId37" Type="http://schemas.openxmlformats.org/officeDocument/2006/relationships/image" Target="media/image14.emf"/><Relationship Id="rId40" Type="http://schemas.openxmlformats.org/officeDocument/2006/relationships/oleObject" Target="embeddings/oleObject8.bin"/><Relationship Id="rId45" Type="http://schemas.openxmlformats.org/officeDocument/2006/relationships/image" Target="media/image20.png"/><Relationship Id="rId53" Type="http://schemas.openxmlformats.org/officeDocument/2006/relationships/hyperlink" Target="https://github.com/atmel-maxtouch/linux" TargetMode="External"/><Relationship Id="rId58"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4.emf"/><Relationship Id="rId57" Type="http://schemas.openxmlformats.org/officeDocument/2006/relationships/footer" Target="footer6.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9.emf"/><Relationship Id="rId44" Type="http://schemas.openxmlformats.org/officeDocument/2006/relationships/image" Target="media/image19.png"/><Relationship Id="rId52" Type="http://schemas.openxmlformats.org/officeDocument/2006/relationships/oleObject" Target="embeddings/oleObject10.bin"/><Relationship Id="rId60"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7.xml"/><Relationship Id="rId8" Type="http://schemas.microsoft.com/office/2011/relationships/commentsExtended" Target="commentsExtended.xml"/><Relationship Id="rId51" Type="http://schemas.openxmlformats.org/officeDocument/2006/relationships/image" Target="media/image25.emf"/><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oleObject" Target="embeddings/oleObject3.bin"/><Relationship Id="rId33" Type="http://schemas.openxmlformats.org/officeDocument/2006/relationships/image" Target="media/image10.png"/><Relationship Id="rId38" Type="http://schemas.openxmlformats.org/officeDocument/2006/relationships/oleObject" Target="embeddings/oleObject7.bin"/><Relationship Id="rId46" Type="http://schemas.openxmlformats.org/officeDocument/2006/relationships/image" Target="media/image21.png"/><Relationship Id="rId59"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9788</Words>
  <Characters>55795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上海交通大学工程硕士学位论文</vt:lpstr>
    </vt:vector>
  </TitlesOfParts>
  <Company>Harman International Corp</Company>
  <LinksUpToDate>false</LinksUpToDate>
  <CharactersWithSpaces>65453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User</dc:creator>
  <cp:keywords/>
  <cp:lastModifiedBy>Ling, Alex</cp:lastModifiedBy>
  <cp:revision>5</cp:revision>
  <cp:lastPrinted>1601-01-01T00:00:00Z</cp:lastPrinted>
  <dcterms:created xsi:type="dcterms:W3CDTF">2017-06-04T07:23:00Z</dcterms:created>
  <dcterms:modified xsi:type="dcterms:W3CDTF">2017-06-04T07:26:00Z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